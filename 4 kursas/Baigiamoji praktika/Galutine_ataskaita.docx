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26594F" w14:textId="77777777" w:rsidR="00DF4919" w:rsidRDefault="002A3C8D" w:rsidP="00DF4919">
      <w:pPr>
        <w:pStyle w:val="Vireliouraai"/>
        <w:rPr>
          <w:noProof/>
          <w:lang w:eastAsia="lt-LT"/>
        </w:rPr>
      </w:pPr>
      <w:r w:rsidRPr="008A1A97">
        <w:rPr>
          <w:noProof/>
          <w:lang w:eastAsia="lt-LT"/>
        </w:rPr>
        <w:drawing>
          <wp:inline distT="0" distB="0" distL="0" distR="0" wp14:anchorId="4AEF9CFD" wp14:editId="65667D02">
            <wp:extent cx="638175" cy="733425"/>
            <wp:effectExtent l="0" t="0" r="9525" b="9525"/>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38175" cy="733425"/>
                    </a:xfrm>
                    <a:prstGeom prst="rect">
                      <a:avLst/>
                    </a:prstGeom>
                    <a:noFill/>
                    <a:ln>
                      <a:noFill/>
                    </a:ln>
                  </pic:spPr>
                </pic:pic>
              </a:graphicData>
            </a:graphic>
          </wp:inline>
        </w:drawing>
      </w:r>
    </w:p>
    <w:p w14:paraId="1B3CFEDF" w14:textId="77777777" w:rsidR="007F0FA4" w:rsidRDefault="007F0FA4" w:rsidP="00DF4919">
      <w:pPr>
        <w:pStyle w:val="Vireliouraai"/>
      </w:pPr>
    </w:p>
    <w:p w14:paraId="0E0A7C51" w14:textId="77777777" w:rsidR="00DF4919" w:rsidRPr="00844988" w:rsidRDefault="00DF4919" w:rsidP="00DF4919">
      <w:pPr>
        <w:pStyle w:val="Vireliouraaiparykintas"/>
      </w:pPr>
      <w:r w:rsidRPr="00844988">
        <w:t>Kauno technologijos universitetas</w:t>
      </w:r>
    </w:p>
    <w:p w14:paraId="434FF7F5" w14:textId="77777777" w:rsidR="00DF4919" w:rsidRPr="00844988" w:rsidRDefault="00DF4919" w:rsidP="00DF4919">
      <w:pPr>
        <w:pStyle w:val="Vireliouraai"/>
      </w:pPr>
      <w:r>
        <w:t xml:space="preserve">Informatikos </w:t>
      </w:r>
      <w:r w:rsidRPr="00906F8C">
        <w:t>fakultetas</w:t>
      </w:r>
    </w:p>
    <w:p w14:paraId="6DE8453F" w14:textId="77777777" w:rsidR="00E867C5" w:rsidRPr="0054750D" w:rsidRDefault="00E867C5" w:rsidP="0054750D">
      <w:pPr>
        <w:pStyle w:val="Vireliouraai"/>
      </w:pPr>
    </w:p>
    <w:p w14:paraId="02B57A86" w14:textId="77777777" w:rsidR="00E867C5" w:rsidRPr="0054750D" w:rsidRDefault="00E867C5" w:rsidP="0054750D">
      <w:pPr>
        <w:pStyle w:val="Vireliouraai"/>
      </w:pPr>
    </w:p>
    <w:p w14:paraId="072A2B3E" w14:textId="77777777" w:rsidR="00E867C5" w:rsidRPr="0054750D" w:rsidRDefault="00E867C5" w:rsidP="0054750D">
      <w:pPr>
        <w:pStyle w:val="Vireliouraai"/>
      </w:pPr>
    </w:p>
    <w:p w14:paraId="77C9A4B7" w14:textId="77777777" w:rsidR="00E867C5" w:rsidRPr="0054750D" w:rsidRDefault="00E867C5" w:rsidP="0054750D">
      <w:pPr>
        <w:pStyle w:val="Vireliouraai"/>
      </w:pPr>
    </w:p>
    <w:p w14:paraId="0DC10459" w14:textId="77777777" w:rsidR="00E867C5" w:rsidRPr="0054750D" w:rsidRDefault="00E867C5" w:rsidP="0054750D">
      <w:pPr>
        <w:pStyle w:val="Vireliouraai"/>
      </w:pPr>
    </w:p>
    <w:p w14:paraId="40D0890C" w14:textId="77777777" w:rsidR="00E867C5" w:rsidRPr="0054750D" w:rsidRDefault="00E867C5" w:rsidP="0054750D">
      <w:pPr>
        <w:pStyle w:val="Vireliouraai"/>
      </w:pPr>
    </w:p>
    <w:p w14:paraId="1B266C7A" w14:textId="77777777" w:rsidR="00271915" w:rsidRPr="0054750D" w:rsidRDefault="00271915" w:rsidP="0054750D">
      <w:pPr>
        <w:pStyle w:val="Vireliouraai"/>
      </w:pPr>
    </w:p>
    <w:p w14:paraId="2C1C3301" w14:textId="77777777" w:rsidR="00E867C5" w:rsidRPr="0054750D" w:rsidRDefault="00E867C5" w:rsidP="0054750D">
      <w:pPr>
        <w:pStyle w:val="Vireliouraai"/>
      </w:pPr>
    </w:p>
    <w:p w14:paraId="50DD670F" w14:textId="77777777" w:rsidR="00E867C5" w:rsidRPr="0054750D" w:rsidRDefault="00E867C5" w:rsidP="0054750D">
      <w:pPr>
        <w:pStyle w:val="Vireliouraai"/>
      </w:pPr>
    </w:p>
    <w:p w14:paraId="2C901E8E" w14:textId="44250E7E" w:rsidR="006D58DF" w:rsidRPr="006D58DF" w:rsidRDefault="006D58DF" w:rsidP="006D58DF">
      <w:pPr>
        <w:pStyle w:val="Ataskaitospavadinimas"/>
      </w:pPr>
      <w:r>
        <w:t>Susitikimo kambarių rezervavimo sistema</w:t>
      </w:r>
    </w:p>
    <w:p w14:paraId="7861A59B" w14:textId="77777777" w:rsidR="00E867C5" w:rsidRPr="007F0FA4" w:rsidRDefault="00605C35" w:rsidP="007F0FA4">
      <w:pPr>
        <w:pStyle w:val="Ataskaita"/>
      </w:pPr>
      <w:r w:rsidRPr="007F0FA4">
        <w:t>Baigiamosios</w:t>
      </w:r>
      <w:r w:rsidR="00DF4919" w:rsidRPr="007F0FA4">
        <w:t xml:space="preserve"> p</w:t>
      </w:r>
      <w:r w:rsidR="00E867C5" w:rsidRPr="007F0FA4">
        <w:t xml:space="preserve">raktikos </w:t>
      </w:r>
      <w:r w:rsidR="00E2463E" w:rsidRPr="007F0FA4">
        <w:t>ataskaita</w:t>
      </w:r>
    </w:p>
    <w:p w14:paraId="551B18A1" w14:textId="77777777" w:rsidR="00271915" w:rsidRPr="0054750D" w:rsidRDefault="00271915" w:rsidP="0054750D">
      <w:pPr>
        <w:pStyle w:val="Vireliouraai"/>
      </w:pPr>
    </w:p>
    <w:p w14:paraId="0B8CB2EE" w14:textId="77777777" w:rsidR="00E867C5" w:rsidRDefault="00E867C5" w:rsidP="0054750D">
      <w:pPr>
        <w:pStyle w:val="Vireliouraai"/>
      </w:pPr>
    </w:p>
    <w:p w14:paraId="2FB91127" w14:textId="77777777" w:rsidR="000D0AFA" w:rsidRDefault="000D0AFA" w:rsidP="0054750D">
      <w:pPr>
        <w:pStyle w:val="Vireliouraai"/>
      </w:pPr>
    </w:p>
    <w:p w14:paraId="69D3E3F3" w14:textId="77777777" w:rsidR="008B63CA" w:rsidRDefault="008B63CA" w:rsidP="0054750D">
      <w:pPr>
        <w:pStyle w:val="Vireliouraai"/>
      </w:pPr>
    </w:p>
    <w:p w14:paraId="00DCD8DE" w14:textId="77777777" w:rsidR="008B63CA" w:rsidRDefault="008B63CA" w:rsidP="0054750D">
      <w:pPr>
        <w:pStyle w:val="Vireliouraai"/>
      </w:pPr>
    </w:p>
    <w:tbl>
      <w:tblPr>
        <w:tblW w:w="0" w:type="auto"/>
        <w:jc w:val="right"/>
        <w:tblCellMar>
          <w:left w:w="0" w:type="dxa"/>
          <w:right w:w="0" w:type="dxa"/>
        </w:tblCellMar>
        <w:tblLook w:val="04A0" w:firstRow="1" w:lastRow="0" w:firstColumn="1" w:lastColumn="0" w:noHBand="0" w:noVBand="1"/>
      </w:tblPr>
      <w:tblGrid>
        <w:gridCol w:w="4253"/>
        <w:gridCol w:w="990"/>
      </w:tblGrid>
      <w:tr w:rsidR="009D6C0B" w:rsidRPr="009D6C0B" w14:paraId="0BBEBF30" w14:textId="77777777" w:rsidTr="004D1B15">
        <w:trPr>
          <w:jc w:val="right"/>
        </w:trPr>
        <w:tc>
          <w:tcPr>
            <w:tcW w:w="4253" w:type="dxa"/>
            <w:tcBorders>
              <w:top w:val="single" w:sz="4" w:space="0" w:color="D4AF37"/>
            </w:tcBorders>
            <w:shd w:val="clear" w:color="auto" w:fill="auto"/>
            <w:vAlign w:val="center"/>
          </w:tcPr>
          <w:p w14:paraId="33786C3B" w14:textId="77777777" w:rsidR="009D6C0B" w:rsidRPr="00A9436B" w:rsidRDefault="009D6C0B" w:rsidP="004D1B15">
            <w:pPr>
              <w:pStyle w:val="NormalLentelms"/>
            </w:pPr>
          </w:p>
        </w:tc>
        <w:tc>
          <w:tcPr>
            <w:tcW w:w="990" w:type="dxa"/>
            <w:tcBorders>
              <w:top w:val="single" w:sz="4" w:space="0" w:color="D4AF37"/>
            </w:tcBorders>
            <w:shd w:val="clear" w:color="auto" w:fill="auto"/>
            <w:vAlign w:val="center"/>
          </w:tcPr>
          <w:p w14:paraId="2DDCD406" w14:textId="77777777" w:rsidR="009D6C0B" w:rsidRPr="00A9436B" w:rsidRDefault="009D6C0B" w:rsidP="004D1B15">
            <w:pPr>
              <w:pStyle w:val="NormalLentelms"/>
            </w:pPr>
          </w:p>
        </w:tc>
      </w:tr>
      <w:tr w:rsidR="009D6C0B" w:rsidRPr="009D6C0B" w14:paraId="178EAE1B" w14:textId="77777777" w:rsidTr="00592B97">
        <w:trPr>
          <w:jc w:val="right"/>
        </w:trPr>
        <w:tc>
          <w:tcPr>
            <w:tcW w:w="4253" w:type="dxa"/>
            <w:shd w:val="clear" w:color="auto" w:fill="auto"/>
            <w:vAlign w:val="center"/>
          </w:tcPr>
          <w:p w14:paraId="2FB95DD5" w14:textId="1FC3DC81" w:rsidR="009D6C0B" w:rsidRPr="00A9436B" w:rsidRDefault="00CD4DC3" w:rsidP="004D1B15">
            <w:pPr>
              <w:pStyle w:val="Autoriusparykintas"/>
            </w:pPr>
            <w:r>
              <w:t>Ignas Jasonas</w:t>
            </w:r>
          </w:p>
          <w:p w14:paraId="755177D9" w14:textId="0CEFC0D8" w:rsidR="009D6C0B" w:rsidRPr="00A9436B" w:rsidRDefault="009D6C0B" w:rsidP="004D1B15">
            <w:pPr>
              <w:pStyle w:val="Autorius"/>
            </w:pPr>
            <w:r w:rsidRPr="00A9436B">
              <w:t>Studentas</w:t>
            </w:r>
          </w:p>
        </w:tc>
        <w:tc>
          <w:tcPr>
            <w:tcW w:w="990" w:type="dxa"/>
            <w:shd w:val="clear" w:color="auto" w:fill="auto"/>
            <w:vAlign w:val="bottom"/>
          </w:tcPr>
          <w:p w14:paraId="478A1684" w14:textId="6C69485A" w:rsidR="009D6C0B" w:rsidRPr="006D58DF" w:rsidRDefault="006D58DF" w:rsidP="006D58DF">
            <w:pPr>
              <w:pStyle w:val="Autorius"/>
              <w:rPr>
                <w:sz w:val="20"/>
              </w:rPr>
            </w:pPr>
            <w:r w:rsidRPr="006D58DF">
              <w:rPr>
                <w:sz w:val="20"/>
              </w:rPr>
              <w:t>2020-05-21</w:t>
            </w:r>
          </w:p>
        </w:tc>
      </w:tr>
      <w:tr w:rsidR="009D6C0B" w:rsidRPr="009D6C0B" w14:paraId="670DC94B" w14:textId="77777777" w:rsidTr="004D1B15">
        <w:trPr>
          <w:jc w:val="right"/>
        </w:trPr>
        <w:tc>
          <w:tcPr>
            <w:tcW w:w="4253" w:type="dxa"/>
            <w:shd w:val="clear" w:color="auto" w:fill="auto"/>
            <w:vAlign w:val="center"/>
          </w:tcPr>
          <w:p w14:paraId="57BA07B7" w14:textId="77777777" w:rsidR="009D6C0B" w:rsidRPr="00A9436B" w:rsidRDefault="009D6C0B" w:rsidP="004D1B15">
            <w:pPr>
              <w:pStyle w:val="NormalLentelms"/>
              <w:rPr>
                <w:b/>
              </w:rPr>
            </w:pPr>
          </w:p>
        </w:tc>
        <w:tc>
          <w:tcPr>
            <w:tcW w:w="990" w:type="dxa"/>
            <w:shd w:val="clear" w:color="auto" w:fill="auto"/>
            <w:vAlign w:val="center"/>
          </w:tcPr>
          <w:p w14:paraId="16C6E361" w14:textId="77777777" w:rsidR="009D6C0B" w:rsidRPr="00A9436B" w:rsidRDefault="009D6C0B" w:rsidP="004D1B15">
            <w:pPr>
              <w:pStyle w:val="NormalLentelms"/>
              <w:rPr>
                <w:vanish/>
                <w:color w:val="808080"/>
              </w:rPr>
            </w:pPr>
          </w:p>
        </w:tc>
      </w:tr>
      <w:tr w:rsidR="008B63CA" w:rsidRPr="009D6C0B" w14:paraId="6572FE8D" w14:textId="77777777" w:rsidTr="0031221D">
        <w:trPr>
          <w:jc w:val="right"/>
        </w:trPr>
        <w:tc>
          <w:tcPr>
            <w:tcW w:w="4253" w:type="dxa"/>
            <w:shd w:val="clear" w:color="auto" w:fill="auto"/>
            <w:vAlign w:val="center"/>
          </w:tcPr>
          <w:p w14:paraId="16F01FE9" w14:textId="2D03D21D" w:rsidR="008B63CA" w:rsidRDefault="00CD4DC3" w:rsidP="008B63CA">
            <w:pPr>
              <w:pStyle w:val="Autoriusparykintas"/>
            </w:pPr>
            <w:r>
              <w:t>Raimundas Bučius</w:t>
            </w:r>
          </w:p>
          <w:p w14:paraId="1504E312" w14:textId="2D95325C" w:rsidR="008B63CA" w:rsidRPr="00A9436B" w:rsidRDefault="008B63CA" w:rsidP="008B63CA">
            <w:pPr>
              <w:pStyle w:val="Autorius"/>
            </w:pPr>
            <w:r>
              <w:t>Vadovas</w:t>
            </w:r>
          </w:p>
        </w:tc>
        <w:tc>
          <w:tcPr>
            <w:tcW w:w="990" w:type="dxa"/>
            <w:shd w:val="clear" w:color="auto" w:fill="auto"/>
            <w:vAlign w:val="bottom"/>
          </w:tcPr>
          <w:p w14:paraId="3524F25F" w14:textId="248586D6" w:rsidR="008B63CA" w:rsidRPr="006D58DF" w:rsidRDefault="006D58DF" w:rsidP="008B63CA">
            <w:pPr>
              <w:pStyle w:val="Autorius"/>
              <w:jc w:val="center"/>
              <w:rPr>
                <w:sz w:val="20"/>
              </w:rPr>
            </w:pPr>
            <w:r w:rsidRPr="006D58DF">
              <w:rPr>
                <w:sz w:val="20"/>
              </w:rPr>
              <w:t>2020-05-21</w:t>
            </w:r>
          </w:p>
        </w:tc>
      </w:tr>
      <w:tr w:rsidR="00EB334E" w:rsidRPr="009D6C0B" w14:paraId="5CB9087D" w14:textId="77777777" w:rsidTr="004D1B15">
        <w:trPr>
          <w:jc w:val="right"/>
        </w:trPr>
        <w:tc>
          <w:tcPr>
            <w:tcW w:w="4253" w:type="dxa"/>
            <w:shd w:val="clear" w:color="auto" w:fill="auto"/>
            <w:vAlign w:val="center"/>
          </w:tcPr>
          <w:p w14:paraId="079C517A" w14:textId="77777777" w:rsidR="00EB334E" w:rsidRPr="00A9436B" w:rsidRDefault="00EB334E" w:rsidP="004D1B15">
            <w:pPr>
              <w:pStyle w:val="NormalLentelms"/>
              <w:rPr>
                <w:b/>
              </w:rPr>
            </w:pPr>
          </w:p>
        </w:tc>
        <w:tc>
          <w:tcPr>
            <w:tcW w:w="990" w:type="dxa"/>
            <w:shd w:val="clear" w:color="auto" w:fill="auto"/>
            <w:vAlign w:val="center"/>
          </w:tcPr>
          <w:p w14:paraId="12EE582A" w14:textId="77777777" w:rsidR="00EB334E" w:rsidRPr="00A9436B" w:rsidRDefault="00EB334E" w:rsidP="004D1B15">
            <w:pPr>
              <w:pStyle w:val="NormalLentelms"/>
              <w:rPr>
                <w:vanish/>
                <w:color w:val="808080"/>
              </w:rPr>
            </w:pPr>
          </w:p>
        </w:tc>
      </w:tr>
      <w:tr w:rsidR="009D6C0B" w:rsidRPr="00400547" w14:paraId="003E61E2" w14:textId="77777777" w:rsidTr="00592B97">
        <w:trPr>
          <w:jc w:val="right"/>
        </w:trPr>
        <w:tc>
          <w:tcPr>
            <w:tcW w:w="4253" w:type="dxa"/>
            <w:shd w:val="clear" w:color="auto" w:fill="auto"/>
            <w:vAlign w:val="center"/>
          </w:tcPr>
          <w:p w14:paraId="41879D52" w14:textId="250E1182" w:rsidR="009D6C0B" w:rsidRPr="00A9436B" w:rsidRDefault="00CD4DC3" w:rsidP="004D1B15">
            <w:pPr>
              <w:pStyle w:val="Autoriusparykintas"/>
            </w:pPr>
            <w:r>
              <w:t>Doc. Giedrius Ziberkas</w:t>
            </w:r>
          </w:p>
          <w:p w14:paraId="0AAB1A93" w14:textId="4A5DD636" w:rsidR="009D6C0B" w:rsidRPr="00A9436B" w:rsidRDefault="009D6C0B" w:rsidP="004D1B15">
            <w:pPr>
              <w:pStyle w:val="Autorius"/>
            </w:pPr>
            <w:r w:rsidRPr="00A9436B">
              <w:t>Dėstytojas</w:t>
            </w:r>
          </w:p>
        </w:tc>
        <w:tc>
          <w:tcPr>
            <w:tcW w:w="990" w:type="dxa"/>
            <w:shd w:val="clear" w:color="auto" w:fill="auto"/>
            <w:vAlign w:val="bottom"/>
          </w:tcPr>
          <w:p w14:paraId="61272D53" w14:textId="77777777" w:rsidR="009D6C0B" w:rsidRPr="00A9436B" w:rsidRDefault="009D6C0B" w:rsidP="00592B97">
            <w:pPr>
              <w:pStyle w:val="Autorius"/>
              <w:jc w:val="center"/>
            </w:pPr>
            <w:r w:rsidRPr="00A9436B">
              <w:t>(parašas)</w:t>
            </w:r>
          </w:p>
          <w:p w14:paraId="3702C4A3" w14:textId="77777777" w:rsidR="009D6C0B" w:rsidRPr="00A9436B" w:rsidRDefault="009D6C0B" w:rsidP="00592B97">
            <w:pPr>
              <w:pStyle w:val="Autorius"/>
              <w:jc w:val="center"/>
            </w:pPr>
            <w:r w:rsidRPr="00A9436B">
              <w:t>(data)</w:t>
            </w:r>
          </w:p>
        </w:tc>
      </w:tr>
      <w:tr w:rsidR="009D6C0B" w:rsidRPr="009D6C0B" w14:paraId="67E95D34" w14:textId="77777777" w:rsidTr="004D1B15">
        <w:trPr>
          <w:jc w:val="right"/>
        </w:trPr>
        <w:tc>
          <w:tcPr>
            <w:tcW w:w="4253" w:type="dxa"/>
            <w:tcBorders>
              <w:bottom w:val="single" w:sz="4" w:space="0" w:color="D4AF37"/>
            </w:tcBorders>
            <w:shd w:val="clear" w:color="auto" w:fill="auto"/>
            <w:vAlign w:val="center"/>
          </w:tcPr>
          <w:p w14:paraId="743DC535" w14:textId="77777777" w:rsidR="009D6C0B" w:rsidRPr="00A9436B" w:rsidRDefault="009D6C0B" w:rsidP="004D1B15">
            <w:pPr>
              <w:pStyle w:val="NormalLentelms"/>
            </w:pPr>
          </w:p>
        </w:tc>
        <w:tc>
          <w:tcPr>
            <w:tcW w:w="990" w:type="dxa"/>
            <w:tcBorders>
              <w:bottom w:val="single" w:sz="4" w:space="0" w:color="D4AF37"/>
            </w:tcBorders>
            <w:shd w:val="clear" w:color="auto" w:fill="auto"/>
            <w:vAlign w:val="center"/>
          </w:tcPr>
          <w:p w14:paraId="00C3859C" w14:textId="77777777" w:rsidR="009D6C0B" w:rsidRPr="00A9436B" w:rsidRDefault="009D6C0B" w:rsidP="004D1B15">
            <w:pPr>
              <w:pStyle w:val="NormalLentelms"/>
            </w:pPr>
          </w:p>
        </w:tc>
      </w:tr>
    </w:tbl>
    <w:p w14:paraId="7EA9822F" w14:textId="77777777" w:rsidR="00271915" w:rsidRDefault="00271915" w:rsidP="0054750D">
      <w:pPr>
        <w:pStyle w:val="Vireliouraai"/>
      </w:pPr>
    </w:p>
    <w:p w14:paraId="47F438C3" w14:textId="77777777" w:rsidR="008B63CA" w:rsidRDefault="008B63CA" w:rsidP="0054750D">
      <w:pPr>
        <w:pStyle w:val="Vireliouraai"/>
      </w:pPr>
    </w:p>
    <w:p w14:paraId="7F327C0F" w14:textId="77777777" w:rsidR="000D0AFA" w:rsidRDefault="000D0AFA" w:rsidP="0054750D">
      <w:pPr>
        <w:pStyle w:val="Vireliouraai"/>
      </w:pPr>
    </w:p>
    <w:p w14:paraId="4ECE48E1" w14:textId="77777777" w:rsidR="000D0AFA" w:rsidRDefault="000D0AFA" w:rsidP="0054750D">
      <w:pPr>
        <w:pStyle w:val="Vireliouraai"/>
      </w:pPr>
    </w:p>
    <w:p w14:paraId="5ACEBC46" w14:textId="77777777" w:rsidR="00E867C5" w:rsidRDefault="00E867C5" w:rsidP="0054750D">
      <w:pPr>
        <w:pStyle w:val="Vireliouraai"/>
      </w:pPr>
    </w:p>
    <w:p w14:paraId="4819AFC8" w14:textId="77777777" w:rsidR="00E867C5" w:rsidRDefault="00E867C5" w:rsidP="0054750D">
      <w:pPr>
        <w:pStyle w:val="Vireliouraai"/>
      </w:pPr>
    </w:p>
    <w:p w14:paraId="1C796A25" w14:textId="352DC8C7" w:rsidR="00DF4919" w:rsidRPr="0054750D" w:rsidRDefault="0054750D" w:rsidP="0054750D">
      <w:pPr>
        <w:pStyle w:val="Vireliouraaiparykintas"/>
        <w:sectPr w:rsidR="00DF4919" w:rsidRPr="0054750D" w:rsidSect="004D1B15">
          <w:footerReference w:type="default" r:id="rId9"/>
          <w:pgSz w:w="11906" w:h="16838"/>
          <w:pgMar w:top="851" w:right="567" w:bottom="851" w:left="1418" w:header="709" w:footer="709" w:gutter="0"/>
          <w:cols w:space="708"/>
          <w:titlePg/>
          <w:docGrid w:linePitch="360"/>
        </w:sectPr>
      </w:pPr>
      <w:r w:rsidRPr="00844988">
        <w:t xml:space="preserve">Kaunas </w:t>
      </w:r>
      <w:r>
        <w:fldChar w:fldCharType="begin"/>
      </w:r>
      <w:r>
        <w:instrText xml:space="preserve"> TIME \@ "yyyy" </w:instrText>
      </w:r>
      <w:r>
        <w:fldChar w:fldCharType="separate"/>
      </w:r>
      <w:r w:rsidR="006C2479">
        <w:rPr>
          <w:noProof/>
        </w:rPr>
        <w:t>2020</w:t>
      </w:r>
      <w:r>
        <w:fldChar w:fldCharType="end"/>
      </w:r>
    </w:p>
    <w:p w14:paraId="78E9C2CA" w14:textId="77777777" w:rsidR="00E867C5" w:rsidRDefault="00E867C5" w:rsidP="007F0FA4">
      <w:pPr>
        <w:pStyle w:val="Vireliouraai"/>
      </w:pPr>
      <w:r w:rsidRPr="007F0FA4">
        <w:lastRenderedPageBreak/>
        <w:t>Turinys</w:t>
      </w:r>
    </w:p>
    <w:p w14:paraId="3AE2A5CF" w14:textId="77777777" w:rsidR="00592B97" w:rsidRPr="007F0FA4" w:rsidRDefault="00592B97" w:rsidP="00592B97"/>
    <w:p w14:paraId="5EC5E6E3" w14:textId="2E0E969D" w:rsidR="00D86E4E" w:rsidRDefault="00E867C5">
      <w:pPr>
        <w:pStyle w:val="TOC1"/>
        <w:rPr>
          <w:rFonts w:asciiTheme="minorHAnsi" w:eastAsiaTheme="minorEastAsia" w:hAnsiTheme="minorHAnsi" w:cstheme="minorBidi"/>
          <w:bCs w:val="0"/>
          <w:sz w:val="22"/>
          <w:szCs w:val="22"/>
          <w:lang w:val="en-US"/>
        </w:rPr>
      </w:pPr>
      <w:r>
        <w:rPr>
          <w:b/>
          <w:bCs w:val="0"/>
        </w:rPr>
        <w:fldChar w:fldCharType="begin"/>
      </w:r>
      <w:r>
        <w:rPr>
          <w:b/>
          <w:bCs w:val="0"/>
        </w:rPr>
        <w:instrText xml:space="preserve"> TOC \o "1-3" \h \z </w:instrText>
      </w:r>
      <w:r>
        <w:rPr>
          <w:b/>
          <w:bCs w:val="0"/>
        </w:rPr>
        <w:fldChar w:fldCharType="separate"/>
      </w:r>
      <w:hyperlink w:anchor="_Toc40959935" w:history="1">
        <w:r w:rsidR="00D86E4E" w:rsidRPr="005009E6">
          <w:rPr>
            <w:rStyle w:val="Hyperlink"/>
          </w:rPr>
          <w:t>Paveikslėlių sąrašas</w:t>
        </w:r>
        <w:r w:rsidR="00D86E4E">
          <w:rPr>
            <w:webHidden/>
          </w:rPr>
          <w:tab/>
        </w:r>
        <w:r w:rsidR="00D86E4E">
          <w:rPr>
            <w:webHidden/>
          </w:rPr>
          <w:fldChar w:fldCharType="begin"/>
        </w:r>
        <w:r w:rsidR="00D86E4E">
          <w:rPr>
            <w:webHidden/>
          </w:rPr>
          <w:instrText xml:space="preserve"> PAGEREF _Toc40959935 \h </w:instrText>
        </w:r>
        <w:r w:rsidR="00D86E4E">
          <w:rPr>
            <w:webHidden/>
          </w:rPr>
        </w:r>
        <w:r w:rsidR="00D86E4E">
          <w:rPr>
            <w:webHidden/>
          </w:rPr>
          <w:fldChar w:fldCharType="separate"/>
        </w:r>
        <w:r w:rsidR="00D86E4E">
          <w:rPr>
            <w:webHidden/>
          </w:rPr>
          <w:t>4</w:t>
        </w:r>
        <w:r w:rsidR="00D86E4E">
          <w:rPr>
            <w:webHidden/>
          </w:rPr>
          <w:fldChar w:fldCharType="end"/>
        </w:r>
      </w:hyperlink>
    </w:p>
    <w:p w14:paraId="6937719F" w14:textId="36BF8AE7" w:rsidR="00D86E4E" w:rsidRDefault="006C2479">
      <w:pPr>
        <w:pStyle w:val="TOC1"/>
        <w:rPr>
          <w:rFonts w:asciiTheme="minorHAnsi" w:eastAsiaTheme="minorEastAsia" w:hAnsiTheme="minorHAnsi" w:cstheme="minorBidi"/>
          <w:bCs w:val="0"/>
          <w:sz w:val="22"/>
          <w:szCs w:val="22"/>
          <w:lang w:val="en-US"/>
        </w:rPr>
      </w:pPr>
      <w:hyperlink w:anchor="_Toc40959936" w:history="1">
        <w:r w:rsidR="00D86E4E" w:rsidRPr="005009E6">
          <w:rPr>
            <w:rStyle w:val="Hyperlink"/>
          </w:rPr>
          <w:t>Lentelių sąrašas</w:t>
        </w:r>
        <w:r w:rsidR="00D86E4E">
          <w:rPr>
            <w:webHidden/>
          </w:rPr>
          <w:tab/>
        </w:r>
        <w:r w:rsidR="00D86E4E">
          <w:rPr>
            <w:webHidden/>
          </w:rPr>
          <w:fldChar w:fldCharType="begin"/>
        </w:r>
        <w:r w:rsidR="00D86E4E">
          <w:rPr>
            <w:webHidden/>
          </w:rPr>
          <w:instrText xml:space="preserve"> PAGEREF _Toc40959936 \h </w:instrText>
        </w:r>
        <w:r w:rsidR="00D86E4E">
          <w:rPr>
            <w:webHidden/>
          </w:rPr>
        </w:r>
        <w:r w:rsidR="00D86E4E">
          <w:rPr>
            <w:webHidden/>
          </w:rPr>
          <w:fldChar w:fldCharType="separate"/>
        </w:r>
        <w:r w:rsidR="00D86E4E">
          <w:rPr>
            <w:webHidden/>
          </w:rPr>
          <w:t>5</w:t>
        </w:r>
        <w:r w:rsidR="00D86E4E">
          <w:rPr>
            <w:webHidden/>
          </w:rPr>
          <w:fldChar w:fldCharType="end"/>
        </w:r>
      </w:hyperlink>
    </w:p>
    <w:p w14:paraId="0F0ED4D4" w14:textId="3068C75F" w:rsidR="00D86E4E" w:rsidRDefault="006C2479">
      <w:pPr>
        <w:pStyle w:val="TOC1"/>
        <w:rPr>
          <w:rFonts w:asciiTheme="minorHAnsi" w:eastAsiaTheme="minorEastAsia" w:hAnsiTheme="minorHAnsi" w:cstheme="minorBidi"/>
          <w:bCs w:val="0"/>
          <w:sz w:val="22"/>
          <w:szCs w:val="22"/>
          <w:lang w:val="en-US"/>
        </w:rPr>
      </w:pPr>
      <w:hyperlink w:anchor="_Toc40959937" w:history="1">
        <w:r w:rsidR="00D86E4E" w:rsidRPr="005009E6">
          <w:rPr>
            <w:rStyle w:val="Hyperlink"/>
          </w:rPr>
          <w:t>Įvadas</w:t>
        </w:r>
        <w:r w:rsidR="00D86E4E">
          <w:rPr>
            <w:webHidden/>
          </w:rPr>
          <w:tab/>
        </w:r>
        <w:r w:rsidR="00D86E4E">
          <w:rPr>
            <w:webHidden/>
          </w:rPr>
          <w:fldChar w:fldCharType="begin"/>
        </w:r>
        <w:r w:rsidR="00D86E4E">
          <w:rPr>
            <w:webHidden/>
          </w:rPr>
          <w:instrText xml:space="preserve"> PAGEREF _Toc40959937 \h </w:instrText>
        </w:r>
        <w:r w:rsidR="00D86E4E">
          <w:rPr>
            <w:webHidden/>
          </w:rPr>
        </w:r>
        <w:r w:rsidR="00D86E4E">
          <w:rPr>
            <w:webHidden/>
          </w:rPr>
          <w:fldChar w:fldCharType="separate"/>
        </w:r>
        <w:r w:rsidR="00D86E4E">
          <w:rPr>
            <w:webHidden/>
          </w:rPr>
          <w:t>6</w:t>
        </w:r>
        <w:r w:rsidR="00D86E4E">
          <w:rPr>
            <w:webHidden/>
          </w:rPr>
          <w:fldChar w:fldCharType="end"/>
        </w:r>
      </w:hyperlink>
    </w:p>
    <w:p w14:paraId="47078A5A" w14:textId="3A183C00" w:rsidR="00D86E4E" w:rsidRDefault="006C2479">
      <w:pPr>
        <w:pStyle w:val="TOC1"/>
        <w:rPr>
          <w:rFonts w:asciiTheme="minorHAnsi" w:eastAsiaTheme="minorEastAsia" w:hAnsiTheme="minorHAnsi" w:cstheme="minorBidi"/>
          <w:bCs w:val="0"/>
          <w:sz w:val="22"/>
          <w:szCs w:val="22"/>
          <w:lang w:val="en-US"/>
        </w:rPr>
      </w:pPr>
      <w:hyperlink w:anchor="_Toc40959938" w:history="1">
        <w:r w:rsidR="00D86E4E" w:rsidRPr="005009E6">
          <w:rPr>
            <w:rStyle w:val="Hyperlink"/>
          </w:rPr>
          <w:t>1.</w:t>
        </w:r>
        <w:r w:rsidR="00D86E4E">
          <w:rPr>
            <w:rFonts w:asciiTheme="minorHAnsi" w:eastAsiaTheme="minorEastAsia" w:hAnsiTheme="minorHAnsi" w:cstheme="minorBidi"/>
            <w:bCs w:val="0"/>
            <w:sz w:val="22"/>
            <w:szCs w:val="22"/>
            <w:lang w:val="en-US"/>
          </w:rPr>
          <w:tab/>
        </w:r>
        <w:r w:rsidR="00D86E4E" w:rsidRPr="005009E6">
          <w:rPr>
            <w:rStyle w:val="Hyperlink"/>
          </w:rPr>
          <w:t>Analizės dalis</w:t>
        </w:r>
        <w:r w:rsidR="00D86E4E">
          <w:rPr>
            <w:webHidden/>
          </w:rPr>
          <w:tab/>
        </w:r>
        <w:r w:rsidR="00D86E4E">
          <w:rPr>
            <w:webHidden/>
          </w:rPr>
          <w:fldChar w:fldCharType="begin"/>
        </w:r>
        <w:r w:rsidR="00D86E4E">
          <w:rPr>
            <w:webHidden/>
          </w:rPr>
          <w:instrText xml:space="preserve"> PAGEREF _Toc40959938 \h </w:instrText>
        </w:r>
        <w:r w:rsidR="00D86E4E">
          <w:rPr>
            <w:webHidden/>
          </w:rPr>
        </w:r>
        <w:r w:rsidR="00D86E4E">
          <w:rPr>
            <w:webHidden/>
          </w:rPr>
          <w:fldChar w:fldCharType="separate"/>
        </w:r>
        <w:r w:rsidR="00D86E4E">
          <w:rPr>
            <w:webHidden/>
          </w:rPr>
          <w:t>7</w:t>
        </w:r>
        <w:r w:rsidR="00D86E4E">
          <w:rPr>
            <w:webHidden/>
          </w:rPr>
          <w:fldChar w:fldCharType="end"/>
        </w:r>
      </w:hyperlink>
    </w:p>
    <w:p w14:paraId="07538786" w14:textId="1B84F1EF" w:rsidR="00D86E4E" w:rsidRDefault="006C2479">
      <w:pPr>
        <w:pStyle w:val="TOC2"/>
        <w:rPr>
          <w:rFonts w:asciiTheme="minorHAnsi" w:eastAsiaTheme="minorEastAsia" w:hAnsiTheme="minorHAnsi" w:cstheme="minorBidi"/>
          <w:sz w:val="22"/>
          <w:szCs w:val="22"/>
          <w:lang w:val="en-US"/>
        </w:rPr>
      </w:pPr>
      <w:hyperlink w:anchor="_Toc40959939" w:history="1">
        <w:r w:rsidR="00D86E4E" w:rsidRPr="005009E6">
          <w:rPr>
            <w:rStyle w:val="Hyperlink"/>
          </w:rPr>
          <w:t>1.1.</w:t>
        </w:r>
        <w:r w:rsidR="00D86E4E">
          <w:rPr>
            <w:rFonts w:asciiTheme="minorHAnsi" w:eastAsiaTheme="minorEastAsia" w:hAnsiTheme="minorHAnsi" w:cstheme="minorBidi"/>
            <w:sz w:val="22"/>
            <w:szCs w:val="22"/>
            <w:lang w:val="en-US"/>
          </w:rPr>
          <w:tab/>
        </w:r>
        <w:r w:rsidR="00D86E4E" w:rsidRPr="005009E6">
          <w:rPr>
            <w:rStyle w:val="Hyperlink"/>
          </w:rPr>
          <w:t>Informacija apie įmonę</w:t>
        </w:r>
        <w:r w:rsidR="00D86E4E">
          <w:rPr>
            <w:webHidden/>
          </w:rPr>
          <w:tab/>
        </w:r>
        <w:r w:rsidR="00D86E4E">
          <w:rPr>
            <w:webHidden/>
          </w:rPr>
          <w:fldChar w:fldCharType="begin"/>
        </w:r>
        <w:r w:rsidR="00D86E4E">
          <w:rPr>
            <w:webHidden/>
          </w:rPr>
          <w:instrText xml:space="preserve"> PAGEREF _Toc40959939 \h </w:instrText>
        </w:r>
        <w:r w:rsidR="00D86E4E">
          <w:rPr>
            <w:webHidden/>
          </w:rPr>
        </w:r>
        <w:r w:rsidR="00D86E4E">
          <w:rPr>
            <w:webHidden/>
          </w:rPr>
          <w:fldChar w:fldCharType="separate"/>
        </w:r>
        <w:r w:rsidR="00D86E4E">
          <w:rPr>
            <w:webHidden/>
          </w:rPr>
          <w:t>7</w:t>
        </w:r>
        <w:r w:rsidR="00D86E4E">
          <w:rPr>
            <w:webHidden/>
          </w:rPr>
          <w:fldChar w:fldCharType="end"/>
        </w:r>
      </w:hyperlink>
    </w:p>
    <w:p w14:paraId="2A82D794" w14:textId="60BBC1EC" w:rsidR="00D86E4E" w:rsidRDefault="006C2479">
      <w:pPr>
        <w:pStyle w:val="TOC3"/>
        <w:rPr>
          <w:rFonts w:asciiTheme="minorHAnsi" w:eastAsiaTheme="minorEastAsia" w:hAnsiTheme="minorHAnsi" w:cstheme="minorBidi"/>
          <w:iCs w:val="0"/>
          <w:sz w:val="22"/>
          <w:szCs w:val="22"/>
          <w:lang w:val="en-US"/>
        </w:rPr>
      </w:pPr>
      <w:hyperlink w:anchor="_Toc40959940" w:history="1">
        <w:r w:rsidR="00D86E4E" w:rsidRPr="005009E6">
          <w:rPr>
            <w:rStyle w:val="Hyperlink"/>
          </w:rPr>
          <w:t>1.1.1.</w:t>
        </w:r>
        <w:r w:rsidR="00D86E4E">
          <w:rPr>
            <w:rFonts w:asciiTheme="minorHAnsi" w:eastAsiaTheme="minorEastAsia" w:hAnsiTheme="minorHAnsi" w:cstheme="minorBidi"/>
            <w:iCs w:val="0"/>
            <w:sz w:val="22"/>
            <w:szCs w:val="22"/>
            <w:lang w:val="en-US"/>
          </w:rPr>
          <w:tab/>
        </w:r>
        <w:r w:rsidR="00D86E4E" w:rsidRPr="005009E6">
          <w:rPr>
            <w:rStyle w:val="Hyperlink"/>
          </w:rPr>
          <w:t>Įmonės veiklos sritis, specializacija</w:t>
        </w:r>
        <w:r w:rsidR="00D86E4E">
          <w:rPr>
            <w:webHidden/>
          </w:rPr>
          <w:tab/>
        </w:r>
        <w:r w:rsidR="00D86E4E">
          <w:rPr>
            <w:webHidden/>
          </w:rPr>
          <w:fldChar w:fldCharType="begin"/>
        </w:r>
        <w:r w:rsidR="00D86E4E">
          <w:rPr>
            <w:webHidden/>
          </w:rPr>
          <w:instrText xml:space="preserve"> PAGEREF _Toc40959940 \h </w:instrText>
        </w:r>
        <w:r w:rsidR="00D86E4E">
          <w:rPr>
            <w:webHidden/>
          </w:rPr>
        </w:r>
        <w:r w:rsidR="00D86E4E">
          <w:rPr>
            <w:webHidden/>
          </w:rPr>
          <w:fldChar w:fldCharType="separate"/>
        </w:r>
        <w:r w:rsidR="00D86E4E">
          <w:rPr>
            <w:webHidden/>
          </w:rPr>
          <w:t>7</w:t>
        </w:r>
        <w:r w:rsidR="00D86E4E">
          <w:rPr>
            <w:webHidden/>
          </w:rPr>
          <w:fldChar w:fldCharType="end"/>
        </w:r>
      </w:hyperlink>
    </w:p>
    <w:p w14:paraId="78950F92" w14:textId="69CD3282" w:rsidR="00D86E4E" w:rsidRDefault="006C2479">
      <w:pPr>
        <w:pStyle w:val="TOC3"/>
        <w:rPr>
          <w:rFonts w:asciiTheme="minorHAnsi" w:eastAsiaTheme="minorEastAsia" w:hAnsiTheme="minorHAnsi" w:cstheme="minorBidi"/>
          <w:iCs w:val="0"/>
          <w:sz w:val="22"/>
          <w:szCs w:val="22"/>
          <w:lang w:val="en-US"/>
        </w:rPr>
      </w:pPr>
      <w:hyperlink w:anchor="_Toc40959941" w:history="1">
        <w:r w:rsidR="00D86E4E" w:rsidRPr="005009E6">
          <w:rPr>
            <w:rStyle w:val="Hyperlink"/>
          </w:rPr>
          <w:t>1.1.2.</w:t>
        </w:r>
        <w:r w:rsidR="00D86E4E">
          <w:rPr>
            <w:rFonts w:asciiTheme="minorHAnsi" w:eastAsiaTheme="minorEastAsia" w:hAnsiTheme="minorHAnsi" w:cstheme="minorBidi"/>
            <w:iCs w:val="0"/>
            <w:sz w:val="22"/>
            <w:szCs w:val="22"/>
            <w:lang w:val="en-US"/>
          </w:rPr>
          <w:tab/>
        </w:r>
        <w:r w:rsidR="00D86E4E" w:rsidRPr="005009E6">
          <w:rPr>
            <w:rStyle w:val="Hyperlink"/>
          </w:rPr>
          <w:t>Įmonės vizija</w:t>
        </w:r>
        <w:r w:rsidR="00D86E4E">
          <w:rPr>
            <w:webHidden/>
          </w:rPr>
          <w:tab/>
        </w:r>
        <w:r w:rsidR="00D86E4E">
          <w:rPr>
            <w:webHidden/>
          </w:rPr>
          <w:fldChar w:fldCharType="begin"/>
        </w:r>
        <w:r w:rsidR="00D86E4E">
          <w:rPr>
            <w:webHidden/>
          </w:rPr>
          <w:instrText xml:space="preserve"> PAGEREF _Toc40959941 \h </w:instrText>
        </w:r>
        <w:r w:rsidR="00D86E4E">
          <w:rPr>
            <w:webHidden/>
          </w:rPr>
        </w:r>
        <w:r w:rsidR="00D86E4E">
          <w:rPr>
            <w:webHidden/>
          </w:rPr>
          <w:fldChar w:fldCharType="separate"/>
        </w:r>
        <w:r w:rsidR="00D86E4E">
          <w:rPr>
            <w:webHidden/>
          </w:rPr>
          <w:t>7</w:t>
        </w:r>
        <w:r w:rsidR="00D86E4E">
          <w:rPr>
            <w:webHidden/>
          </w:rPr>
          <w:fldChar w:fldCharType="end"/>
        </w:r>
      </w:hyperlink>
    </w:p>
    <w:p w14:paraId="098346D5" w14:textId="4847BFBD" w:rsidR="00D86E4E" w:rsidRDefault="006C2479">
      <w:pPr>
        <w:pStyle w:val="TOC3"/>
        <w:rPr>
          <w:rFonts w:asciiTheme="minorHAnsi" w:eastAsiaTheme="minorEastAsia" w:hAnsiTheme="minorHAnsi" w:cstheme="minorBidi"/>
          <w:iCs w:val="0"/>
          <w:sz w:val="22"/>
          <w:szCs w:val="22"/>
          <w:lang w:val="en-US"/>
        </w:rPr>
      </w:pPr>
      <w:hyperlink w:anchor="_Toc40959942" w:history="1">
        <w:r w:rsidR="00D86E4E" w:rsidRPr="005009E6">
          <w:rPr>
            <w:rStyle w:val="Hyperlink"/>
          </w:rPr>
          <w:t>1.1.3.</w:t>
        </w:r>
        <w:r w:rsidR="00D86E4E">
          <w:rPr>
            <w:rFonts w:asciiTheme="minorHAnsi" w:eastAsiaTheme="minorEastAsia" w:hAnsiTheme="minorHAnsi" w:cstheme="minorBidi"/>
            <w:iCs w:val="0"/>
            <w:sz w:val="22"/>
            <w:szCs w:val="22"/>
            <w:lang w:val="en-US"/>
          </w:rPr>
          <w:tab/>
        </w:r>
        <w:r w:rsidR="00D86E4E" w:rsidRPr="005009E6">
          <w:rPr>
            <w:rStyle w:val="Hyperlink"/>
          </w:rPr>
          <w:t>Įmonės misija</w:t>
        </w:r>
        <w:r w:rsidR="00D86E4E">
          <w:rPr>
            <w:webHidden/>
          </w:rPr>
          <w:tab/>
        </w:r>
        <w:r w:rsidR="00D86E4E">
          <w:rPr>
            <w:webHidden/>
          </w:rPr>
          <w:fldChar w:fldCharType="begin"/>
        </w:r>
        <w:r w:rsidR="00D86E4E">
          <w:rPr>
            <w:webHidden/>
          </w:rPr>
          <w:instrText xml:space="preserve"> PAGEREF _Toc40959942 \h </w:instrText>
        </w:r>
        <w:r w:rsidR="00D86E4E">
          <w:rPr>
            <w:webHidden/>
          </w:rPr>
        </w:r>
        <w:r w:rsidR="00D86E4E">
          <w:rPr>
            <w:webHidden/>
          </w:rPr>
          <w:fldChar w:fldCharType="separate"/>
        </w:r>
        <w:r w:rsidR="00D86E4E">
          <w:rPr>
            <w:webHidden/>
          </w:rPr>
          <w:t>7</w:t>
        </w:r>
        <w:r w:rsidR="00D86E4E">
          <w:rPr>
            <w:webHidden/>
          </w:rPr>
          <w:fldChar w:fldCharType="end"/>
        </w:r>
      </w:hyperlink>
    </w:p>
    <w:p w14:paraId="0C411759" w14:textId="70670F9C" w:rsidR="00D86E4E" w:rsidRDefault="006C2479">
      <w:pPr>
        <w:pStyle w:val="TOC3"/>
        <w:rPr>
          <w:rFonts w:asciiTheme="minorHAnsi" w:eastAsiaTheme="minorEastAsia" w:hAnsiTheme="minorHAnsi" w:cstheme="minorBidi"/>
          <w:iCs w:val="0"/>
          <w:sz w:val="22"/>
          <w:szCs w:val="22"/>
          <w:lang w:val="en-US"/>
        </w:rPr>
      </w:pPr>
      <w:hyperlink w:anchor="_Toc40959943" w:history="1">
        <w:r w:rsidR="00D86E4E" w:rsidRPr="005009E6">
          <w:rPr>
            <w:rStyle w:val="Hyperlink"/>
          </w:rPr>
          <w:t>1.1.4.</w:t>
        </w:r>
        <w:r w:rsidR="00D86E4E">
          <w:rPr>
            <w:rFonts w:asciiTheme="minorHAnsi" w:eastAsiaTheme="minorEastAsia" w:hAnsiTheme="minorHAnsi" w:cstheme="minorBidi"/>
            <w:iCs w:val="0"/>
            <w:sz w:val="22"/>
            <w:szCs w:val="22"/>
            <w:lang w:val="en-US"/>
          </w:rPr>
          <w:tab/>
        </w:r>
        <w:r w:rsidR="00D86E4E" w:rsidRPr="005009E6">
          <w:rPr>
            <w:rStyle w:val="Hyperlink"/>
          </w:rPr>
          <w:t>Kokiais būdais įmonė siekia įgyvendinti savo misiją ir viziją</w:t>
        </w:r>
        <w:r w:rsidR="00D86E4E">
          <w:rPr>
            <w:webHidden/>
          </w:rPr>
          <w:tab/>
        </w:r>
        <w:r w:rsidR="00D86E4E">
          <w:rPr>
            <w:webHidden/>
          </w:rPr>
          <w:fldChar w:fldCharType="begin"/>
        </w:r>
        <w:r w:rsidR="00D86E4E">
          <w:rPr>
            <w:webHidden/>
          </w:rPr>
          <w:instrText xml:space="preserve"> PAGEREF _Toc40959943 \h </w:instrText>
        </w:r>
        <w:r w:rsidR="00D86E4E">
          <w:rPr>
            <w:webHidden/>
          </w:rPr>
        </w:r>
        <w:r w:rsidR="00D86E4E">
          <w:rPr>
            <w:webHidden/>
          </w:rPr>
          <w:fldChar w:fldCharType="separate"/>
        </w:r>
        <w:r w:rsidR="00D86E4E">
          <w:rPr>
            <w:webHidden/>
          </w:rPr>
          <w:t>7</w:t>
        </w:r>
        <w:r w:rsidR="00D86E4E">
          <w:rPr>
            <w:webHidden/>
          </w:rPr>
          <w:fldChar w:fldCharType="end"/>
        </w:r>
      </w:hyperlink>
    </w:p>
    <w:p w14:paraId="38296D20" w14:textId="5622E417" w:rsidR="00D86E4E" w:rsidRDefault="006C2479">
      <w:pPr>
        <w:pStyle w:val="TOC2"/>
        <w:rPr>
          <w:rFonts w:asciiTheme="minorHAnsi" w:eastAsiaTheme="minorEastAsia" w:hAnsiTheme="minorHAnsi" w:cstheme="minorBidi"/>
          <w:sz w:val="22"/>
          <w:szCs w:val="22"/>
          <w:lang w:val="en-US"/>
        </w:rPr>
      </w:pPr>
      <w:hyperlink w:anchor="_Toc40959944" w:history="1">
        <w:r w:rsidR="00D86E4E" w:rsidRPr="005009E6">
          <w:rPr>
            <w:rStyle w:val="Hyperlink"/>
          </w:rPr>
          <w:t>1.2.</w:t>
        </w:r>
        <w:r w:rsidR="00D86E4E">
          <w:rPr>
            <w:rFonts w:asciiTheme="minorHAnsi" w:eastAsiaTheme="minorEastAsia" w:hAnsiTheme="minorHAnsi" w:cstheme="minorBidi"/>
            <w:sz w:val="22"/>
            <w:szCs w:val="22"/>
            <w:lang w:val="en-US"/>
          </w:rPr>
          <w:tab/>
        </w:r>
        <w:r w:rsidR="00D86E4E" w:rsidRPr="005009E6">
          <w:rPr>
            <w:rStyle w:val="Hyperlink"/>
          </w:rPr>
          <w:t>Informacija apie įmonėje naudojamas IT</w:t>
        </w:r>
        <w:r w:rsidR="00D86E4E">
          <w:rPr>
            <w:webHidden/>
          </w:rPr>
          <w:tab/>
        </w:r>
        <w:r w:rsidR="00D86E4E">
          <w:rPr>
            <w:webHidden/>
          </w:rPr>
          <w:fldChar w:fldCharType="begin"/>
        </w:r>
        <w:r w:rsidR="00D86E4E">
          <w:rPr>
            <w:webHidden/>
          </w:rPr>
          <w:instrText xml:space="preserve"> PAGEREF _Toc40959944 \h </w:instrText>
        </w:r>
        <w:r w:rsidR="00D86E4E">
          <w:rPr>
            <w:webHidden/>
          </w:rPr>
        </w:r>
        <w:r w:rsidR="00D86E4E">
          <w:rPr>
            <w:webHidden/>
          </w:rPr>
          <w:fldChar w:fldCharType="separate"/>
        </w:r>
        <w:r w:rsidR="00D86E4E">
          <w:rPr>
            <w:webHidden/>
          </w:rPr>
          <w:t>7</w:t>
        </w:r>
        <w:r w:rsidR="00D86E4E">
          <w:rPr>
            <w:webHidden/>
          </w:rPr>
          <w:fldChar w:fldCharType="end"/>
        </w:r>
      </w:hyperlink>
    </w:p>
    <w:p w14:paraId="284C3C85" w14:textId="67B6E223" w:rsidR="00D86E4E" w:rsidRDefault="006C2479">
      <w:pPr>
        <w:pStyle w:val="TOC2"/>
        <w:rPr>
          <w:rFonts w:asciiTheme="minorHAnsi" w:eastAsiaTheme="minorEastAsia" w:hAnsiTheme="minorHAnsi" w:cstheme="minorBidi"/>
          <w:sz w:val="22"/>
          <w:szCs w:val="22"/>
          <w:lang w:val="en-US"/>
        </w:rPr>
      </w:pPr>
      <w:hyperlink w:anchor="_Toc40959945" w:history="1">
        <w:r w:rsidR="00D86E4E" w:rsidRPr="005009E6">
          <w:rPr>
            <w:rStyle w:val="Hyperlink"/>
          </w:rPr>
          <w:t>1.3.</w:t>
        </w:r>
        <w:r w:rsidR="00D86E4E">
          <w:rPr>
            <w:rFonts w:asciiTheme="minorHAnsi" w:eastAsiaTheme="minorEastAsia" w:hAnsiTheme="minorHAnsi" w:cstheme="minorBidi"/>
            <w:sz w:val="22"/>
            <w:szCs w:val="22"/>
            <w:lang w:val="en-US"/>
          </w:rPr>
          <w:tab/>
        </w:r>
        <w:r w:rsidR="00D86E4E" w:rsidRPr="005009E6">
          <w:rPr>
            <w:rStyle w:val="Hyperlink"/>
          </w:rPr>
          <w:t>Įmonės veiklos procesai.</w:t>
        </w:r>
        <w:r w:rsidR="00D86E4E">
          <w:rPr>
            <w:webHidden/>
          </w:rPr>
          <w:tab/>
        </w:r>
        <w:r w:rsidR="00D86E4E">
          <w:rPr>
            <w:webHidden/>
          </w:rPr>
          <w:fldChar w:fldCharType="begin"/>
        </w:r>
        <w:r w:rsidR="00D86E4E">
          <w:rPr>
            <w:webHidden/>
          </w:rPr>
          <w:instrText xml:space="preserve"> PAGEREF _Toc40959945 \h </w:instrText>
        </w:r>
        <w:r w:rsidR="00D86E4E">
          <w:rPr>
            <w:webHidden/>
          </w:rPr>
        </w:r>
        <w:r w:rsidR="00D86E4E">
          <w:rPr>
            <w:webHidden/>
          </w:rPr>
          <w:fldChar w:fldCharType="separate"/>
        </w:r>
        <w:r w:rsidR="00D86E4E">
          <w:rPr>
            <w:webHidden/>
          </w:rPr>
          <w:t>9</w:t>
        </w:r>
        <w:r w:rsidR="00D86E4E">
          <w:rPr>
            <w:webHidden/>
          </w:rPr>
          <w:fldChar w:fldCharType="end"/>
        </w:r>
      </w:hyperlink>
    </w:p>
    <w:p w14:paraId="0FBA7045" w14:textId="13CD2D7A" w:rsidR="00D86E4E" w:rsidRDefault="006C2479">
      <w:pPr>
        <w:pStyle w:val="TOC3"/>
        <w:rPr>
          <w:rFonts w:asciiTheme="minorHAnsi" w:eastAsiaTheme="minorEastAsia" w:hAnsiTheme="minorHAnsi" w:cstheme="minorBidi"/>
          <w:iCs w:val="0"/>
          <w:sz w:val="22"/>
          <w:szCs w:val="22"/>
          <w:lang w:val="en-US"/>
        </w:rPr>
      </w:pPr>
      <w:hyperlink w:anchor="_Toc40959946" w:history="1">
        <w:r w:rsidR="00D86E4E" w:rsidRPr="005009E6">
          <w:rPr>
            <w:rStyle w:val="Hyperlink"/>
          </w:rPr>
          <w:t>1.3.1.</w:t>
        </w:r>
        <w:r w:rsidR="00D86E4E">
          <w:rPr>
            <w:rFonts w:asciiTheme="minorHAnsi" w:eastAsiaTheme="minorEastAsia" w:hAnsiTheme="minorHAnsi" w:cstheme="minorBidi"/>
            <w:iCs w:val="0"/>
            <w:sz w:val="22"/>
            <w:szCs w:val="22"/>
            <w:lang w:val="en-US"/>
          </w:rPr>
          <w:tab/>
        </w:r>
        <w:r w:rsidR="00D86E4E" w:rsidRPr="005009E6">
          <w:rPr>
            <w:rStyle w:val="Hyperlink"/>
          </w:rPr>
          <w:t>Projekto inicijavimas.</w:t>
        </w:r>
        <w:r w:rsidR="00D86E4E">
          <w:rPr>
            <w:webHidden/>
          </w:rPr>
          <w:tab/>
        </w:r>
        <w:r w:rsidR="00D86E4E">
          <w:rPr>
            <w:webHidden/>
          </w:rPr>
          <w:fldChar w:fldCharType="begin"/>
        </w:r>
        <w:r w:rsidR="00D86E4E">
          <w:rPr>
            <w:webHidden/>
          </w:rPr>
          <w:instrText xml:space="preserve"> PAGEREF _Toc40959946 \h </w:instrText>
        </w:r>
        <w:r w:rsidR="00D86E4E">
          <w:rPr>
            <w:webHidden/>
          </w:rPr>
        </w:r>
        <w:r w:rsidR="00D86E4E">
          <w:rPr>
            <w:webHidden/>
          </w:rPr>
          <w:fldChar w:fldCharType="separate"/>
        </w:r>
        <w:r w:rsidR="00D86E4E">
          <w:rPr>
            <w:webHidden/>
          </w:rPr>
          <w:t>9</w:t>
        </w:r>
        <w:r w:rsidR="00D86E4E">
          <w:rPr>
            <w:webHidden/>
          </w:rPr>
          <w:fldChar w:fldCharType="end"/>
        </w:r>
      </w:hyperlink>
    </w:p>
    <w:p w14:paraId="7E71B226" w14:textId="2927C1A4" w:rsidR="00D86E4E" w:rsidRDefault="006C2479">
      <w:pPr>
        <w:pStyle w:val="TOC3"/>
        <w:rPr>
          <w:rFonts w:asciiTheme="minorHAnsi" w:eastAsiaTheme="minorEastAsia" w:hAnsiTheme="minorHAnsi" w:cstheme="minorBidi"/>
          <w:iCs w:val="0"/>
          <w:sz w:val="22"/>
          <w:szCs w:val="22"/>
          <w:lang w:val="en-US"/>
        </w:rPr>
      </w:pPr>
      <w:hyperlink w:anchor="_Toc40959947" w:history="1">
        <w:r w:rsidR="00D86E4E" w:rsidRPr="005009E6">
          <w:rPr>
            <w:rStyle w:val="Hyperlink"/>
          </w:rPr>
          <w:t>1.3.2.</w:t>
        </w:r>
        <w:r w:rsidR="00D86E4E">
          <w:rPr>
            <w:rFonts w:asciiTheme="minorHAnsi" w:eastAsiaTheme="minorEastAsia" w:hAnsiTheme="minorHAnsi" w:cstheme="minorBidi"/>
            <w:iCs w:val="0"/>
            <w:sz w:val="22"/>
            <w:szCs w:val="22"/>
            <w:lang w:val="en-US"/>
          </w:rPr>
          <w:tab/>
        </w:r>
        <w:r w:rsidR="00D86E4E" w:rsidRPr="005009E6">
          <w:rPr>
            <w:rStyle w:val="Hyperlink"/>
          </w:rPr>
          <w:t>Projekto koncepcijos analizė.</w:t>
        </w:r>
        <w:r w:rsidR="00D86E4E">
          <w:rPr>
            <w:webHidden/>
          </w:rPr>
          <w:tab/>
        </w:r>
        <w:r w:rsidR="00D86E4E">
          <w:rPr>
            <w:webHidden/>
          </w:rPr>
          <w:fldChar w:fldCharType="begin"/>
        </w:r>
        <w:r w:rsidR="00D86E4E">
          <w:rPr>
            <w:webHidden/>
          </w:rPr>
          <w:instrText xml:space="preserve"> PAGEREF _Toc40959947 \h </w:instrText>
        </w:r>
        <w:r w:rsidR="00D86E4E">
          <w:rPr>
            <w:webHidden/>
          </w:rPr>
        </w:r>
        <w:r w:rsidR="00D86E4E">
          <w:rPr>
            <w:webHidden/>
          </w:rPr>
          <w:fldChar w:fldCharType="separate"/>
        </w:r>
        <w:r w:rsidR="00D86E4E">
          <w:rPr>
            <w:webHidden/>
          </w:rPr>
          <w:t>9</w:t>
        </w:r>
        <w:r w:rsidR="00D86E4E">
          <w:rPr>
            <w:webHidden/>
          </w:rPr>
          <w:fldChar w:fldCharType="end"/>
        </w:r>
      </w:hyperlink>
    </w:p>
    <w:p w14:paraId="6ACC46A6" w14:textId="1D8E6D6A" w:rsidR="00D86E4E" w:rsidRDefault="006C2479">
      <w:pPr>
        <w:pStyle w:val="TOC3"/>
        <w:rPr>
          <w:rFonts w:asciiTheme="minorHAnsi" w:eastAsiaTheme="minorEastAsia" w:hAnsiTheme="minorHAnsi" w:cstheme="minorBidi"/>
          <w:iCs w:val="0"/>
          <w:sz w:val="22"/>
          <w:szCs w:val="22"/>
          <w:lang w:val="en-US"/>
        </w:rPr>
      </w:pPr>
      <w:hyperlink w:anchor="_Toc40959948" w:history="1">
        <w:r w:rsidR="00D86E4E" w:rsidRPr="005009E6">
          <w:rPr>
            <w:rStyle w:val="Hyperlink"/>
          </w:rPr>
          <w:t>1.3.3.</w:t>
        </w:r>
        <w:r w:rsidR="00D86E4E">
          <w:rPr>
            <w:rFonts w:asciiTheme="minorHAnsi" w:eastAsiaTheme="minorEastAsia" w:hAnsiTheme="minorHAnsi" w:cstheme="minorBidi"/>
            <w:iCs w:val="0"/>
            <w:sz w:val="22"/>
            <w:szCs w:val="22"/>
            <w:lang w:val="en-US"/>
          </w:rPr>
          <w:tab/>
        </w:r>
        <w:r w:rsidR="00D86E4E" w:rsidRPr="005009E6">
          <w:rPr>
            <w:rStyle w:val="Hyperlink"/>
          </w:rPr>
          <w:t>Kainos ir investicijų analizė.</w:t>
        </w:r>
        <w:r w:rsidR="00D86E4E">
          <w:rPr>
            <w:webHidden/>
          </w:rPr>
          <w:tab/>
        </w:r>
        <w:r w:rsidR="00D86E4E">
          <w:rPr>
            <w:webHidden/>
          </w:rPr>
          <w:fldChar w:fldCharType="begin"/>
        </w:r>
        <w:r w:rsidR="00D86E4E">
          <w:rPr>
            <w:webHidden/>
          </w:rPr>
          <w:instrText xml:space="preserve"> PAGEREF _Toc40959948 \h </w:instrText>
        </w:r>
        <w:r w:rsidR="00D86E4E">
          <w:rPr>
            <w:webHidden/>
          </w:rPr>
        </w:r>
        <w:r w:rsidR="00D86E4E">
          <w:rPr>
            <w:webHidden/>
          </w:rPr>
          <w:fldChar w:fldCharType="separate"/>
        </w:r>
        <w:r w:rsidR="00D86E4E">
          <w:rPr>
            <w:webHidden/>
          </w:rPr>
          <w:t>9</w:t>
        </w:r>
        <w:r w:rsidR="00D86E4E">
          <w:rPr>
            <w:webHidden/>
          </w:rPr>
          <w:fldChar w:fldCharType="end"/>
        </w:r>
      </w:hyperlink>
    </w:p>
    <w:p w14:paraId="39BF4F68" w14:textId="06AF8906" w:rsidR="00D86E4E" w:rsidRDefault="006C2479">
      <w:pPr>
        <w:pStyle w:val="TOC3"/>
        <w:rPr>
          <w:rFonts w:asciiTheme="minorHAnsi" w:eastAsiaTheme="minorEastAsia" w:hAnsiTheme="minorHAnsi" w:cstheme="minorBidi"/>
          <w:iCs w:val="0"/>
          <w:sz w:val="22"/>
          <w:szCs w:val="22"/>
          <w:lang w:val="en-US"/>
        </w:rPr>
      </w:pPr>
      <w:hyperlink w:anchor="_Toc40959949" w:history="1">
        <w:r w:rsidR="00D86E4E" w:rsidRPr="005009E6">
          <w:rPr>
            <w:rStyle w:val="Hyperlink"/>
          </w:rPr>
          <w:t>1.3.4.</w:t>
        </w:r>
        <w:r w:rsidR="00D86E4E">
          <w:rPr>
            <w:rFonts w:asciiTheme="minorHAnsi" w:eastAsiaTheme="minorEastAsia" w:hAnsiTheme="minorHAnsi" w:cstheme="minorBidi"/>
            <w:iCs w:val="0"/>
            <w:sz w:val="22"/>
            <w:szCs w:val="22"/>
            <w:lang w:val="en-US"/>
          </w:rPr>
          <w:tab/>
        </w:r>
        <w:r w:rsidR="00D86E4E" w:rsidRPr="005009E6">
          <w:rPr>
            <w:rStyle w:val="Hyperlink"/>
          </w:rPr>
          <w:t>Projektų vykdymas, pristatymas ir dokumentacija.</w:t>
        </w:r>
        <w:r w:rsidR="00D86E4E">
          <w:rPr>
            <w:webHidden/>
          </w:rPr>
          <w:tab/>
        </w:r>
        <w:r w:rsidR="00D86E4E">
          <w:rPr>
            <w:webHidden/>
          </w:rPr>
          <w:fldChar w:fldCharType="begin"/>
        </w:r>
        <w:r w:rsidR="00D86E4E">
          <w:rPr>
            <w:webHidden/>
          </w:rPr>
          <w:instrText xml:space="preserve"> PAGEREF _Toc40959949 \h </w:instrText>
        </w:r>
        <w:r w:rsidR="00D86E4E">
          <w:rPr>
            <w:webHidden/>
          </w:rPr>
        </w:r>
        <w:r w:rsidR="00D86E4E">
          <w:rPr>
            <w:webHidden/>
          </w:rPr>
          <w:fldChar w:fldCharType="separate"/>
        </w:r>
        <w:r w:rsidR="00D86E4E">
          <w:rPr>
            <w:webHidden/>
          </w:rPr>
          <w:t>9</w:t>
        </w:r>
        <w:r w:rsidR="00D86E4E">
          <w:rPr>
            <w:webHidden/>
          </w:rPr>
          <w:fldChar w:fldCharType="end"/>
        </w:r>
      </w:hyperlink>
    </w:p>
    <w:p w14:paraId="7B56216B" w14:textId="16EBEB5F" w:rsidR="00D86E4E" w:rsidRDefault="006C2479">
      <w:pPr>
        <w:pStyle w:val="TOC3"/>
        <w:rPr>
          <w:rFonts w:asciiTheme="minorHAnsi" w:eastAsiaTheme="minorEastAsia" w:hAnsiTheme="minorHAnsi" w:cstheme="minorBidi"/>
          <w:iCs w:val="0"/>
          <w:sz w:val="22"/>
          <w:szCs w:val="22"/>
          <w:lang w:val="en-US"/>
        </w:rPr>
      </w:pPr>
      <w:hyperlink w:anchor="_Toc40959950" w:history="1">
        <w:r w:rsidR="00D86E4E" w:rsidRPr="005009E6">
          <w:rPr>
            <w:rStyle w:val="Hyperlink"/>
          </w:rPr>
          <w:t>1.3.5.</w:t>
        </w:r>
        <w:r w:rsidR="00D86E4E">
          <w:rPr>
            <w:rFonts w:asciiTheme="minorHAnsi" w:eastAsiaTheme="minorEastAsia" w:hAnsiTheme="minorHAnsi" w:cstheme="minorBidi"/>
            <w:iCs w:val="0"/>
            <w:sz w:val="22"/>
            <w:szCs w:val="22"/>
            <w:lang w:val="en-US"/>
          </w:rPr>
          <w:tab/>
        </w:r>
        <w:r w:rsidR="00D86E4E" w:rsidRPr="005009E6">
          <w:rPr>
            <w:rStyle w:val="Hyperlink"/>
          </w:rPr>
          <w:t>Komandinis darbas.</w:t>
        </w:r>
        <w:r w:rsidR="00D86E4E">
          <w:rPr>
            <w:webHidden/>
          </w:rPr>
          <w:tab/>
        </w:r>
        <w:r w:rsidR="00D86E4E">
          <w:rPr>
            <w:webHidden/>
          </w:rPr>
          <w:fldChar w:fldCharType="begin"/>
        </w:r>
        <w:r w:rsidR="00D86E4E">
          <w:rPr>
            <w:webHidden/>
          </w:rPr>
          <w:instrText xml:space="preserve"> PAGEREF _Toc40959950 \h </w:instrText>
        </w:r>
        <w:r w:rsidR="00D86E4E">
          <w:rPr>
            <w:webHidden/>
          </w:rPr>
        </w:r>
        <w:r w:rsidR="00D86E4E">
          <w:rPr>
            <w:webHidden/>
          </w:rPr>
          <w:fldChar w:fldCharType="separate"/>
        </w:r>
        <w:r w:rsidR="00D86E4E">
          <w:rPr>
            <w:webHidden/>
          </w:rPr>
          <w:t>9</w:t>
        </w:r>
        <w:r w:rsidR="00D86E4E">
          <w:rPr>
            <w:webHidden/>
          </w:rPr>
          <w:fldChar w:fldCharType="end"/>
        </w:r>
      </w:hyperlink>
    </w:p>
    <w:p w14:paraId="324D0181" w14:textId="6953B512" w:rsidR="00D86E4E" w:rsidRDefault="006C2479">
      <w:pPr>
        <w:pStyle w:val="TOC3"/>
        <w:rPr>
          <w:rFonts w:asciiTheme="minorHAnsi" w:eastAsiaTheme="minorEastAsia" w:hAnsiTheme="minorHAnsi" w:cstheme="minorBidi"/>
          <w:iCs w:val="0"/>
          <w:sz w:val="22"/>
          <w:szCs w:val="22"/>
          <w:lang w:val="en-US"/>
        </w:rPr>
      </w:pPr>
      <w:hyperlink w:anchor="_Toc40959951" w:history="1">
        <w:r w:rsidR="00D86E4E" w:rsidRPr="005009E6">
          <w:rPr>
            <w:rStyle w:val="Hyperlink"/>
          </w:rPr>
          <w:t>1.3.6.</w:t>
        </w:r>
        <w:r w:rsidR="00D86E4E">
          <w:rPr>
            <w:rFonts w:asciiTheme="minorHAnsi" w:eastAsiaTheme="minorEastAsia" w:hAnsiTheme="minorHAnsi" w:cstheme="minorBidi"/>
            <w:iCs w:val="0"/>
            <w:sz w:val="22"/>
            <w:szCs w:val="22"/>
            <w:lang w:val="en-US"/>
          </w:rPr>
          <w:tab/>
        </w:r>
        <w:r w:rsidR="00D86E4E" w:rsidRPr="005009E6">
          <w:rPr>
            <w:rStyle w:val="Hyperlink"/>
          </w:rPr>
          <w:t>Inovacijos.</w:t>
        </w:r>
        <w:r w:rsidR="00D86E4E">
          <w:rPr>
            <w:webHidden/>
          </w:rPr>
          <w:tab/>
        </w:r>
        <w:r w:rsidR="00D86E4E">
          <w:rPr>
            <w:webHidden/>
          </w:rPr>
          <w:fldChar w:fldCharType="begin"/>
        </w:r>
        <w:r w:rsidR="00D86E4E">
          <w:rPr>
            <w:webHidden/>
          </w:rPr>
          <w:instrText xml:space="preserve"> PAGEREF _Toc40959951 \h </w:instrText>
        </w:r>
        <w:r w:rsidR="00D86E4E">
          <w:rPr>
            <w:webHidden/>
          </w:rPr>
        </w:r>
        <w:r w:rsidR="00D86E4E">
          <w:rPr>
            <w:webHidden/>
          </w:rPr>
          <w:fldChar w:fldCharType="separate"/>
        </w:r>
        <w:r w:rsidR="00D86E4E">
          <w:rPr>
            <w:webHidden/>
          </w:rPr>
          <w:t>10</w:t>
        </w:r>
        <w:r w:rsidR="00D86E4E">
          <w:rPr>
            <w:webHidden/>
          </w:rPr>
          <w:fldChar w:fldCharType="end"/>
        </w:r>
      </w:hyperlink>
    </w:p>
    <w:p w14:paraId="4F3F809D" w14:textId="548D20D2" w:rsidR="00D86E4E" w:rsidRDefault="006C2479">
      <w:pPr>
        <w:pStyle w:val="TOC3"/>
        <w:rPr>
          <w:rFonts w:asciiTheme="minorHAnsi" w:eastAsiaTheme="minorEastAsia" w:hAnsiTheme="minorHAnsi" w:cstheme="minorBidi"/>
          <w:iCs w:val="0"/>
          <w:sz w:val="22"/>
          <w:szCs w:val="22"/>
          <w:lang w:val="en-US"/>
        </w:rPr>
      </w:pPr>
      <w:hyperlink w:anchor="_Toc40959952" w:history="1">
        <w:r w:rsidR="00D86E4E" w:rsidRPr="005009E6">
          <w:rPr>
            <w:rStyle w:val="Hyperlink"/>
          </w:rPr>
          <w:t>1.3.7.</w:t>
        </w:r>
        <w:r w:rsidR="00D86E4E">
          <w:rPr>
            <w:rFonts w:asciiTheme="minorHAnsi" w:eastAsiaTheme="minorEastAsia" w:hAnsiTheme="minorHAnsi" w:cstheme="minorBidi"/>
            <w:iCs w:val="0"/>
            <w:sz w:val="22"/>
            <w:szCs w:val="22"/>
            <w:lang w:val="en-US"/>
          </w:rPr>
          <w:tab/>
        </w:r>
        <w:r w:rsidR="00D86E4E" w:rsidRPr="005009E6">
          <w:rPr>
            <w:rStyle w:val="Hyperlink"/>
          </w:rPr>
          <w:t>Produktų vystymo procesai.</w:t>
        </w:r>
        <w:r w:rsidR="00D86E4E">
          <w:rPr>
            <w:webHidden/>
          </w:rPr>
          <w:tab/>
        </w:r>
        <w:r w:rsidR="00D86E4E">
          <w:rPr>
            <w:webHidden/>
          </w:rPr>
          <w:fldChar w:fldCharType="begin"/>
        </w:r>
        <w:r w:rsidR="00D86E4E">
          <w:rPr>
            <w:webHidden/>
          </w:rPr>
          <w:instrText xml:space="preserve"> PAGEREF _Toc40959952 \h </w:instrText>
        </w:r>
        <w:r w:rsidR="00D86E4E">
          <w:rPr>
            <w:webHidden/>
          </w:rPr>
        </w:r>
        <w:r w:rsidR="00D86E4E">
          <w:rPr>
            <w:webHidden/>
          </w:rPr>
          <w:fldChar w:fldCharType="separate"/>
        </w:r>
        <w:r w:rsidR="00D86E4E">
          <w:rPr>
            <w:webHidden/>
          </w:rPr>
          <w:t>10</w:t>
        </w:r>
        <w:r w:rsidR="00D86E4E">
          <w:rPr>
            <w:webHidden/>
          </w:rPr>
          <w:fldChar w:fldCharType="end"/>
        </w:r>
      </w:hyperlink>
    </w:p>
    <w:p w14:paraId="5235DD34" w14:textId="27E39EF0" w:rsidR="00D86E4E" w:rsidRDefault="006C2479">
      <w:pPr>
        <w:pStyle w:val="TOC1"/>
        <w:rPr>
          <w:rFonts w:asciiTheme="minorHAnsi" w:eastAsiaTheme="minorEastAsia" w:hAnsiTheme="minorHAnsi" w:cstheme="minorBidi"/>
          <w:bCs w:val="0"/>
          <w:sz w:val="22"/>
          <w:szCs w:val="22"/>
          <w:lang w:val="en-US"/>
        </w:rPr>
      </w:pPr>
      <w:hyperlink w:anchor="_Toc40959953" w:history="1">
        <w:r w:rsidR="00D86E4E" w:rsidRPr="005009E6">
          <w:rPr>
            <w:rStyle w:val="Hyperlink"/>
          </w:rPr>
          <w:t>2.</w:t>
        </w:r>
        <w:r w:rsidR="00D86E4E">
          <w:rPr>
            <w:rFonts w:asciiTheme="minorHAnsi" w:eastAsiaTheme="minorEastAsia" w:hAnsiTheme="minorHAnsi" w:cstheme="minorBidi"/>
            <w:bCs w:val="0"/>
            <w:sz w:val="22"/>
            <w:szCs w:val="22"/>
            <w:lang w:val="en-US"/>
          </w:rPr>
          <w:tab/>
        </w:r>
        <w:r w:rsidR="00D86E4E" w:rsidRPr="005009E6">
          <w:rPr>
            <w:rStyle w:val="Hyperlink"/>
          </w:rPr>
          <w:t>Praktikos dalis</w:t>
        </w:r>
        <w:r w:rsidR="00D86E4E">
          <w:rPr>
            <w:webHidden/>
          </w:rPr>
          <w:tab/>
        </w:r>
        <w:r w:rsidR="00D86E4E">
          <w:rPr>
            <w:webHidden/>
          </w:rPr>
          <w:fldChar w:fldCharType="begin"/>
        </w:r>
        <w:r w:rsidR="00D86E4E">
          <w:rPr>
            <w:webHidden/>
          </w:rPr>
          <w:instrText xml:space="preserve"> PAGEREF _Toc40959953 \h </w:instrText>
        </w:r>
        <w:r w:rsidR="00D86E4E">
          <w:rPr>
            <w:webHidden/>
          </w:rPr>
        </w:r>
        <w:r w:rsidR="00D86E4E">
          <w:rPr>
            <w:webHidden/>
          </w:rPr>
          <w:fldChar w:fldCharType="separate"/>
        </w:r>
        <w:r w:rsidR="00D86E4E">
          <w:rPr>
            <w:webHidden/>
          </w:rPr>
          <w:t>11</w:t>
        </w:r>
        <w:r w:rsidR="00D86E4E">
          <w:rPr>
            <w:webHidden/>
          </w:rPr>
          <w:fldChar w:fldCharType="end"/>
        </w:r>
      </w:hyperlink>
    </w:p>
    <w:p w14:paraId="7773E961" w14:textId="66D410F4" w:rsidR="00D86E4E" w:rsidRDefault="006C2479">
      <w:pPr>
        <w:pStyle w:val="TOC2"/>
        <w:rPr>
          <w:rFonts w:asciiTheme="minorHAnsi" w:eastAsiaTheme="minorEastAsia" w:hAnsiTheme="minorHAnsi" w:cstheme="minorBidi"/>
          <w:sz w:val="22"/>
          <w:szCs w:val="22"/>
          <w:lang w:val="en-US"/>
        </w:rPr>
      </w:pPr>
      <w:hyperlink w:anchor="_Toc40959954" w:history="1">
        <w:r w:rsidR="00D86E4E" w:rsidRPr="005009E6">
          <w:rPr>
            <w:rStyle w:val="Hyperlink"/>
          </w:rPr>
          <w:t>2.1.</w:t>
        </w:r>
        <w:r w:rsidR="00D86E4E">
          <w:rPr>
            <w:rFonts w:asciiTheme="minorHAnsi" w:eastAsiaTheme="minorEastAsia" w:hAnsiTheme="minorHAnsi" w:cstheme="minorBidi"/>
            <w:sz w:val="22"/>
            <w:szCs w:val="22"/>
            <w:lang w:val="en-US"/>
          </w:rPr>
          <w:tab/>
        </w:r>
        <w:r w:rsidR="00D86E4E" w:rsidRPr="005009E6">
          <w:rPr>
            <w:rStyle w:val="Hyperlink"/>
          </w:rPr>
          <w:t>Techninė užduotis</w:t>
        </w:r>
        <w:r w:rsidR="00D86E4E">
          <w:rPr>
            <w:webHidden/>
          </w:rPr>
          <w:tab/>
        </w:r>
        <w:r w:rsidR="00D86E4E">
          <w:rPr>
            <w:webHidden/>
          </w:rPr>
          <w:fldChar w:fldCharType="begin"/>
        </w:r>
        <w:r w:rsidR="00D86E4E">
          <w:rPr>
            <w:webHidden/>
          </w:rPr>
          <w:instrText xml:space="preserve"> PAGEREF _Toc40959954 \h </w:instrText>
        </w:r>
        <w:r w:rsidR="00D86E4E">
          <w:rPr>
            <w:webHidden/>
          </w:rPr>
        </w:r>
        <w:r w:rsidR="00D86E4E">
          <w:rPr>
            <w:webHidden/>
          </w:rPr>
          <w:fldChar w:fldCharType="separate"/>
        </w:r>
        <w:r w:rsidR="00D86E4E">
          <w:rPr>
            <w:webHidden/>
          </w:rPr>
          <w:t>11</w:t>
        </w:r>
        <w:r w:rsidR="00D86E4E">
          <w:rPr>
            <w:webHidden/>
          </w:rPr>
          <w:fldChar w:fldCharType="end"/>
        </w:r>
      </w:hyperlink>
    </w:p>
    <w:p w14:paraId="34CD381B" w14:textId="002725A7" w:rsidR="00D86E4E" w:rsidRDefault="006C2479">
      <w:pPr>
        <w:pStyle w:val="TOC3"/>
        <w:rPr>
          <w:rFonts w:asciiTheme="minorHAnsi" w:eastAsiaTheme="minorEastAsia" w:hAnsiTheme="minorHAnsi" w:cstheme="minorBidi"/>
          <w:iCs w:val="0"/>
          <w:sz w:val="22"/>
          <w:szCs w:val="22"/>
          <w:lang w:val="en-US"/>
        </w:rPr>
      </w:pPr>
      <w:hyperlink w:anchor="_Toc40959955" w:history="1">
        <w:r w:rsidR="00D86E4E" w:rsidRPr="005009E6">
          <w:rPr>
            <w:rStyle w:val="Hyperlink"/>
          </w:rPr>
          <w:t>2.1.1.</w:t>
        </w:r>
        <w:r w:rsidR="00D86E4E">
          <w:rPr>
            <w:rFonts w:asciiTheme="minorHAnsi" w:eastAsiaTheme="minorEastAsia" w:hAnsiTheme="minorHAnsi" w:cstheme="minorBidi"/>
            <w:iCs w:val="0"/>
            <w:sz w:val="22"/>
            <w:szCs w:val="22"/>
            <w:lang w:val="en-US"/>
          </w:rPr>
          <w:tab/>
        </w:r>
        <w:r w:rsidR="00D86E4E" w:rsidRPr="005009E6">
          <w:rPr>
            <w:rStyle w:val="Hyperlink"/>
          </w:rPr>
          <w:t>Sistemos apibrėžimas</w:t>
        </w:r>
        <w:r w:rsidR="00D86E4E">
          <w:rPr>
            <w:webHidden/>
          </w:rPr>
          <w:tab/>
        </w:r>
        <w:r w:rsidR="00D86E4E">
          <w:rPr>
            <w:webHidden/>
          </w:rPr>
          <w:fldChar w:fldCharType="begin"/>
        </w:r>
        <w:r w:rsidR="00D86E4E">
          <w:rPr>
            <w:webHidden/>
          </w:rPr>
          <w:instrText xml:space="preserve"> PAGEREF _Toc40959955 \h </w:instrText>
        </w:r>
        <w:r w:rsidR="00D86E4E">
          <w:rPr>
            <w:webHidden/>
          </w:rPr>
        </w:r>
        <w:r w:rsidR="00D86E4E">
          <w:rPr>
            <w:webHidden/>
          </w:rPr>
          <w:fldChar w:fldCharType="separate"/>
        </w:r>
        <w:r w:rsidR="00D86E4E">
          <w:rPr>
            <w:webHidden/>
          </w:rPr>
          <w:t>11</w:t>
        </w:r>
        <w:r w:rsidR="00D86E4E">
          <w:rPr>
            <w:webHidden/>
          </w:rPr>
          <w:fldChar w:fldCharType="end"/>
        </w:r>
      </w:hyperlink>
    </w:p>
    <w:p w14:paraId="3FEE460A" w14:textId="622A9D14" w:rsidR="00D86E4E" w:rsidRDefault="006C2479">
      <w:pPr>
        <w:pStyle w:val="TOC3"/>
        <w:rPr>
          <w:rFonts w:asciiTheme="minorHAnsi" w:eastAsiaTheme="minorEastAsia" w:hAnsiTheme="minorHAnsi" w:cstheme="minorBidi"/>
          <w:iCs w:val="0"/>
          <w:sz w:val="22"/>
          <w:szCs w:val="22"/>
          <w:lang w:val="en-US"/>
        </w:rPr>
      </w:pPr>
      <w:hyperlink w:anchor="_Toc40959956" w:history="1">
        <w:r w:rsidR="00D86E4E" w:rsidRPr="005009E6">
          <w:rPr>
            <w:rStyle w:val="Hyperlink"/>
          </w:rPr>
          <w:t>2.1.2.</w:t>
        </w:r>
        <w:r w:rsidR="00D86E4E">
          <w:rPr>
            <w:rFonts w:asciiTheme="minorHAnsi" w:eastAsiaTheme="minorEastAsia" w:hAnsiTheme="minorHAnsi" w:cstheme="minorBidi"/>
            <w:iCs w:val="0"/>
            <w:sz w:val="22"/>
            <w:szCs w:val="22"/>
            <w:lang w:val="en-US"/>
          </w:rPr>
          <w:tab/>
        </w:r>
        <w:r w:rsidR="00D86E4E" w:rsidRPr="005009E6">
          <w:rPr>
            <w:rStyle w:val="Hyperlink"/>
          </w:rPr>
          <w:t>Bendras veiklos tikslas</w:t>
        </w:r>
        <w:r w:rsidR="00D86E4E">
          <w:rPr>
            <w:webHidden/>
          </w:rPr>
          <w:tab/>
        </w:r>
        <w:r w:rsidR="00D86E4E">
          <w:rPr>
            <w:webHidden/>
          </w:rPr>
          <w:fldChar w:fldCharType="begin"/>
        </w:r>
        <w:r w:rsidR="00D86E4E">
          <w:rPr>
            <w:webHidden/>
          </w:rPr>
          <w:instrText xml:space="preserve"> PAGEREF _Toc40959956 \h </w:instrText>
        </w:r>
        <w:r w:rsidR="00D86E4E">
          <w:rPr>
            <w:webHidden/>
          </w:rPr>
        </w:r>
        <w:r w:rsidR="00D86E4E">
          <w:rPr>
            <w:webHidden/>
          </w:rPr>
          <w:fldChar w:fldCharType="separate"/>
        </w:r>
        <w:r w:rsidR="00D86E4E">
          <w:rPr>
            <w:webHidden/>
          </w:rPr>
          <w:t>11</w:t>
        </w:r>
        <w:r w:rsidR="00D86E4E">
          <w:rPr>
            <w:webHidden/>
          </w:rPr>
          <w:fldChar w:fldCharType="end"/>
        </w:r>
      </w:hyperlink>
    </w:p>
    <w:p w14:paraId="3301CC7E" w14:textId="2060FD61" w:rsidR="00D86E4E" w:rsidRDefault="006C2479">
      <w:pPr>
        <w:pStyle w:val="TOC3"/>
        <w:rPr>
          <w:rFonts w:asciiTheme="minorHAnsi" w:eastAsiaTheme="minorEastAsia" w:hAnsiTheme="minorHAnsi" w:cstheme="minorBidi"/>
          <w:iCs w:val="0"/>
          <w:sz w:val="22"/>
          <w:szCs w:val="22"/>
          <w:lang w:val="en-US"/>
        </w:rPr>
      </w:pPr>
      <w:hyperlink w:anchor="_Toc40959957" w:history="1">
        <w:r w:rsidR="00D86E4E" w:rsidRPr="005009E6">
          <w:rPr>
            <w:rStyle w:val="Hyperlink"/>
          </w:rPr>
          <w:t>2.1.3.</w:t>
        </w:r>
        <w:r w:rsidR="00D86E4E">
          <w:rPr>
            <w:rFonts w:asciiTheme="minorHAnsi" w:eastAsiaTheme="minorEastAsia" w:hAnsiTheme="minorHAnsi" w:cstheme="minorBidi"/>
            <w:iCs w:val="0"/>
            <w:sz w:val="22"/>
            <w:szCs w:val="22"/>
            <w:lang w:val="en-US"/>
          </w:rPr>
          <w:tab/>
        </w:r>
        <w:r w:rsidR="00D86E4E" w:rsidRPr="005009E6">
          <w:rPr>
            <w:rStyle w:val="Hyperlink"/>
          </w:rPr>
          <w:t>Sistemos pagrįstumas</w:t>
        </w:r>
        <w:r w:rsidR="00D86E4E">
          <w:rPr>
            <w:webHidden/>
          </w:rPr>
          <w:tab/>
        </w:r>
        <w:r w:rsidR="00D86E4E">
          <w:rPr>
            <w:webHidden/>
          </w:rPr>
          <w:fldChar w:fldCharType="begin"/>
        </w:r>
        <w:r w:rsidR="00D86E4E">
          <w:rPr>
            <w:webHidden/>
          </w:rPr>
          <w:instrText xml:space="preserve"> PAGEREF _Toc40959957 \h </w:instrText>
        </w:r>
        <w:r w:rsidR="00D86E4E">
          <w:rPr>
            <w:webHidden/>
          </w:rPr>
        </w:r>
        <w:r w:rsidR="00D86E4E">
          <w:rPr>
            <w:webHidden/>
          </w:rPr>
          <w:fldChar w:fldCharType="separate"/>
        </w:r>
        <w:r w:rsidR="00D86E4E">
          <w:rPr>
            <w:webHidden/>
          </w:rPr>
          <w:t>11</w:t>
        </w:r>
        <w:r w:rsidR="00D86E4E">
          <w:rPr>
            <w:webHidden/>
          </w:rPr>
          <w:fldChar w:fldCharType="end"/>
        </w:r>
      </w:hyperlink>
    </w:p>
    <w:p w14:paraId="670ED5F6" w14:textId="7243DEBD" w:rsidR="00D86E4E" w:rsidRDefault="006C2479">
      <w:pPr>
        <w:pStyle w:val="TOC3"/>
        <w:rPr>
          <w:rFonts w:asciiTheme="minorHAnsi" w:eastAsiaTheme="minorEastAsia" w:hAnsiTheme="minorHAnsi" w:cstheme="minorBidi"/>
          <w:iCs w:val="0"/>
          <w:sz w:val="22"/>
          <w:szCs w:val="22"/>
          <w:lang w:val="en-US"/>
        </w:rPr>
      </w:pPr>
      <w:hyperlink w:anchor="_Toc40959958" w:history="1">
        <w:r w:rsidR="00D86E4E" w:rsidRPr="005009E6">
          <w:rPr>
            <w:rStyle w:val="Hyperlink"/>
          </w:rPr>
          <w:t>2.1.4.</w:t>
        </w:r>
        <w:r w:rsidR="00D86E4E">
          <w:rPr>
            <w:rFonts w:asciiTheme="minorHAnsi" w:eastAsiaTheme="minorEastAsia" w:hAnsiTheme="minorHAnsi" w:cstheme="minorBidi"/>
            <w:iCs w:val="0"/>
            <w:sz w:val="22"/>
            <w:szCs w:val="22"/>
            <w:lang w:val="en-US"/>
          </w:rPr>
          <w:tab/>
        </w:r>
        <w:r w:rsidR="00D86E4E" w:rsidRPr="005009E6">
          <w:rPr>
            <w:rStyle w:val="Hyperlink"/>
          </w:rPr>
          <w:t>Konkurencija rinkoje</w:t>
        </w:r>
        <w:r w:rsidR="00D86E4E">
          <w:rPr>
            <w:webHidden/>
          </w:rPr>
          <w:tab/>
        </w:r>
        <w:r w:rsidR="00D86E4E">
          <w:rPr>
            <w:webHidden/>
          </w:rPr>
          <w:fldChar w:fldCharType="begin"/>
        </w:r>
        <w:r w:rsidR="00D86E4E">
          <w:rPr>
            <w:webHidden/>
          </w:rPr>
          <w:instrText xml:space="preserve"> PAGEREF _Toc40959958 \h </w:instrText>
        </w:r>
        <w:r w:rsidR="00D86E4E">
          <w:rPr>
            <w:webHidden/>
          </w:rPr>
        </w:r>
        <w:r w:rsidR="00D86E4E">
          <w:rPr>
            <w:webHidden/>
          </w:rPr>
          <w:fldChar w:fldCharType="separate"/>
        </w:r>
        <w:r w:rsidR="00D86E4E">
          <w:rPr>
            <w:webHidden/>
          </w:rPr>
          <w:t>11</w:t>
        </w:r>
        <w:r w:rsidR="00D86E4E">
          <w:rPr>
            <w:webHidden/>
          </w:rPr>
          <w:fldChar w:fldCharType="end"/>
        </w:r>
      </w:hyperlink>
    </w:p>
    <w:p w14:paraId="3F33368D" w14:textId="0FF7C798" w:rsidR="00D86E4E" w:rsidRDefault="006C2479">
      <w:pPr>
        <w:pStyle w:val="TOC3"/>
        <w:rPr>
          <w:rFonts w:asciiTheme="minorHAnsi" w:eastAsiaTheme="minorEastAsia" w:hAnsiTheme="minorHAnsi" w:cstheme="minorBidi"/>
          <w:iCs w:val="0"/>
          <w:sz w:val="22"/>
          <w:szCs w:val="22"/>
          <w:lang w:val="en-US"/>
        </w:rPr>
      </w:pPr>
      <w:hyperlink w:anchor="_Toc40959959" w:history="1">
        <w:r w:rsidR="00D86E4E" w:rsidRPr="005009E6">
          <w:rPr>
            <w:rStyle w:val="Hyperlink"/>
          </w:rPr>
          <w:t>2.1.5.</w:t>
        </w:r>
        <w:r w:rsidR="00D86E4E">
          <w:rPr>
            <w:rFonts w:asciiTheme="minorHAnsi" w:eastAsiaTheme="minorEastAsia" w:hAnsiTheme="minorHAnsi" w:cstheme="minorBidi"/>
            <w:iCs w:val="0"/>
            <w:sz w:val="22"/>
            <w:szCs w:val="22"/>
            <w:lang w:val="en-US"/>
          </w:rPr>
          <w:tab/>
        </w:r>
        <w:r w:rsidR="00D86E4E" w:rsidRPr="005009E6">
          <w:rPr>
            <w:rStyle w:val="Hyperlink"/>
          </w:rPr>
          <w:t>Prototipai ir pagalbinė informacija</w:t>
        </w:r>
        <w:r w:rsidR="00D86E4E">
          <w:rPr>
            <w:webHidden/>
          </w:rPr>
          <w:tab/>
        </w:r>
        <w:r w:rsidR="00D86E4E">
          <w:rPr>
            <w:webHidden/>
          </w:rPr>
          <w:fldChar w:fldCharType="begin"/>
        </w:r>
        <w:r w:rsidR="00D86E4E">
          <w:rPr>
            <w:webHidden/>
          </w:rPr>
          <w:instrText xml:space="preserve"> PAGEREF _Toc40959959 \h </w:instrText>
        </w:r>
        <w:r w:rsidR="00D86E4E">
          <w:rPr>
            <w:webHidden/>
          </w:rPr>
        </w:r>
        <w:r w:rsidR="00D86E4E">
          <w:rPr>
            <w:webHidden/>
          </w:rPr>
          <w:fldChar w:fldCharType="separate"/>
        </w:r>
        <w:r w:rsidR="00D86E4E">
          <w:rPr>
            <w:webHidden/>
          </w:rPr>
          <w:t>11</w:t>
        </w:r>
        <w:r w:rsidR="00D86E4E">
          <w:rPr>
            <w:webHidden/>
          </w:rPr>
          <w:fldChar w:fldCharType="end"/>
        </w:r>
      </w:hyperlink>
    </w:p>
    <w:p w14:paraId="2AC0A68D" w14:textId="646D1574" w:rsidR="00D86E4E" w:rsidRDefault="006C2479">
      <w:pPr>
        <w:pStyle w:val="TOC3"/>
        <w:rPr>
          <w:rFonts w:asciiTheme="minorHAnsi" w:eastAsiaTheme="minorEastAsia" w:hAnsiTheme="minorHAnsi" w:cstheme="minorBidi"/>
          <w:iCs w:val="0"/>
          <w:sz w:val="22"/>
          <w:szCs w:val="22"/>
          <w:lang w:val="en-US"/>
        </w:rPr>
      </w:pPr>
      <w:hyperlink w:anchor="_Toc40959960" w:history="1">
        <w:r w:rsidR="00D86E4E" w:rsidRPr="005009E6">
          <w:rPr>
            <w:rStyle w:val="Hyperlink"/>
          </w:rPr>
          <w:t>2.1.6.</w:t>
        </w:r>
        <w:r w:rsidR="00D86E4E">
          <w:rPr>
            <w:rFonts w:asciiTheme="minorHAnsi" w:eastAsiaTheme="minorEastAsia" w:hAnsiTheme="minorHAnsi" w:cstheme="minorBidi"/>
            <w:iCs w:val="0"/>
            <w:sz w:val="22"/>
            <w:szCs w:val="22"/>
            <w:lang w:val="en-US"/>
          </w:rPr>
          <w:tab/>
        </w:r>
        <w:r w:rsidR="00D86E4E" w:rsidRPr="005009E6">
          <w:rPr>
            <w:rStyle w:val="Hyperlink"/>
          </w:rPr>
          <w:t>Siūlomas sprendimas</w:t>
        </w:r>
        <w:r w:rsidR="00D86E4E">
          <w:rPr>
            <w:webHidden/>
          </w:rPr>
          <w:tab/>
        </w:r>
        <w:r w:rsidR="00D86E4E">
          <w:rPr>
            <w:webHidden/>
          </w:rPr>
          <w:fldChar w:fldCharType="begin"/>
        </w:r>
        <w:r w:rsidR="00D86E4E">
          <w:rPr>
            <w:webHidden/>
          </w:rPr>
          <w:instrText xml:space="preserve"> PAGEREF _Toc40959960 \h </w:instrText>
        </w:r>
        <w:r w:rsidR="00D86E4E">
          <w:rPr>
            <w:webHidden/>
          </w:rPr>
        </w:r>
        <w:r w:rsidR="00D86E4E">
          <w:rPr>
            <w:webHidden/>
          </w:rPr>
          <w:fldChar w:fldCharType="separate"/>
        </w:r>
        <w:r w:rsidR="00D86E4E">
          <w:rPr>
            <w:webHidden/>
          </w:rPr>
          <w:t>12</w:t>
        </w:r>
        <w:r w:rsidR="00D86E4E">
          <w:rPr>
            <w:webHidden/>
          </w:rPr>
          <w:fldChar w:fldCharType="end"/>
        </w:r>
      </w:hyperlink>
    </w:p>
    <w:p w14:paraId="3BC23535" w14:textId="7905FE09" w:rsidR="00D86E4E" w:rsidRDefault="006C2479">
      <w:pPr>
        <w:pStyle w:val="TOC3"/>
        <w:rPr>
          <w:rFonts w:asciiTheme="minorHAnsi" w:eastAsiaTheme="minorEastAsia" w:hAnsiTheme="minorHAnsi" w:cstheme="minorBidi"/>
          <w:iCs w:val="0"/>
          <w:sz w:val="22"/>
          <w:szCs w:val="22"/>
          <w:lang w:val="en-US"/>
        </w:rPr>
      </w:pPr>
      <w:hyperlink w:anchor="_Toc40959961" w:history="1">
        <w:r w:rsidR="00D86E4E" w:rsidRPr="005009E6">
          <w:rPr>
            <w:rStyle w:val="Hyperlink"/>
          </w:rPr>
          <w:t>2.1.7.</w:t>
        </w:r>
        <w:r w:rsidR="00D86E4E">
          <w:rPr>
            <w:rFonts w:asciiTheme="minorHAnsi" w:eastAsiaTheme="minorEastAsia" w:hAnsiTheme="minorHAnsi" w:cstheme="minorBidi"/>
            <w:iCs w:val="0"/>
            <w:sz w:val="22"/>
            <w:szCs w:val="22"/>
            <w:lang w:val="en-US"/>
          </w:rPr>
          <w:tab/>
        </w:r>
        <w:r w:rsidR="00D86E4E" w:rsidRPr="005009E6">
          <w:rPr>
            <w:rStyle w:val="Hyperlink"/>
          </w:rPr>
          <w:t>Sistemos apimtis ir ištekliai, reikalingi sistemai sukurti</w:t>
        </w:r>
        <w:r w:rsidR="00D86E4E">
          <w:rPr>
            <w:webHidden/>
          </w:rPr>
          <w:tab/>
        </w:r>
        <w:r w:rsidR="00D86E4E">
          <w:rPr>
            <w:webHidden/>
          </w:rPr>
          <w:fldChar w:fldCharType="begin"/>
        </w:r>
        <w:r w:rsidR="00D86E4E">
          <w:rPr>
            <w:webHidden/>
          </w:rPr>
          <w:instrText xml:space="preserve"> PAGEREF _Toc40959961 \h </w:instrText>
        </w:r>
        <w:r w:rsidR="00D86E4E">
          <w:rPr>
            <w:webHidden/>
          </w:rPr>
        </w:r>
        <w:r w:rsidR="00D86E4E">
          <w:rPr>
            <w:webHidden/>
          </w:rPr>
          <w:fldChar w:fldCharType="separate"/>
        </w:r>
        <w:r w:rsidR="00D86E4E">
          <w:rPr>
            <w:webHidden/>
          </w:rPr>
          <w:t>12</w:t>
        </w:r>
        <w:r w:rsidR="00D86E4E">
          <w:rPr>
            <w:webHidden/>
          </w:rPr>
          <w:fldChar w:fldCharType="end"/>
        </w:r>
      </w:hyperlink>
    </w:p>
    <w:p w14:paraId="247FFEC2" w14:textId="6F3D9A30" w:rsidR="00D86E4E" w:rsidRDefault="006C2479">
      <w:pPr>
        <w:pStyle w:val="TOC2"/>
        <w:rPr>
          <w:rFonts w:asciiTheme="minorHAnsi" w:eastAsiaTheme="minorEastAsia" w:hAnsiTheme="minorHAnsi" w:cstheme="minorBidi"/>
          <w:sz w:val="22"/>
          <w:szCs w:val="22"/>
          <w:lang w:val="en-US"/>
        </w:rPr>
      </w:pPr>
      <w:hyperlink w:anchor="_Toc40959962" w:history="1">
        <w:r w:rsidR="00D86E4E" w:rsidRPr="005009E6">
          <w:rPr>
            <w:rStyle w:val="Hyperlink"/>
          </w:rPr>
          <w:t>2.2.</w:t>
        </w:r>
        <w:r w:rsidR="00D86E4E">
          <w:rPr>
            <w:rFonts w:asciiTheme="minorHAnsi" w:eastAsiaTheme="minorEastAsia" w:hAnsiTheme="minorHAnsi" w:cstheme="minorBidi"/>
            <w:sz w:val="22"/>
            <w:szCs w:val="22"/>
            <w:lang w:val="en-US"/>
          </w:rPr>
          <w:tab/>
        </w:r>
        <w:r w:rsidR="00D86E4E" w:rsidRPr="005009E6">
          <w:rPr>
            <w:rStyle w:val="Hyperlink"/>
          </w:rPr>
          <w:t>Reikalavimų specifikacija</w:t>
        </w:r>
        <w:r w:rsidR="00D86E4E">
          <w:rPr>
            <w:webHidden/>
          </w:rPr>
          <w:tab/>
        </w:r>
        <w:r w:rsidR="00D86E4E">
          <w:rPr>
            <w:webHidden/>
          </w:rPr>
          <w:fldChar w:fldCharType="begin"/>
        </w:r>
        <w:r w:rsidR="00D86E4E">
          <w:rPr>
            <w:webHidden/>
          </w:rPr>
          <w:instrText xml:space="preserve"> PAGEREF _Toc40959962 \h </w:instrText>
        </w:r>
        <w:r w:rsidR="00D86E4E">
          <w:rPr>
            <w:webHidden/>
          </w:rPr>
        </w:r>
        <w:r w:rsidR="00D86E4E">
          <w:rPr>
            <w:webHidden/>
          </w:rPr>
          <w:fldChar w:fldCharType="separate"/>
        </w:r>
        <w:r w:rsidR="00D86E4E">
          <w:rPr>
            <w:webHidden/>
          </w:rPr>
          <w:t>12</w:t>
        </w:r>
        <w:r w:rsidR="00D86E4E">
          <w:rPr>
            <w:webHidden/>
          </w:rPr>
          <w:fldChar w:fldCharType="end"/>
        </w:r>
      </w:hyperlink>
    </w:p>
    <w:p w14:paraId="5D5D1D69" w14:textId="739115D2" w:rsidR="00D86E4E" w:rsidRDefault="006C2479">
      <w:pPr>
        <w:pStyle w:val="TOC3"/>
        <w:rPr>
          <w:rFonts w:asciiTheme="minorHAnsi" w:eastAsiaTheme="minorEastAsia" w:hAnsiTheme="minorHAnsi" w:cstheme="minorBidi"/>
          <w:iCs w:val="0"/>
          <w:sz w:val="22"/>
          <w:szCs w:val="22"/>
          <w:lang w:val="en-US"/>
        </w:rPr>
      </w:pPr>
      <w:hyperlink w:anchor="_Toc40959963" w:history="1">
        <w:r w:rsidR="00D86E4E" w:rsidRPr="005009E6">
          <w:rPr>
            <w:rStyle w:val="Hyperlink"/>
          </w:rPr>
          <w:t>2.2.1.</w:t>
        </w:r>
        <w:r w:rsidR="00D86E4E">
          <w:rPr>
            <w:rFonts w:asciiTheme="minorHAnsi" w:eastAsiaTheme="minorEastAsia" w:hAnsiTheme="minorHAnsi" w:cstheme="minorBidi"/>
            <w:iCs w:val="0"/>
            <w:sz w:val="22"/>
            <w:szCs w:val="22"/>
            <w:lang w:val="en-US"/>
          </w:rPr>
          <w:tab/>
        </w:r>
        <w:r w:rsidR="00D86E4E" w:rsidRPr="005009E6">
          <w:rPr>
            <w:rStyle w:val="Hyperlink"/>
          </w:rPr>
          <w:t>Komercinė specifikacija</w:t>
        </w:r>
        <w:r w:rsidR="00D86E4E">
          <w:rPr>
            <w:webHidden/>
          </w:rPr>
          <w:tab/>
        </w:r>
        <w:r w:rsidR="00D86E4E">
          <w:rPr>
            <w:webHidden/>
          </w:rPr>
          <w:fldChar w:fldCharType="begin"/>
        </w:r>
        <w:r w:rsidR="00D86E4E">
          <w:rPr>
            <w:webHidden/>
          </w:rPr>
          <w:instrText xml:space="preserve"> PAGEREF _Toc40959963 \h </w:instrText>
        </w:r>
        <w:r w:rsidR="00D86E4E">
          <w:rPr>
            <w:webHidden/>
          </w:rPr>
        </w:r>
        <w:r w:rsidR="00D86E4E">
          <w:rPr>
            <w:webHidden/>
          </w:rPr>
          <w:fldChar w:fldCharType="separate"/>
        </w:r>
        <w:r w:rsidR="00D86E4E">
          <w:rPr>
            <w:webHidden/>
          </w:rPr>
          <w:t>12</w:t>
        </w:r>
        <w:r w:rsidR="00D86E4E">
          <w:rPr>
            <w:webHidden/>
          </w:rPr>
          <w:fldChar w:fldCharType="end"/>
        </w:r>
      </w:hyperlink>
    </w:p>
    <w:p w14:paraId="583E232E" w14:textId="4A77340C" w:rsidR="00D86E4E" w:rsidRDefault="006C2479">
      <w:pPr>
        <w:pStyle w:val="TOC3"/>
        <w:rPr>
          <w:rFonts w:asciiTheme="minorHAnsi" w:eastAsiaTheme="minorEastAsia" w:hAnsiTheme="minorHAnsi" w:cstheme="minorBidi"/>
          <w:iCs w:val="0"/>
          <w:sz w:val="22"/>
          <w:szCs w:val="22"/>
          <w:lang w:val="en-US"/>
        </w:rPr>
      </w:pPr>
      <w:hyperlink w:anchor="_Toc40959964" w:history="1">
        <w:r w:rsidR="00D86E4E" w:rsidRPr="005009E6">
          <w:rPr>
            <w:rStyle w:val="Hyperlink"/>
          </w:rPr>
          <w:t>2.2.2.</w:t>
        </w:r>
        <w:r w:rsidR="00D86E4E">
          <w:rPr>
            <w:rFonts w:asciiTheme="minorHAnsi" w:eastAsiaTheme="minorEastAsia" w:hAnsiTheme="minorHAnsi" w:cstheme="minorBidi"/>
            <w:iCs w:val="0"/>
            <w:sz w:val="22"/>
            <w:szCs w:val="22"/>
            <w:lang w:val="en-US"/>
          </w:rPr>
          <w:tab/>
        </w:r>
        <w:r w:rsidR="00D86E4E" w:rsidRPr="005009E6">
          <w:rPr>
            <w:rStyle w:val="Hyperlink"/>
          </w:rPr>
          <w:t>Sistemos funkcijos</w:t>
        </w:r>
        <w:r w:rsidR="00D86E4E">
          <w:rPr>
            <w:webHidden/>
          </w:rPr>
          <w:tab/>
        </w:r>
        <w:r w:rsidR="00D86E4E">
          <w:rPr>
            <w:webHidden/>
          </w:rPr>
          <w:fldChar w:fldCharType="begin"/>
        </w:r>
        <w:r w:rsidR="00D86E4E">
          <w:rPr>
            <w:webHidden/>
          </w:rPr>
          <w:instrText xml:space="preserve"> PAGEREF _Toc40959964 \h </w:instrText>
        </w:r>
        <w:r w:rsidR="00D86E4E">
          <w:rPr>
            <w:webHidden/>
          </w:rPr>
        </w:r>
        <w:r w:rsidR="00D86E4E">
          <w:rPr>
            <w:webHidden/>
          </w:rPr>
          <w:fldChar w:fldCharType="separate"/>
        </w:r>
        <w:r w:rsidR="00D86E4E">
          <w:rPr>
            <w:webHidden/>
          </w:rPr>
          <w:t>12</w:t>
        </w:r>
        <w:r w:rsidR="00D86E4E">
          <w:rPr>
            <w:webHidden/>
          </w:rPr>
          <w:fldChar w:fldCharType="end"/>
        </w:r>
      </w:hyperlink>
    </w:p>
    <w:p w14:paraId="62D873FA" w14:textId="2947C042" w:rsidR="00D86E4E" w:rsidRDefault="006C2479">
      <w:pPr>
        <w:pStyle w:val="TOC3"/>
        <w:rPr>
          <w:rFonts w:asciiTheme="minorHAnsi" w:eastAsiaTheme="minorEastAsia" w:hAnsiTheme="minorHAnsi" w:cstheme="minorBidi"/>
          <w:iCs w:val="0"/>
          <w:sz w:val="22"/>
          <w:szCs w:val="22"/>
          <w:lang w:val="en-US"/>
        </w:rPr>
      </w:pPr>
      <w:hyperlink w:anchor="_Toc40959965" w:history="1">
        <w:r w:rsidR="00D86E4E" w:rsidRPr="005009E6">
          <w:rPr>
            <w:rStyle w:val="Hyperlink"/>
          </w:rPr>
          <w:t>2.2.3.</w:t>
        </w:r>
        <w:r w:rsidR="00D86E4E">
          <w:rPr>
            <w:rFonts w:asciiTheme="minorHAnsi" w:eastAsiaTheme="minorEastAsia" w:hAnsiTheme="minorHAnsi" w:cstheme="minorBidi"/>
            <w:iCs w:val="0"/>
            <w:sz w:val="22"/>
            <w:szCs w:val="22"/>
            <w:lang w:val="en-US"/>
          </w:rPr>
          <w:tab/>
        </w:r>
        <w:r w:rsidR="00D86E4E" w:rsidRPr="005009E6">
          <w:rPr>
            <w:rStyle w:val="Hyperlink"/>
          </w:rPr>
          <w:t>Apribojimai</w:t>
        </w:r>
        <w:r w:rsidR="00D86E4E">
          <w:rPr>
            <w:webHidden/>
          </w:rPr>
          <w:tab/>
        </w:r>
        <w:r w:rsidR="00D86E4E">
          <w:rPr>
            <w:webHidden/>
          </w:rPr>
          <w:fldChar w:fldCharType="begin"/>
        </w:r>
        <w:r w:rsidR="00D86E4E">
          <w:rPr>
            <w:webHidden/>
          </w:rPr>
          <w:instrText xml:space="preserve"> PAGEREF _Toc40959965 \h </w:instrText>
        </w:r>
        <w:r w:rsidR="00D86E4E">
          <w:rPr>
            <w:webHidden/>
          </w:rPr>
        </w:r>
        <w:r w:rsidR="00D86E4E">
          <w:rPr>
            <w:webHidden/>
          </w:rPr>
          <w:fldChar w:fldCharType="separate"/>
        </w:r>
        <w:r w:rsidR="00D86E4E">
          <w:rPr>
            <w:webHidden/>
          </w:rPr>
          <w:t>13</w:t>
        </w:r>
        <w:r w:rsidR="00D86E4E">
          <w:rPr>
            <w:webHidden/>
          </w:rPr>
          <w:fldChar w:fldCharType="end"/>
        </w:r>
      </w:hyperlink>
    </w:p>
    <w:p w14:paraId="24E6169D" w14:textId="222710EE" w:rsidR="00D86E4E" w:rsidRDefault="006C2479">
      <w:pPr>
        <w:pStyle w:val="TOC3"/>
        <w:rPr>
          <w:rFonts w:asciiTheme="minorHAnsi" w:eastAsiaTheme="minorEastAsia" w:hAnsiTheme="minorHAnsi" w:cstheme="minorBidi"/>
          <w:iCs w:val="0"/>
          <w:sz w:val="22"/>
          <w:szCs w:val="22"/>
          <w:lang w:val="en-US"/>
        </w:rPr>
      </w:pPr>
      <w:hyperlink w:anchor="_Toc40959966" w:history="1">
        <w:r w:rsidR="00D86E4E" w:rsidRPr="005009E6">
          <w:rPr>
            <w:rStyle w:val="Hyperlink"/>
          </w:rPr>
          <w:t>2.2.4.</w:t>
        </w:r>
        <w:r w:rsidR="00D86E4E">
          <w:rPr>
            <w:rFonts w:asciiTheme="minorHAnsi" w:eastAsiaTheme="minorEastAsia" w:hAnsiTheme="minorHAnsi" w:cstheme="minorBidi"/>
            <w:iCs w:val="0"/>
            <w:sz w:val="22"/>
            <w:szCs w:val="22"/>
            <w:lang w:val="en-US"/>
          </w:rPr>
          <w:tab/>
        </w:r>
        <w:r w:rsidR="00D86E4E" w:rsidRPr="005009E6">
          <w:rPr>
            <w:rStyle w:val="Hyperlink"/>
          </w:rPr>
          <w:t>Duomenų ir rezultatų specifikacija</w:t>
        </w:r>
        <w:r w:rsidR="00D86E4E">
          <w:rPr>
            <w:webHidden/>
          </w:rPr>
          <w:tab/>
        </w:r>
        <w:r w:rsidR="00D86E4E">
          <w:rPr>
            <w:webHidden/>
          </w:rPr>
          <w:fldChar w:fldCharType="begin"/>
        </w:r>
        <w:r w:rsidR="00D86E4E">
          <w:rPr>
            <w:webHidden/>
          </w:rPr>
          <w:instrText xml:space="preserve"> PAGEREF _Toc40959966 \h </w:instrText>
        </w:r>
        <w:r w:rsidR="00D86E4E">
          <w:rPr>
            <w:webHidden/>
          </w:rPr>
        </w:r>
        <w:r w:rsidR="00D86E4E">
          <w:rPr>
            <w:webHidden/>
          </w:rPr>
          <w:fldChar w:fldCharType="separate"/>
        </w:r>
        <w:r w:rsidR="00D86E4E">
          <w:rPr>
            <w:webHidden/>
          </w:rPr>
          <w:t>14</w:t>
        </w:r>
        <w:r w:rsidR="00D86E4E">
          <w:rPr>
            <w:webHidden/>
          </w:rPr>
          <w:fldChar w:fldCharType="end"/>
        </w:r>
      </w:hyperlink>
    </w:p>
    <w:p w14:paraId="29FE41E1" w14:textId="5D6D129C" w:rsidR="00D86E4E" w:rsidRDefault="006C2479">
      <w:pPr>
        <w:pStyle w:val="TOC3"/>
        <w:rPr>
          <w:rFonts w:asciiTheme="minorHAnsi" w:eastAsiaTheme="minorEastAsia" w:hAnsiTheme="minorHAnsi" w:cstheme="minorBidi"/>
          <w:iCs w:val="0"/>
          <w:sz w:val="22"/>
          <w:szCs w:val="22"/>
          <w:lang w:val="en-US"/>
        </w:rPr>
      </w:pPr>
      <w:hyperlink w:anchor="_Toc40959967" w:history="1">
        <w:r w:rsidR="00D86E4E" w:rsidRPr="005009E6">
          <w:rPr>
            <w:rStyle w:val="Hyperlink"/>
          </w:rPr>
          <w:t>2.2.5.</w:t>
        </w:r>
        <w:r w:rsidR="00D86E4E">
          <w:rPr>
            <w:rFonts w:asciiTheme="minorHAnsi" w:eastAsiaTheme="minorEastAsia" w:hAnsiTheme="minorHAnsi" w:cstheme="minorBidi"/>
            <w:iCs w:val="0"/>
            <w:sz w:val="22"/>
            <w:szCs w:val="22"/>
            <w:lang w:val="en-US"/>
          </w:rPr>
          <w:tab/>
        </w:r>
        <w:r w:rsidR="00D86E4E" w:rsidRPr="005009E6">
          <w:rPr>
            <w:rStyle w:val="Hyperlink"/>
          </w:rPr>
          <w:t>Vartotojo sąsajos specifikacija</w:t>
        </w:r>
        <w:r w:rsidR="00D86E4E">
          <w:rPr>
            <w:webHidden/>
          </w:rPr>
          <w:tab/>
        </w:r>
        <w:r w:rsidR="00D86E4E">
          <w:rPr>
            <w:webHidden/>
          </w:rPr>
          <w:fldChar w:fldCharType="begin"/>
        </w:r>
        <w:r w:rsidR="00D86E4E">
          <w:rPr>
            <w:webHidden/>
          </w:rPr>
          <w:instrText xml:space="preserve"> PAGEREF _Toc40959967 \h </w:instrText>
        </w:r>
        <w:r w:rsidR="00D86E4E">
          <w:rPr>
            <w:webHidden/>
          </w:rPr>
        </w:r>
        <w:r w:rsidR="00D86E4E">
          <w:rPr>
            <w:webHidden/>
          </w:rPr>
          <w:fldChar w:fldCharType="separate"/>
        </w:r>
        <w:r w:rsidR="00D86E4E">
          <w:rPr>
            <w:webHidden/>
          </w:rPr>
          <w:t>17</w:t>
        </w:r>
        <w:r w:rsidR="00D86E4E">
          <w:rPr>
            <w:webHidden/>
          </w:rPr>
          <w:fldChar w:fldCharType="end"/>
        </w:r>
      </w:hyperlink>
    </w:p>
    <w:p w14:paraId="1A321B19" w14:textId="218700BC" w:rsidR="00D86E4E" w:rsidRDefault="006C2479">
      <w:pPr>
        <w:pStyle w:val="TOC3"/>
        <w:rPr>
          <w:rFonts w:asciiTheme="minorHAnsi" w:eastAsiaTheme="minorEastAsia" w:hAnsiTheme="minorHAnsi" w:cstheme="minorBidi"/>
          <w:iCs w:val="0"/>
          <w:sz w:val="22"/>
          <w:szCs w:val="22"/>
          <w:lang w:val="en-US"/>
        </w:rPr>
      </w:pPr>
      <w:hyperlink w:anchor="_Toc40959968" w:history="1">
        <w:r w:rsidR="00D86E4E" w:rsidRPr="005009E6">
          <w:rPr>
            <w:rStyle w:val="Hyperlink"/>
          </w:rPr>
          <w:t>2.2.6.</w:t>
        </w:r>
        <w:r w:rsidR="00D86E4E">
          <w:rPr>
            <w:rFonts w:asciiTheme="minorHAnsi" w:eastAsiaTheme="minorEastAsia" w:hAnsiTheme="minorHAnsi" w:cstheme="minorBidi"/>
            <w:iCs w:val="0"/>
            <w:sz w:val="22"/>
            <w:szCs w:val="22"/>
            <w:lang w:val="en-US"/>
          </w:rPr>
          <w:tab/>
        </w:r>
        <w:r w:rsidR="00D86E4E" w:rsidRPr="005009E6">
          <w:rPr>
            <w:rStyle w:val="Hyperlink"/>
          </w:rPr>
          <w:t>Realizacijai keliami reikalavimai.</w:t>
        </w:r>
        <w:r w:rsidR="00D86E4E">
          <w:rPr>
            <w:webHidden/>
          </w:rPr>
          <w:tab/>
        </w:r>
        <w:r w:rsidR="00D86E4E">
          <w:rPr>
            <w:webHidden/>
          </w:rPr>
          <w:fldChar w:fldCharType="begin"/>
        </w:r>
        <w:r w:rsidR="00D86E4E">
          <w:rPr>
            <w:webHidden/>
          </w:rPr>
          <w:instrText xml:space="preserve"> PAGEREF _Toc40959968 \h </w:instrText>
        </w:r>
        <w:r w:rsidR="00D86E4E">
          <w:rPr>
            <w:webHidden/>
          </w:rPr>
        </w:r>
        <w:r w:rsidR="00D86E4E">
          <w:rPr>
            <w:webHidden/>
          </w:rPr>
          <w:fldChar w:fldCharType="separate"/>
        </w:r>
        <w:r w:rsidR="00D86E4E">
          <w:rPr>
            <w:webHidden/>
          </w:rPr>
          <w:t>24</w:t>
        </w:r>
        <w:r w:rsidR="00D86E4E">
          <w:rPr>
            <w:webHidden/>
          </w:rPr>
          <w:fldChar w:fldCharType="end"/>
        </w:r>
      </w:hyperlink>
    </w:p>
    <w:p w14:paraId="0F465711" w14:textId="25331C01" w:rsidR="00D86E4E" w:rsidRDefault="006C2479">
      <w:pPr>
        <w:pStyle w:val="TOC3"/>
        <w:rPr>
          <w:rFonts w:asciiTheme="minorHAnsi" w:eastAsiaTheme="minorEastAsia" w:hAnsiTheme="minorHAnsi" w:cstheme="minorBidi"/>
          <w:iCs w:val="0"/>
          <w:sz w:val="22"/>
          <w:szCs w:val="22"/>
          <w:lang w:val="en-US"/>
        </w:rPr>
      </w:pPr>
      <w:hyperlink w:anchor="_Toc40959969" w:history="1">
        <w:r w:rsidR="00D86E4E" w:rsidRPr="005009E6">
          <w:rPr>
            <w:rStyle w:val="Hyperlink"/>
          </w:rPr>
          <w:t>2.2.7.</w:t>
        </w:r>
        <w:r w:rsidR="00D86E4E">
          <w:rPr>
            <w:rFonts w:asciiTheme="minorHAnsi" w:eastAsiaTheme="minorEastAsia" w:hAnsiTheme="minorHAnsi" w:cstheme="minorBidi"/>
            <w:iCs w:val="0"/>
            <w:sz w:val="22"/>
            <w:szCs w:val="22"/>
            <w:lang w:val="en-US"/>
          </w:rPr>
          <w:tab/>
        </w:r>
        <w:r w:rsidR="00D86E4E" w:rsidRPr="005009E6">
          <w:rPr>
            <w:rStyle w:val="Hyperlink"/>
          </w:rPr>
          <w:t>Techninė specifikacija.</w:t>
        </w:r>
        <w:r w:rsidR="00D86E4E">
          <w:rPr>
            <w:webHidden/>
          </w:rPr>
          <w:tab/>
        </w:r>
        <w:r w:rsidR="00D86E4E">
          <w:rPr>
            <w:webHidden/>
          </w:rPr>
          <w:fldChar w:fldCharType="begin"/>
        </w:r>
        <w:r w:rsidR="00D86E4E">
          <w:rPr>
            <w:webHidden/>
          </w:rPr>
          <w:instrText xml:space="preserve"> PAGEREF _Toc40959969 \h </w:instrText>
        </w:r>
        <w:r w:rsidR="00D86E4E">
          <w:rPr>
            <w:webHidden/>
          </w:rPr>
        </w:r>
        <w:r w:rsidR="00D86E4E">
          <w:rPr>
            <w:webHidden/>
          </w:rPr>
          <w:fldChar w:fldCharType="separate"/>
        </w:r>
        <w:r w:rsidR="00D86E4E">
          <w:rPr>
            <w:webHidden/>
          </w:rPr>
          <w:t>24</w:t>
        </w:r>
        <w:r w:rsidR="00D86E4E">
          <w:rPr>
            <w:webHidden/>
          </w:rPr>
          <w:fldChar w:fldCharType="end"/>
        </w:r>
      </w:hyperlink>
    </w:p>
    <w:p w14:paraId="1886D782" w14:textId="03A512ED" w:rsidR="00D86E4E" w:rsidRDefault="006C2479">
      <w:pPr>
        <w:pStyle w:val="TOC2"/>
        <w:rPr>
          <w:rFonts w:asciiTheme="minorHAnsi" w:eastAsiaTheme="minorEastAsia" w:hAnsiTheme="minorHAnsi" w:cstheme="minorBidi"/>
          <w:sz w:val="22"/>
          <w:szCs w:val="22"/>
          <w:lang w:val="en-US"/>
        </w:rPr>
      </w:pPr>
      <w:hyperlink w:anchor="_Toc40959970" w:history="1">
        <w:r w:rsidR="00D86E4E" w:rsidRPr="005009E6">
          <w:rPr>
            <w:rStyle w:val="Hyperlink"/>
          </w:rPr>
          <w:t>2.3.</w:t>
        </w:r>
        <w:r w:rsidR="00D86E4E">
          <w:rPr>
            <w:rFonts w:asciiTheme="minorHAnsi" w:eastAsiaTheme="minorEastAsia" w:hAnsiTheme="minorHAnsi" w:cstheme="minorBidi"/>
            <w:sz w:val="22"/>
            <w:szCs w:val="22"/>
            <w:lang w:val="en-US"/>
          </w:rPr>
          <w:tab/>
        </w:r>
        <w:r w:rsidR="00D86E4E" w:rsidRPr="005009E6">
          <w:rPr>
            <w:rStyle w:val="Hyperlink"/>
          </w:rPr>
          <w:t>Projektavimo eiga ir sistemos projektas</w:t>
        </w:r>
        <w:r w:rsidR="00D86E4E">
          <w:rPr>
            <w:webHidden/>
          </w:rPr>
          <w:tab/>
        </w:r>
        <w:r w:rsidR="00D86E4E">
          <w:rPr>
            <w:webHidden/>
          </w:rPr>
          <w:fldChar w:fldCharType="begin"/>
        </w:r>
        <w:r w:rsidR="00D86E4E">
          <w:rPr>
            <w:webHidden/>
          </w:rPr>
          <w:instrText xml:space="preserve"> PAGEREF _Toc40959970 \h </w:instrText>
        </w:r>
        <w:r w:rsidR="00D86E4E">
          <w:rPr>
            <w:webHidden/>
          </w:rPr>
        </w:r>
        <w:r w:rsidR="00D86E4E">
          <w:rPr>
            <w:webHidden/>
          </w:rPr>
          <w:fldChar w:fldCharType="separate"/>
        </w:r>
        <w:r w:rsidR="00D86E4E">
          <w:rPr>
            <w:webHidden/>
          </w:rPr>
          <w:t>25</w:t>
        </w:r>
        <w:r w:rsidR="00D86E4E">
          <w:rPr>
            <w:webHidden/>
          </w:rPr>
          <w:fldChar w:fldCharType="end"/>
        </w:r>
      </w:hyperlink>
    </w:p>
    <w:p w14:paraId="08064FC6" w14:textId="21D2E6D9" w:rsidR="00D86E4E" w:rsidRDefault="006C2479">
      <w:pPr>
        <w:pStyle w:val="TOC3"/>
        <w:rPr>
          <w:rFonts w:asciiTheme="minorHAnsi" w:eastAsiaTheme="minorEastAsia" w:hAnsiTheme="minorHAnsi" w:cstheme="minorBidi"/>
          <w:iCs w:val="0"/>
          <w:sz w:val="22"/>
          <w:szCs w:val="22"/>
          <w:lang w:val="en-US"/>
        </w:rPr>
      </w:pPr>
      <w:hyperlink w:anchor="_Toc40959971" w:history="1">
        <w:r w:rsidR="00D86E4E" w:rsidRPr="005009E6">
          <w:rPr>
            <w:rStyle w:val="Hyperlink"/>
          </w:rPr>
          <w:t>2.3.1.</w:t>
        </w:r>
        <w:r w:rsidR="00D86E4E">
          <w:rPr>
            <w:rFonts w:asciiTheme="minorHAnsi" w:eastAsiaTheme="minorEastAsia" w:hAnsiTheme="minorHAnsi" w:cstheme="minorBidi"/>
            <w:iCs w:val="0"/>
            <w:sz w:val="22"/>
            <w:szCs w:val="22"/>
            <w:lang w:val="en-US"/>
          </w:rPr>
          <w:tab/>
        </w:r>
        <w:r w:rsidR="00D86E4E" w:rsidRPr="005009E6">
          <w:rPr>
            <w:rStyle w:val="Hyperlink"/>
          </w:rPr>
          <w:t>Projektavimo valdymas ir eiga</w:t>
        </w:r>
        <w:r w:rsidR="00D86E4E">
          <w:rPr>
            <w:webHidden/>
          </w:rPr>
          <w:tab/>
        </w:r>
        <w:r w:rsidR="00D86E4E">
          <w:rPr>
            <w:webHidden/>
          </w:rPr>
          <w:fldChar w:fldCharType="begin"/>
        </w:r>
        <w:r w:rsidR="00D86E4E">
          <w:rPr>
            <w:webHidden/>
          </w:rPr>
          <w:instrText xml:space="preserve"> PAGEREF _Toc40959971 \h </w:instrText>
        </w:r>
        <w:r w:rsidR="00D86E4E">
          <w:rPr>
            <w:webHidden/>
          </w:rPr>
        </w:r>
        <w:r w:rsidR="00D86E4E">
          <w:rPr>
            <w:webHidden/>
          </w:rPr>
          <w:fldChar w:fldCharType="separate"/>
        </w:r>
        <w:r w:rsidR="00D86E4E">
          <w:rPr>
            <w:webHidden/>
          </w:rPr>
          <w:t>25</w:t>
        </w:r>
        <w:r w:rsidR="00D86E4E">
          <w:rPr>
            <w:webHidden/>
          </w:rPr>
          <w:fldChar w:fldCharType="end"/>
        </w:r>
      </w:hyperlink>
    </w:p>
    <w:p w14:paraId="752F2596" w14:textId="5F2B2053" w:rsidR="00D86E4E" w:rsidRDefault="006C2479">
      <w:pPr>
        <w:pStyle w:val="TOC3"/>
        <w:rPr>
          <w:rFonts w:asciiTheme="minorHAnsi" w:eastAsiaTheme="minorEastAsia" w:hAnsiTheme="minorHAnsi" w:cstheme="minorBidi"/>
          <w:iCs w:val="0"/>
          <w:sz w:val="22"/>
          <w:szCs w:val="22"/>
          <w:lang w:val="en-US"/>
        </w:rPr>
      </w:pPr>
      <w:hyperlink w:anchor="_Toc40959972" w:history="1">
        <w:r w:rsidR="00D86E4E" w:rsidRPr="005009E6">
          <w:rPr>
            <w:rStyle w:val="Hyperlink"/>
          </w:rPr>
          <w:t>2.3.2.</w:t>
        </w:r>
        <w:r w:rsidR="00D86E4E">
          <w:rPr>
            <w:rFonts w:asciiTheme="minorHAnsi" w:eastAsiaTheme="minorEastAsia" w:hAnsiTheme="minorHAnsi" w:cstheme="minorBidi"/>
            <w:iCs w:val="0"/>
            <w:sz w:val="22"/>
            <w:szCs w:val="22"/>
            <w:lang w:val="en-US"/>
          </w:rPr>
          <w:tab/>
        </w:r>
        <w:r w:rsidR="00D86E4E" w:rsidRPr="005009E6">
          <w:rPr>
            <w:rStyle w:val="Hyperlink"/>
          </w:rPr>
          <w:t>Projektavimo technologija</w:t>
        </w:r>
        <w:r w:rsidR="00D86E4E">
          <w:rPr>
            <w:webHidden/>
          </w:rPr>
          <w:tab/>
        </w:r>
        <w:r w:rsidR="00D86E4E">
          <w:rPr>
            <w:webHidden/>
          </w:rPr>
          <w:fldChar w:fldCharType="begin"/>
        </w:r>
        <w:r w:rsidR="00D86E4E">
          <w:rPr>
            <w:webHidden/>
          </w:rPr>
          <w:instrText xml:space="preserve"> PAGEREF _Toc40959972 \h </w:instrText>
        </w:r>
        <w:r w:rsidR="00D86E4E">
          <w:rPr>
            <w:webHidden/>
          </w:rPr>
        </w:r>
        <w:r w:rsidR="00D86E4E">
          <w:rPr>
            <w:webHidden/>
          </w:rPr>
          <w:fldChar w:fldCharType="separate"/>
        </w:r>
        <w:r w:rsidR="00D86E4E">
          <w:rPr>
            <w:webHidden/>
          </w:rPr>
          <w:t>25</w:t>
        </w:r>
        <w:r w:rsidR="00D86E4E">
          <w:rPr>
            <w:webHidden/>
          </w:rPr>
          <w:fldChar w:fldCharType="end"/>
        </w:r>
      </w:hyperlink>
    </w:p>
    <w:p w14:paraId="2CC1D059" w14:textId="4B698A8C" w:rsidR="00D86E4E" w:rsidRDefault="006C2479">
      <w:pPr>
        <w:pStyle w:val="TOC3"/>
        <w:rPr>
          <w:rFonts w:asciiTheme="minorHAnsi" w:eastAsiaTheme="minorEastAsia" w:hAnsiTheme="minorHAnsi" w:cstheme="minorBidi"/>
          <w:iCs w:val="0"/>
          <w:sz w:val="22"/>
          <w:szCs w:val="22"/>
          <w:lang w:val="en-US"/>
        </w:rPr>
      </w:pPr>
      <w:hyperlink w:anchor="_Toc40959973" w:history="1">
        <w:r w:rsidR="00D86E4E" w:rsidRPr="005009E6">
          <w:rPr>
            <w:rStyle w:val="Hyperlink"/>
          </w:rPr>
          <w:t>2.3.3.</w:t>
        </w:r>
        <w:r w:rsidR="00D86E4E">
          <w:rPr>
            <w:rFonts w:asciiTheme="minorHAnsi" w:eastAsiaTheme="minorEastAsia" w:hAnsiTheme="minorHAnsi" w:cstheme="minorBidi"/>
            <w:iCs w:val="0"/>
            <w:sz w:val="22"/>
            <w:szCs w:val="22"/>
            <w:lang w:val="en-US"/>
          </w:rPr>
          <w:tab/>
        </w:r>
        <w:r w:rsidR="00D86E4E" w:rsidRPr="005009E6">
          <w:rPr>
            <w:rStyle w:val="Hyperlink"/>
          </w:rPr>
          <w:t>Programavimo kalbos, derinimo, automatizavimo priemonės, operacinės sistemos</w:t>
        </w:r>
        <w:r w:rsidR="00D86E4E">
          <w:rPr>
            <w:webHidden/>
          </w:rPr>
          <w:tab/>
        </w:r>
        <w:r w:rsidR="00D86E4E">
          <w:rPr>
            <w:webHidden/>
          </w:rPr>
          <w:fldChar w:fldCharType="begin"/>
        </w:r>
        <w:r w:rsidR="00D86E4E">
          <w:rPr>
            <w:webHidden/>
          </w:rPr>
          <w:instrText xml:space="preserve"> PAGEREF _Toc40959973 \h </w:instrText>
        </w:r>
        <w:r w:rsidR="00D86E4E">
          <w:rPr>
            <w:webHidden/>
          </w:rPr>
        </w:r>
        <w:r w:rsidR="00D86E4E">
          <w:rPr>
            <w:webHidden/>
          </w:rPr>
          <w:fldChar w:fldCharType="separate"/>
        </w:r>
        <w:r w:rsidR="00D86E4E">
          <w:rPr>
            <w:webHidden/>
          </w:rPr>
          <w:t>25</w:t>
        </w:r>
        <w:r w:rsidR="00D86E4E">
          <w:rPr>
            <w:webHidden/>
          </w:rPr>
          <w:fldChar w:fldCharType="end"/>
        </w:r>
      </w:hyperlink>
    </w:p>
    <w:p w14:paraId="2262ACB1" w14:textId="190D28C7" w:rsidR="00D86E4E" w:rsidRDefault="006C2479">
      <w:pPr>
        <w:pStyle w:val="TOC3"/>
        <w:rPr>
          <w:rFonts w:asciiTheme="minorHAnsi" w:eastAsiaTheme="minorEastAsia" w:hAnsiTheme="minorHAnsi" w:cstheme="minorBidi"/>
          <w:iCs w:val="0"/>
          <w:sz w:val="22"/>
          <w:szCs w:val="22"/>
          <w:lang w:val="en-US"/>
        </w:rPr>
      </w:pPr>
      <w:hyperlink w:anchor="_Toc40959974" w:history="1">
        <w:r w:rsidR="00D86E4E" w:rsidRPr="005009E6">
          <w:rPr>
            <w:rStyle w:val="Hyperlink"/>
          </w:rPr>
          <w:t>2.3.4.</w:t>
        </w:r>
        <w:r w:rsidR="00D86E4E">
          <w:rPr>
            <w:rFonts w:asciiTheme="minorHAnsi" w:eastAsiaTheme="minorEastAsia" w:hAnsiTheme="minorHAnsi" w:cstheme="minorBidi"/>
            <w:iCs w:val="0"/>
            <w:sz w:val="22"/>
            <w:szCs w:val="22"/>
            <w:lang w:val="en-US"/>
          </w:rPr>
          <w:tab/>
        </w:r>
        <w:r w:rsidR="00D86E4E" w:rsidRPr="005009E6">
          <w:rPr>
            <w:rStyle w:val="Hyperlink"/>
          </w:rPr>
          <w:t>Informacijos srautai</w:t>
        </w:r>
        <w:r w:rsidR="00D86E4E">
          <w:rPr>
            <w:webHidden/>
          </w:rPr>
          <w:tab/>
        </w:r>
        <w:r w:rsidR="00D86E4E">
          <w:rPr>
            <w:webHidden/>
          </w:rPr>
          <w:fldChar w:fldCharType="begin"/>
        </w:r>
        <w:r w:rsidR="00D86E4E">
          <w:rPr>
            <w:webHidden/>
          </w:rPr>
          <w:instrText xml:space="preserve"> PAGEREF _Toc40959974 \h </w:instrText>
        </w:r>
        <w:r w:rsidR="00D86E4E">
          <w:rPr>
            <w:webHidden/>
          </w:rPr>
        </w:r>
        <w:r w:rsidR="00D86E4E">
          <w:rPr>
            <w:webHidden/>
          </w:rPr>
          <w:fldChar w:fldCharType="separate"/>
        </w:r>
        <w:r w:rsidR="00D86E4E">
          <w:rPr>
            <w:webHidden/>
          </w:rPr>
          <w:t>25</w:t>
        </w:r>
        <w:r w:rsidR="00D86E4E">
          <w:rPr>
            <w:webHidden/>
          </w:rPr>
          <w:fldChar w:fldCharType="end"/>
        </w:r>
      </w:hyperlink>
    </w:p>
    <w:p w14:paraId="3E87CB48" w14:textId="592602F3" w:rsidR="00D86E4E" w:rsidRDefault="006C2479">
      <w:pPr>
        <w:pStyle w:val="TOC3"/>
        <w:rPr>
          <w:rFonts w:asciiTheme="minorHAnsi" w:eastAsiaTheme="minorEastAsia" w:hAnsiTheme="minorHAnsi" w:cstheme="minorBidi"/>
          <w:iCs w:val="0"/>
          <w:sz w:val="22"/>
          <w:szCs w:val="22"/>
          <w:lang w:val="en-US"/>
        </w:rPr>
      </w:pPr>
      <w:hyperlink w:anchor="_Toc40959975" w:history="1">
        <w:r w:rsidR="00D86E4E" w:rsidRPr="005009E6">
          <w:rPr>
            <w:rStyle w:val="Hyperlink"/>
          </w:rPr>
          <w:t>2.3.5.</w:t>
        </w:r>
        <w:r w:rsidR="00D86E4E">
          <w:rPr>
            <w:rFonts w:asciiTheme="minorHAnsi" w:eastAsiaTheme="minorEastAsia" w:hAnsiTheme="minorHAnsi" w:cstheme="minorBidi"/>
            <w:iCs w:val="0"/>
            <w:sz w:val="22"/>
            <w:szCs w:val="22"/>
            <w:lang w:val="en-US"/>
          </w:rPr>
          <w:tab/>
        </w:r>
        <w:r w:rsidR="00D86E4E" w:rsidRPr="005009E6">
          <w:rPr>
            <w:rStyle w:val="Hyperlink"/>
          </w:rPr>
          <w:t>Sistemos sudėtis</w:t>
        </w:r>
        <w:r w:rsidR="00D86E4E">
          <w:rPr>
            <w:webHidden/>
          </w:rPr>
          <w:tab/>
        </w:r>
        <w:r w:rsidR="00D86E4E">
          <w:rPr>
            <w:webHidden/>
          </w:rPr>
          <w:fldChar w:fldCharType="begin"/>
        </w:r>
        <w:r w:rsidR="00D86E4E">
          <w:rPr>
            <w:webHidden/>
          </w:rPr>
          <w:instrText xml:space="preserve"> PAGEREF _Toc40959975 \h </w:instrText>
        </w:r>
        <w:r w:rsidR="00D86E4E">
          <w:rPr>
            <w:webHidden/>
          </w:rPr>
        </w:r>
        <w:r w:rsidR="00D86E4E">
          <w:rPr>
            <w:webHidden/>
          </w:rPr>
          <w:fldChar w:fldCharType="separate"/>
        </w:r>
        <w:r w:rsidR="00D86E4E">
          <w:rPr>
            <w:webHidden/>
          </w:rPr>
          <w:t>25</w:t>
        </w:r>
        <w:r w:rsidR="00D86E4E">
          <w:rPr>
            <w:webHidden/>
          </w:rPr>
          <w:fldChar w:fldCharType="end"/>
        </w:r>
      </w:hyperlink>
    </w:p>
    <w:p w14:paraId="7A8E5FD8" w14:textId="7C82AAD0" w:rsidR="00D86E4E" w:rsidRDefault="006C2479">
      <w:pPr>
        <w:pStyle w:val="TOC3"/>
        <w:rPr>
          <w:rFonts w:asciiTheme="minorHAnsi" w:eastAsiaTheme="minorEastAsia" w:hAnsiTheme="minorHAnsi" w:cstheme="minorBidi"/>
          <w:iCs w:val="0"/>
          <w:sz w:val="22"/>
          <w:szCs w:val="22"/>
          <w:lang w:val="en-US"/>
        </w:rPr>
      </w:pPr>
      <w:hyperlink w:anchor="_Toc40959976" w:history="1">
        <w:r w:rsidR="00D86E4E" w:rsidRPr="005009E6">
          <w:rPr>
            <w:rStyle w:val="Hyperlink"/>
          </w:rPr>
          <w:t>2.3.6.</w:t>
        </w:r>
        <w:r w:rsidR="00D86E4E">
          <w:rPr>
            <w:rFonts w:asciiTheme="minorHAnsi" w:eastAsiaTheme="minorEastAsia" w:hAnsiTheme="minorHAnsi" w:cstheme="minorBidi"/>
            <w:iCs w:val="0"/>
            <w:sz w:val="22"/>
            <w:szCs w:val="22"/>
            <w:lang w:val="en-US"/>
          </w:rPr>
          <w:tab/>
        </w:r>
        <w:r w:rsidR="00D86E4E" w:rsidRPr="005009E6">
          <w:rPr>
            <w:rStyle w:val="Hyperlink"/>
          </w:rPr>
          <w:t>Komponentai</w:t>
        </w:r>
        <w:r w:rsidR="00D86E4E">
          <w:rPr>
            <w:webHidden/>
          </w:rPr>
          <w:tab/>
        </w:r>
        <w:r w:rsidR="00D86E4E">
          <w:rPr>
            <w:webHidden/>
          </w:rPr>
          <w:fldChar w:fldCharType="begin"/>
        </w:r>
        <w:r w:rsidR="00D86E4E">
          <w:rPr>
            <w:webHidden/>
          </w:rPr>
          <w:instrText xml:space="preserve"> PAGEREF _Toc40959976 \h </w:instrText>
        </w:r>
        <w:r w:rsidR="00D86E4E">
          <w:rPr>
            <w:webHidden/>
          </w:rPr>
        </w:r>
        <w:r w:rsidR="00D86E4E">
          <w:rPr>
            <w:webHidden/>
          </w:rPr>
          <w:fldChar w:fldCharType="separate"/>
        </w:r>
        <w:r w:rsidR="00D86E4E">
          <w:rPr>
            <w:webHidden/>
          </w:rPr>
          <w:t>26</w:t>
        </w:r>
        <w:r w:rsidR="00D86E4E">
          <w:rPr>
            <w:webHidden/>
          </w:rPr>
          <w:fldChar w:fldCharType="end"/>
        </w:r>
      </w:hyperlink>
    </w:p>
    <w:p w14:paraId="42FFE7BE" w14:textId="5F74D4FC" w:rsidR="00D86E4E" w:rsidRDefault="006C2479">
      <w:pPr>
        <w:pStyle w:val="TOC3"/>
        <w:rPr>
          <w:rFonts w:asciiTheme="minorHAnsi" w:eastAsiaTheme="minorEastAsia" w:hAnsiTheme="minorHAnsi" w:cstheme="minorBidi"/>
          <w:iCs w:val="0"/>
          <w:sz w:val="22"/>
          <w:szCs w:val="22"/>
          <w:lang w:val="en-US"/>
        </w:rPr>
      </w:pPr>
      <w:hyperlink w:anchor="_Toc40959977" w:history="1">
        <w:r w:rsidR="00D86E4E" w:rsidRPr="005009E6">
          <w:rPr>
            <w:rStyle w:val="Hyperlink"/>
          </w:rPr>
          <w:t>2.3.7.</w:t>
        </w:r>
        <w:r w:rsidR="00D86E4E">
          <w:rPr>
            <w:rFonts w:asciiTheme="minorHAnsi" w:eastAsiaTheme="minorEastAsia" w:hAnsiTheme="minorHAnsi" w:cstheme="minorBidi"/>
            <w:iCs w:val="0"/>
            <w:sz w:val="22"/>
            <w:szCs w:val="22"/>
            <w:lang w:val="en-US"/>
          </w:rPr>
          <w:tab/>
        </w:r>
        <w:r w:rsidR="00D86E4E" w:rsidRPr="005009E6">
          <w:rPr>
            <w:rStyle w:val="Hyperlink"/>
          </w:rPr>
          <w:t>Sąsajos įvertinimas pagal vartotojo patyrimą, profesinę terminologiją</w:t>
        </w:r>
        <w:r w:rsidR="00D86E4E">
          <w:rPr>
            <w:webHidden/>
          </w:rPr>
          <w:tab/>
        </w:r>
        <w:r w:rsidR="00D86E4E">
          <w:rPr>
            <w:webHidden/>
          </w:rPr>
          <w:fldChar w:fldCharType="begin"/>
        </w:r>
        <w:r w:rsidR="00D86E4E">
          <w:rPr>
            <w:webHidden/>
          </w:rPr>
          <w:instrText xml:space="preserve"> PAGEREF _Toc40959977 \h </w:instrText>
        </w:r>
        <w:r w:rsidR="00D86E4E">
          <w:rPr>
            <w:webHidden/>
          </w:rPr>
        </w:r>
        <w:r w:rsidR="00D86E4E">
          <w:rPr>
            <w:webHidden/>
          </w:rPr>
          <w:fldChar w:fldCharType="separate"/>
        </w:r>
        <w:r w:rsidR="00D86E4E">
          <w:rPr>
            <w:webHidden/>
          </w:rPr>
          <w:t>26</w:t>
        </w:r>
        <w:r w:rsidR="00D86E4E">
          <w:rPr>
            <w:webHidden/>
          </w:rPr>
          <w:fldChar w:fldCharType="end"/>
        </w:r>
      </w:hyperlink>
    </w:p>
    <w:p w14:paraId="6E6A2AAE" w14:textId="676E582D" w:rsidR="00D86E4E" w:rsidRDefault="006C2479">
      <w:pPr>
        <w:pStyle w:val="TOC3"/>
        <w:rPr>
          <w:rFonts w:asciiTheme="minorHAnsi" w:eastAsiaTheme="minorEastAsia" w:hAnsiTheme="minorHAnsi" w:cstheme="minorBidi"/>
          <w:iCs w:val="0"/>
          <w:sz w:val="22"/>
          <w:szCs w:val="22"/>
          <w:lang w:val="en-US"/>
        </w:rPr>
      </w:pPr>
      <w:hyperlink w:anchor="_Toc40959978" w:history="1">
        <w:r w:rsidR="00D86E4E" w:rsidRPr="005009E6">
          <w:rPr>
            <w:rStyle w:val="Hyperlink"/>
          </w:rPr>
          <w:t>2.3.8.</w:t>
        </w:r>
        <w:r w:rsidR="00D86E4E">
          <w:rPr>
            <w:rFonts w:asciiTheme="minorHAnsi" w:eastAsiaTheme="minorEastAsia" w:hAnsiTheme="minorHAnsi" w:cstheme="minorBidi"/>
            <w:iCs w:val="0"/>
            <w:sz w:val="22"/>
            <w:szCs w:val="22"/>
            <w:lang w:val="en-US"/>
          </w:rPr>
          <w:tab/>
        </w:r>
        <w:r w:rsidR="00D86E4E" w:rsidRPr="005009E6">
          <w:rPr>
            <w:rStyle w:val="Hyperlink"/>
          </w:rPr>
          <w:t>Duomenų kontrolė</w:t>
        </w:r>
        <w:r w:rsidR="00D86E4E">
          <w:rPr>
            <w:webHidden/>
          </w:rPr>
          <w:tab/>
        </w:r>
        <w:r w:rsidR="00D86E4E">
          <w:rPr>
            <w:webHidden/>
          </w:rPr>
          <w:fldChar w:fldCharType="begin"/>
        </w:r>
        <w:r w:rsidR="00D86E4E">
          <w:rPr>
            <w:webHidden/>
          </w:rPr>
          <w:instrText xml:space="preserve"> PAGEREF _Toc40959978 \h </w:instrText>
        </w:r>
        <w:r w:rsidR="00D86E4E">
          <w:rPr>
            <w:webHidden/>
          </w:rPr>
        </w:r>
        <w:r w:rsidR="00D86E4E">
          <w:rPr>
            <w:webHidden/>
          </w:rPr>
          <w:fldChar w:fldCharType="separate"/>
        </w:r>
        <w:r w:rsidR="00D86E4E">
          <w:rPr>
            <w:webHidden/>
          </w:rPr>
          <w:t>26</w:t>
        </w:r>
        <w:r w:rsidR="00D86E4E">
          <w:rPr>
            <w:webHidden/>
          </w:rPr>
          <w:fldChar w:fldCharType="end"/>
        </w:r>
      </w:hyperlink>
    </w:p>
    <w:p w14:paraId="79F43A10" w14:textId="2842D482" w:rsidR="00D86E4E" w:rsidRDefault="006C2479">
      <w:pPr>
        <w:pStyle w:val="TOC2"/>
        <w:rPr>
          <w:rFonts w:asciiTheme="minorHAnsi" w:eastAsiaTheme="minorEastAsia" w:hAnsiTheme="minorHAnsi" w:cstheme="minorBidi"/>
          <w:sz w:val="22"/>
          <w:szCs w:val="22"/>
          <w:lang w:val="en-US"/>
        </w:rPr>
      </w:pPr>
      <w:hyperlink w:anchor="_Toc40959979" w:history="1">
        <w:r w:rsidR="00D86E4E" w:rsidRPr="005009E6">
          <w:rPr>
            <w:rStyle w:val="Hyperlink"/>
          </w:rPr>
          <w:t>2.4.</w:t>
        </w:r>
        <w:r w:rsidR="00D86E4E">
          <w:rPr>
            <w:rFonts w:asciiTheme="minorHAnsi" w:eastAsiaTheme="minorEastAsia" w:hAnsiTheme="minorHAnsi" w:cstheme="minorBidi"/>
            <w:sz w:val="22"/>
            <w:szCs w:val="22"/>
            <w:lang w:val="en-US"/>
          </w:rPr>
          <w:tab/>
        </w:r>
        <w:r w:rsidR="00D86E4E" w:rsidRPr="005009E6">
          <w:rPr>
            <w:rStyle w:val="Hyperlink"/>
          </w:rPr>
          <w:t>Testavimo eiga ir rezultatai</w:t>
        </w:r>
        <w:r w:rsidR="00D86E4E">
          <w:rPr>
            <w:webHidden/>
          </w:rPr>
          <w:tab/>
        </w:r>
        <w:r w:rsidR="00D86E4E">
          <w:rPr>
            <w:webHidden/>
          </w:rPr>
          <w:fldChar w:fldCharType="begin"/>
        </w:r>
        <w:r w:rsidR="00D86E4E">
          <w:rPr>
            <w:webHidden/>
          </w:rPr>
          <w:instrText xml:space="preserve"> PAGEREF _Toc40959979 \h </w:instrText>
        </w:r>
        <w:r w:rsidR="00D86E4E">
          <w:rPr>
            <w:webHidden/>
          </w:rPr>
        </w:r>
        <w:r w:rsidR="00D86E4E">
          <w:rPr>
            <w:webHidden/>
          </w:rPr>
          <w:fldChar w:fldCharType="separate"/>
        </w:r>
        <w:r w:rsidR="00D86E4E">
          <w:rPr>
            <w:webHidden/>
          </w:rPr>
          <w:t>26</w:t>
        </w:r>
        <w:r w:rsidR="00D86E4E">
          <w:rPr>
            <w:webHidden/>
          </w:rPr>
          <w:fldChar w:fldCharType="end"/>
        </w:r>
      </w:hyperlink>
    </w:p>
    <w:p w14:paraId="29646489" w14:textId="35489F82" w:rsidR="00D86E4E" w:rsidRDefault="006C2479">
      <w:pPr>
        <w:pStyle w:val="TOC3"/>
        <w:rPr>
          <w:rFonts w:asciiTheme="minorHAnsi" w:eastAsiaTheme="minorEastAsia" w:hAnsiTheme="minorHAnsi" w:cstheme="minorBidi"/>
          <w:iCs w:val="0"/>
          <w:sz w:val="22"/>
          <w:szCs w:val="22"/>
          <w:lang w:val="en-US"/>
        </w:rPr>
      </w:pPr>
      <w:hyperlink w:anchor="_Toc40959980" w:history="1">
        <w:r w:rsidR="00D86E4E" w:rsidRPr="005009E6">
          <w:rPr>
            <w:rStyle w:val="Hyperlink"/>
          </w:rPr>
          <w:t>2.4.1.</w:t>
        </w:r>
        <w:r w:rsidR="00D86E4E">
          <w:rPr>
            <w:rFonts w:asciiTheme="minorHAnsi" w:eastAsiaTheme="minorEastAsia" w:hAnsiTheme="minorHAnsi" w:cstheme="minorBidi"/>
            <w:iCs w:val="0"/>
            <w:sz w:val="22"/>
            <w:szCs w:val="22"/>
            <w:lang w:val="en-US"/>
          </w:rPr>
          <w:tab/>
        </w:r>
        <w:r w:rsidR="00D86E4E" w:rsidRPr="005009E6">
          <w:rPr>
            <w:rStyle w:val="Hyperlink"/>
          </w:rPr>
          <w:t>Vienetų testai</w:t>
        </w:r>
        <w:r w:rsidR="00D86E4E">
          <w:rPr>
            <w:webHidden/>
          </w:rPr>
          <w:tab/>
        </w:r>
        <w:r w:rsidR="00D86E4E">
          <w:rPr>
            <w:webHidden/>
          </w:rPr>
          <w:fldChar w:fldCharType="begin"/>
        </w:r>
        <w:r w:rsidR="00D86E4E">
          <w:rPr>
            <w:webHidden/>
          </w:rPr>
          <w:instrText xml:space="preserve"> PAGEREF _Toc40959980 \h </w:instrText>
        </w:r>
        <w:r w:rsidR="00D86E4E">
          <w:rPr>
            <w:webHidden/>
          </w:rPr>
        </w:r>
        <w:r w:rsidR="00D86E4E">
          <w:rPr>
            <w:webHidden/>
          </w:rPr>
          <w:fldChar w:fldCharType="separate"/>
        </w:r>
        <w:r w:rsidR="00D86E4E">
          <w:rPr>
            <w:webHidden/>
          </w:rPr>
          <w:t>27</w:t>
        </w:r>
        <w:r w:rsidR="00D86E4E">
          <w:rPr>
            <w:webHidden/>
          </w:rPr>
          <w:fldChar w:fldCharType="end"/>
        </w:r>
      </w:hyperlink>
    </w:p>
    <w:p w14:paraId="0B71A4D4" w14:textId="7BC7F3C9" w:rsidR="00D86E4E" w:rsidRDefault="006C2479">
      <w:pPr>
        <w:pStyle w:val="TOC3"/>
        <w:rPr>
          <w:rFonts w:asciiTheme="minorHAnsi" w:eastAsiaTheme="minorEastAsia" w:hAnsiTheme="minorHAnsi" w:cstheme="minorBidi"/>
          <w:iCs w:val="0"/>
          <w:sz w:val="22"/>
          <w:szCs w:val="22"/>
          <w:lang w:val="en-US"/>
        </w:rPr>
      </w:pPr>
      <w:hyperlink w:anchor="_Toc40959981" w:history="1">
        <w:r w:rsidR="00D86E4E" w:rsidRPr="005009E6">
          <w:rPr>
            <w:rStyle w:val="Hyperlink"/>
          </w:rPr>
          <w:t>2.4.2.</w:t>
        </w:r>
        <w:r w:rsidR="00D86E4E">
          <w:rPr>
            <w:rFonts w:asciiTheme="minorHAnsi" w:eastAsiaTheme="minorEastAsia" w:hAnsiTheme="minorHAnsi" w:cstheme="minorBidi"/>
            <w:iCs w:val="0"/>
            <w:sz w:val="22"/>
            <w:szCs w:val="22"/>
            <w:lang w:val="en-US"/>
          </w:rPr>
          <w:tab/>
        </w:r>
        <w:r w:rsidR="00D86E4E" w:rsidRPr="005009E6">
          <w:rPr>
            <w:rStyle w:val="Hyperlink"/>
          </w:rPr>
          <w:t>Integraciniai testai</w:t>
        </w:r>
        <w:r w:rsidR="00D86E4E">
          <w:rPr>
            <w:webHidden/>
          </w:rPr>
          <w:tab/>
        </w:r>
        <w:r w:rsidR="00D86E4E">
          <w:rPr>
            <w:webHidden/>
          </w:rPr>
          <w:fldChar w:fldCharType="begin"/>
        </w:r>
        <w:r w:rsidR="00D86E4E">
          <w:rPr>
            <w:webHidden/>
          </w:rPr>
          <w:instrText xml:space="preserve"> PAGEREF _Toc40959981 \h </w:instrText>
        </w:r>
        <w:r w:rsidR="00D86E4E">
          <w:rPr>
            <w:webHidden/>
          </w:rPr>
        </w:r>
        <w:r w:rsidR="00D86E4E">
          <w:rPr>
            <w:webHidden/>
          </w:rPr>
          <w:fldChar w:fldCharType="separate"/>
        </w:r>
        <w:r w:rsidR="00D86E4E">
          <w:rPr>
            <w:webHidden/>
          </w:rPr>
          <w:t>27</w:t>
        </w:r>
        <w:r w:rsidR="00D86E4E">
          <w:rPr>
            <w:webHidden/>
          </w:rPr>
          <w:fldChar w:fldCharType="end"/>
        </w:r>
      </w:hyperlink>
    </w:p>
    <w:p w14:paraId="21CD1051" w14:textId="16E42715" w:rsidR="00D86E4E" w:rsidRDefault="006C2479">
      <w:pPr>
        <w:pStyle w:val="TOC3"/>
        <w:rPr>
          <w:rFonts w:asciiTheme="minorHAnsi" w:eastAsiaTheme="minorEastAsia" w:hAnsiTheme="minorHAnsi" w:cstheme="minorBidi"/>
          <w:iCs w:val="0"/>
          <w:sz w:val="22"/>
          <w:szCs w:val="22"/>
          <w:lang w:val="en-US"/>
        </w:rPr>
      </w:pPr>
      <w:hyperlink w:anchor="_Toc40959982" w:history="1">
        <w:r w:rsidR="00D86E4E" w:rsidRPr="005009E6">
          <w:rPr>
            <w:rStyle w:val="Hyperlink"/>
          </w:rPr>
          <w:t>2.4.3.</w:t>
        </w:r>
        <w:r w:rsidR="00D86E4E">
          <w:rPr>
            <w:rFonts w:asciiTheme="minorHAnsi" w:eastAsiaTheme="minorEastAsia" w:hAnsiTheme="minorHAnsi" w:cstheme="minorBidi"/>
            <w:iCs w:val="0"/>
            <w:sz w:val="22"/>
            <w:szCs w:val="22"/>
            <w:lang w:val="en-US"/>
          </w:rPr>
          <w:tab/>
        </w:r>
        <w:r w:rsidR="00D86E4E" w:rsidRPr="005009E6">
          <w:rPr>
            <w:rStyle w:val="Hyperlink"/>
          </w:rPr>
          <w:t>Rankiniai testai</w:t>
        </w:r>
        <w:r w:rsidR="00D86E4E">
          <w:rPr>
            <w:webHidden/>
          </w:rPr>
          <w:tab/>
        </w:r>
        <w:r w:rsidR="00D86E4E">
          <w:rPr>
            <w:webHidden/>
          </w:rPr>
          <w:fldChar w:fldCharType="begin"/>
        </w:r>
        <w:r w:rsidR="00D86E4E">
          <w:rPr>
            <w:webHidden/>
          </w:rPr>
          <w:instrText xml:space="preserve"> PAGEREF _Toc40959982 \h </w:instrText>
        </w:r>
        <w:r w:rsidR="00D86E4E">
          <w:rPr>
            <w:webHidden/>
          </w:rPr>
        </w:r>
        <w:r w:rsidR="00D86E4E">
          <w:rPr>
            <w:webHidden/>
          </w:rPr>
          <w:fldChar w:fldCharType="separate"/>
        </w:r>
        <w:r w:rsidR="00D86E4E">
          <w:rPr>
            <w:webHidden/>
          </w:rPr>
          <w:t>30</w:t>
        </w:r>
        <w:r w:rsidR="00D86E4E">
          <w:rPr>
            <w:webHidden/>
          </w:rPr>
          <w:fldChar w:fldCharType="end"/>
        </w:r>
      </w:hyperlink>
    </w:p>
    <w:p w14:paraId="52F7A8D9" w14:textId="79853F1D" w:rsidR="00D86E4E" w:rsidRDefault="006C2479">
      <w:pPr>
        <w:pStyle w:val="TOC2"/>
        <w:rPr>
          <w:rFonts w:asciiTheme="minorHAnsi" w:eastAsiaTheme="minorEastAsia" w:hAnsiTheme="minorHAnsi" w:cstheme="minorBidi"/>
          <w:sz w:val="22"/>
          <w:szCs w:val="22"/>
          <w:lang w:val="en-US"/>
        </w:rPr>
      </w:pPr>
      <w:hyperlink w:anchor="_Toc40959983" w:history="1">
        <w:r w:rsidR="00D86E4E" w:rsidRPr="005009E6">
          <w:rPr>
            <w:rStyle w:val="Hyperlink"/>
          </w:rPr>
          <w:t>2.5.</w:t>
        </w:r>
        <w:r w:rsidR="00D86E4E">
          <w:rPr>
            <w:rFonts w:asciiTheme="minorHAnsi" w:eastAsiaTheme="minorEastAsia" w:hAnsiTheme="minorHAnsi" w:cstheme="minorBidi"/>
            <w:sz w:val="22"/>
            <w:szCs w:val="22"/>
            <w:lang w:val="en-US"/>
          </w:rPr>
          <w:tab/>
        </w:r>
        <w:r w:rsidR="00D86E4E" w:rsidRPr="005009E6">
          <w:rPr>
            <w:rStyle w:val="Hyperlink"/>
          </w:rPr>
          <w:t>Dokumentacija</w:t>
        </w:r>
        <w:r w:rsidR="00D86E4E">
          <w:rPr>
            <w:webHidden/>
          </w:rPr>
          <w:tab/>
        </w:r>
        <w:r w:rsidR="00D86E4E">
          <w:rPr>
            <w:webHidden/>
          </w:rPr>
          <w:fldChar w:fldCharType="begin"/>
        </w:r>
        <w:r w:rsidR="00D86E4E">
          <w:rPr>
            <w:webHidden/>
          </w:rPr>
          <w:instrText xml:space="preserve"> PAGEREF _Toc40959983 \h </w:instrText>
        </w:r>
        <w:r w:rsidR="00D86E4E">
          <w:rPr>
            <w:webHidden/>
          </w:rPr>
        </w:r>
        <w:r w:rsidR="00D86E4E">
          <w:rPr>
            <w:webHidden/>
          </w:rPr>
          <w:fldChar w:fldCharType="separate"/>
        </w:r>
        <w:r w:rsidR="00D86E4E">
          <w:rPr>
            <w:webHidden/>
          </w:rPr>
          <w:t>31</w:t>
        </w:r>
        <w:r w:rsidR="00D86E4E">
          <w:rPr>
            <w:webHidden/>
          </w:rPr>
          <w:fldChar w:fldCharType="end"/>
        </w:r>
      </w:hyperlink>
    </w:p>
    <w:p w14:paraId="02157A3B" w14:textId="651C0ECB" w:rsidR="00D86E4E" w:rsidRDefault="006C2479">
      <w:pPr>
        <w:pStyle w:val="TOC3"/>
        <w:rPr>
          <w:rFonts w:asciiTheme="minorHAnsi" w:eastAsiaTheme="minorEastAsia" w:hAnsiTheme="minorHAnsi" w:cstheme="minorBidi"/>
          <w:iCs w:val="0"/>
          <w:sz w:val="22"/>
          <w:szCs w:val="22"/>
          <w:lang w:val="en-US"/>
        </w:rPr>
      </w:pPr>
      <w:hyperlink w:anchor="_Toc40959984" w:history="1">
        <w:r w:rsidR="00D86E4E" w:rsidRPr="005009E6">
          <w:rPr>
            <w:rStyle w:val="Hyperlink"/>
          </w:rPr>
          <w:t>2.5.1.</w:t>
        </w:r>
        <w:r w:rsidR="00D86E4E">
          <w:rPr>
            <w:rFonts w:asciiTheme="minorHAnsi" w:eastAsiaTheme="minorEastAsia" w:hAnsiTheme="minorHAnsi" w:cstheme="minorBidi"/>
            <w:iCs w:val="0"/>
            <w:sz w:val="22"/>
            <w:szCs w:val="22"/>
            <w:lang w:val="en-US"/>
          </w:rPr>
          <w:tab/>
        </w:r>
        <w:r w:rsidR="00D86E4E" w:rsidRPr="005009E6">
          <w:rPr>
            <w:rStyle w:val="Hyperlink"/>
          </w:rPr>
          <w:t>Apibendrintas sistemos galimybių sąrašas</w:t>
        </w:r>
        <w:r w:rsidR="00D86E4E">
          <w:rPr>
            <w:webHidden/>
          </w:rPr>
          <w:tab/>
        </w:r>
        <w:r w:rsidR="00D86E4E">
          <w:rPr>
            <w:webHidden/>
          </w:rPr>
          <w:fldChar w:fldCharType="begin"/>
        </w:r>
        <w:r w:rsidR="00D86E4E">
          <w:rPr>
            <w:webHidden/>
          </w:rPr>
          <w:instrText xml:space="preserve"> PAGEREF _Toc40959984 \h </w:instrText>
        </w:r>
        <w:r w:rsidR="00D86E4E">
          <w:rPr>
            <w:webHidden/>
          </w:rPr>
        </w:r>
        <w:r w:rsidR="00D86E4E">
          <w:rPr>
            <w:webHidden/>
          </w:rPr>
          <w:fldChar w:fldCharType="separate"/>
        </w:r>
        <w:r w:rsidR="00D86E4E">
          <w:rPr>
            <w:webHidden/>
          </w:rPr>
          <w:t>31</w:t>
        </w:r>
        <w:r w:rsidR="00D86E4E">
          <w:rPr>
            <w:webHidden/>
          </w:rPr>
          <w:fldChar w:fldCharType="end"/>
        </w:r>
      </w:hyperlink>
    </w:p>
    <w:p w14:paraId="0CFEE468" w14:textId="3380A619" w:rsidR="00D86E4E" w:rsidRDefault="006C2479">
      <w:pPr>
        <w:pStyle w:val="TOC3"/>
        <w:rPr>
          <w:rFonts w:asciiTheme="minorHAnsi" w:eastAsiaTheme="minorEastAsia" w:hAnsiTheme="minorHAnsi" w:cstheme="minorBidi"/>
          <w:iCs w:val="0"/>
          <w:sz w:val="22"/>
          <w:szCs w:val="22"/>
          <w:lang w:val="en-US"/>
        </w:rPr>
      </w:pPr>
      <w:hyperlink w:anchor="_Toc40959985" w:history="1">
        <w:r w:rsidR="00D86E4E" w:rsidRPr="005009E6">
          <w:rPr>
            <w:rStyle w:val="Hyperlink"/>
          </w:rPr>
          <w:t>2.5.2.</w:t>
        </w:r>
        <w:r w:rsidR="00D86E4E">
          <w:rPr>
            <w:rFonts w:asciiTheme="minorHAnsi" w:eastAsiaTheme="minorEastAsia" w:hAnsiTheme="minorHAnsi" w:cstheme="minorBidi"/>
            <w:iCs w:val="0"/>
            <w:sz w:val="22"/>
            <w:szCs w:val="22"/>
            <w:lang w:val="en-US"/>
          </w:rPr>
          <w:tab/>
        </w:r>
        <w:r w:rsidR="00D86E4E" w:rsidRPr="005009E6">
          <w:rPr>
            <w:rStyle w:val="Hyperlink"/>
          </w:rPr>
          <w:t>Galutinio vartotojo dokumentacija</w:t>
        </w:r>
        <w:r w:rsidR="00D86E4E">
          <w:rPr>
            <w:webHidden/>
          </w:rPr>
          <w:tab/>
        </w:r>
        <w:r w:rsidR="00D86E4E">
          <w:rPr>
            <w:webHidden/>
          </w:rPr>
          <w:fldChar w:fldCharType="begin"/>
        </w:r>
        <w:r w:rsidR="00D86E4E">
          <w:rPr>
            <w:webHidden/>
          </w:rPr>
          <w:instrText xml:space="preserve"> PAGEREF _Toc40959985 \h </w:instrText>
        </w:r>
        <w:r w:rsidR="00D86E4E">
          <w:rPr>
            <w:webHidden/>
          </w:rPr>
        </w:r>
        <w:r w:rsidR="00D86E4E">
          <w:rPr>
            <w:webHidden/>
          </w:rPr>
          <w:fldChar w:fldCharType="separate"/>
        </w:r>
        <w:r w:rsidR="00D86E4E">
          <w:rPr>
            <w:webHidden/>
          </w:rPr>
          <w:t>31</w:t>
        </w:r>
        <w:r w:rsidR="00D86E4E">
          <w:rPr>
            <w:webHidden/>
          </w:rPr>
          <w:fldChar w:fldCharType="end"/>
        </w:r>
      </w:hyperlink>
    </w:p>
    <w:p w14:paraId="298D1B63" w14:textId="449C8356" w:rsidR="00D86E4E" w:rsidRDefault="006C2479">
      <w:pPr>
        <w:pStyle w:val="TOC1"/>
        <w:rPr>
          <w:rFonts w:asciiTheme="minorHAnsi" w:eastAsiaTheme="minorEastAsia" w:hAnsiTheme="minorHAnsi" w:cstheme="minorBidi"/>
          <w:bCs w:val="0"/>
          <w:sz w:val="22"/>
          <w:szCs w:val="22"/>
          <w:lang w:val="en-US"/>
        </w:rPr>
      </w:pPr>
      <w:hyperlink w:anchor="_Toc40959986" w:history="1">
        <w:r w:rsidR="00D86E4E" w:rsidRPr="005009E6">
          <w:rPr>
            <w:rStyle w:val="Hyperlink"/>
          </w:rPr>
          <w:t>Išvados</w:t>
        </w:r>
        <w:r w:rsidR="00D86E4E">
          <w:rPr>
            <w:webHidden/>
          </w:rPr>
          <w:tab/>
        </w:r>
        <w:r w:rsidR="00D86E4E">
          <w:rPr>
            <w:webHidden/>
          </w:rPr>
          <w:fldChar w:fldCharType="begin"/>
        </w:r>
        <w:r w:rsidR="00D86E4E">
          <w:rPr>
            <w:webHidden/>
          </w:rPr>
          <w:instrText xml:space="preserve"> PAGEREF _Toc40959986 \h </w:instrText>
        </w:r>
        <w:r w:rsidR="00D86E4E">
          <w:rPr>
            <w:webHidden/>
          </w:rPr>
        </w:r>
        <w:r w:rsidR="00D86E4E">
          <w:rPr>
            <w:webHidden/>
          </w:rPr>
          <w:fldChar w:fldCharType="separate"/>
        </w:r>
        <w:r w:rsidR="00D86E4E">
          <w:rPr>
            <w:webHidden/>
          </w:rPr>
          <w:t>43</w:t>
        </w:r>
        <w:r w:rsidR="00D86E4E">
          <w:rPr>
            <w:webHidden/>
          </w:rPr>
          <w:fldChar w:fldCharType="end"/>
        </w:r>
      </w:hyperlink>
    </w:p>
    <w:p w14:paraId="256078E1" w14:textId="2F0051E9" w:rsidR="00D86E4E" w:rsidRDefault="006C2479">
      <w:pPr>
        <w:pStyle w:val="TOC1"/>
        <w:rPr>
          <w:rFonts w:asciiTheme="minorHAnsi" w:eastAsiaTheme="minorEastAsia" w:hAnsiTheme="minorHAnsi" w:cstheme="minorBidi"/>
          <w:bCs w:val="0"/>
          <w:sz w:val="22"/>
          <w:szCs w:val="22"/>
          <w:lang w:val="en-US"/>
        </w:rPr>
      </w:pPr>
      <w:hyperlink w:anchor="_Toc40959987" w:history="1">
        <w:r w:rsidR="00D86E4E" w:rsidRPr="005009E6">
          <w:rPr>
            <w:rStyle w:val="Hyperlink"/>
          </w:rPr>
          <w:t>Literatūros sąrašas</w:t>
        </w:r>
        <w:r w:rsidR="00D86E4E">
          <w:rPr>
            <w:webHidden/>
          </w:rPr>
          <w:tab/>
        </w:r>
        <w:r w:rsidR="00D86E4E">
          <w:rPr>
            <w:webHidden/>
          </w:rPr>
          <w:fldChar w:fldCharType="begin"/>
        </w:r>
        <w:r w:rsidR="00D86E4E">
          <w:rPr>
            <w:webHidden/>
          </w:rPr>
          <w:instrText xml:space="preserve"> PAGEREF _Toc40959987 \h </w:instrText>
        </w:r>
        <w:r w:rsidR="00D86E4E">
          <w:rPr>
            <w:webHidden/>
          </w:rPr>
        </w:r>
        <w:r w:rsidR="00D86E4E">
          <w:rPr>
            <w:webHidden/>
          </w:rPr>
          <w:fldChar w:fldCharType="separate"/>
        </w:r>
        <w:r w:rsidR="00D86E4E">
          <w:rPr>
            <w:webHidden/>
          </w:rPr>
          <w:t>44</w:t>
        </w:r>
        <w:r w:rsidR="00D86E4E">
          <w:rPr>
            <w:webHidden/>
          </w:rPr>
          <w:fldChar w:fldCharType="end"/>
        </w:r>
      </w:hyperlink>
    </w:p>
    <w:p w14:paraId="5FE64D02" w14:textId="010A04C1" w:rsidR="00540631" w:rsidRDefault="00E867C5" w:rsidP="0023733C">
      <w:r>
        <w:fldChar w:fldCharType="end"/>
      </w:r>
    </w:p>
    <w:p w14:paraId="660A2DA6" w14:textId="77777777" w:rsidR="00540631" w:rsidRDefault="00540631">
      <w:pPr>
        <w:spacing w:before="0" w:after="0" w:line="240" w:lineRule="auto"/>
        <w:ind w:firstLine="0"/>
        <w:contextualSpacing w:val="0"/>
        <w:jc w:val="left"/>
      </w:pPr>
      <w:r>
        <w:br w:type="page"/>
      </w:r>
    </w:p>
    <w:p w14:paraId="401949F5" w14:textId="03892CFC" w:rsidR="00540631" w:rsidRDefault="00540631" w:rsidP="00540631">
      <w:pPr>
        <w:pStyle w:val="Antratbenr"/>
      </w:pPr>
      <w:bookmarkStart w:id="0" w:name="_Toc40959935"/>
      <w:r>
        <w:lastRenderedPageBreak/>
        <w:t>Paveikslėlių sąrašas</w:t>
      </w:r>
      <w:bookmarkEnd w:id="0"/>
    </w:p>
    <w:p w14:paraId="532103B5" w14:textId="34D8B1BF" w:rsidR="00540631" w:rsidRDefault="00540631">
      <w:pPr>
        <w:pStyle w:val="TableofFigures"/>
        <w:tabs>
          <w:tab w:val="right" w:leader="dot" w:pos="9911"/>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40958500" w:history="1">
        <w:r w:rsidRPr="0015381C">
          <w:rPr>
            <w:rStyle w:val="Hyperlink"/>
            <w:b/>
            <w:bCs/>
            <w:noProof/>
          </w:rPr>
          <w:t xml:space="preserve">Pav. 2.1 </w:t>
        </w:r>
        <w:r w:rsidRPr="0015381C">
          <w:rPr>
            <w:rStyle w:val="Hyperlink"/>
            <w:noProof/>
          </w:rPr>
          <w:t>Panaudos atvejų diagrama</w:t>
        </w:r>
        <w:r>
          <w:rPr>
            <w:noProof/>
            <w:webHidden/>
          </w:rPr>
          <w:tab/>
        </w:r>
        <w:r>
          <w:rPr>
            <w:noProof/>
            <w:webHidden/>
          </w:rPr>
          <w:fldChar w:fldCharType="begin"/>
        </w:r>
        <w:r>
          <w:rPr>
            <w:noProof/>
            <w:webHidden/>
          </w:rPr>
          <w:instrText xml:space="preserve"> PAGEREF _Toc40958500 \h </w:instrText>
        </w:r>
        <w:r>
          <w:rPr>
            <w:noProof/>
            <w:webHidden/>
          </w:rPr>
        </w:r>
        <w:r>
          <w:rPr>
            <w:noProof/>
            <w:webHidden/>
          </w:rPr>
          <w:fldChar w:fldCharType="separate"/>
        </w:r>
        <w:r>
          <w:rPr>
            <w:noProof/>
            <w:webHidden/>
          </w:rPr>
          <w:t>13</w:t>
        </w:r>
        <w:r>
          <w:rPr>
            <w:noProof/>
            <w:webHidden/>
          </w:rPr>
          <w:fldChar w:fldCharType="end"/>
        </w:r>
      </w:hyperlink>
    </w:p>
    <w:p w14:paraId="349808BA" w14:textId="09A36910"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01" w:history="1">
        <w:r w:rsidR="00540631" w:rsidRPr="0015381C">
          <w:rPr>
            <w:rStyle w:val="Hyperlink"/>
            <w:b/>
            <w:bCs/>
            <w:noProof/>
          </w:rPr>
          <w:t>Pav. 2.2.</w:t>
        </w:r>
        <w:r w:rsidR="00540631" w:rsidRPr="0015381C">
          <w:rPr>
            <w:rStyle w:val="Hyperlink"/>
            <w:noProof/>
          </w:rPr>
          <w:t xml:space="preserve"> Prisijungimo langas</w:t>
        </w:r>
        <w:r w:rsidR="00540631">
          <w:rPr>
            <w:noProof/>
            <w:webHidden/>
          </w:rPr>
          <w:tab/>
        </w:r>
        <w:r w:rsidR="00540631">
          <w:rPr>
            <w:noProof/>
            <w:webHidden/>
          </w:rPr>
          <w:fldChar w:fldCharType="begin"/>
        </w:r>
        <w:r w:rsidR="00540631">
          <w:rPr>
            <w:noProof/>
            <w:webHidden/>
          </w:rPr>
          <w:instrText xml:space="preserve"> PAGEREF _Toc40958501 \h </w:instrText>
        </w:r>
        <w:r w:rsidR="00540631">
          <w:rPr>
            <w:noProof/>
            <w:webHidden/>
          </w:rPr>
        </w:r>
        <w:r w:rsidR="00540631">
          <w:rPr>
            <w:noProof/>
            <w:webHidden/>
          </w:rPr>
          <w:fldChar w:fldCharType="separate"/>
        </w:r>
        <w:r w:rsidR="00540631">
          <w:rPr>
            <w:noProof/>
            <w:webHidden/>
          </w:rPr>
          <w:t>18</w:t>
        </w:r>
        <w:r w:rsidR="00540631">
          <w:rPr>
            <w:noProof/>
            <w:webHidden/>
          </w:rPr>
          <w:fldChar w:fldCharType="end"/>
        </w:r>
      </w:hyperlink>
    </w:p>
    <w:p w14:paraId="47939678" w14:textId="7B80598A"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02" w:history="1">
        <w:r w:rsidR="00540631" w:rsidRPr="0015381C">
          <w:rPr>
            <w:rStyle w:val="Hyperlink"/>
            <w:b/>
            <w:bCs/>
            <w:noProof/>
          </w:rPr>
          <w:t>Pav. 2.3</w:t>
        </w:r>
        <w:r w:rsidR="00540631" w:rsidRPr="0015381C">
          <w:rPr>
            <w:rStyle w:val="Hyperlink"/>
            <w:noProof/>
          </w:rPr>
          <w:t>. Susirinkimo kambarių sąrašo langas</w:t>
        </w:r>
        <w:r w:rsidR="00540631">
          <w:rPr>
            <w:noProof/>
            <w:webHidden/>
          </w:rPr>
          <w:tab/>
        </w:r>
        <w:r w:rsidR="00540631">
          <w:rPr>
            <w:noProof/>
            <w:webHidden/>
          </w:rPr>
          <w:fldChar w:fldCharType="begin"/>
        </w:r>
        <w:r w:rsidR="00540631">
          <w:rPr>
            <w:noProof/>
            <w:webHidden/>
          </w:rPr>
          <w:instrText xml:space="preserve"> PAGEREF _Toc40958502 \h </w:instrText>
        </w:r>
        <w:r w:rsidR="00540631">
          <w:rPr>
            <w:noProof/>
            <w:webHidden/>
          </w:rPr>
        </w:r>
        <w:r w:rsidR="00540631">
          <w:rPr>
            <w:noProof/>
            <w:webHidden/>
          </w:rPr>
          <w:fldChar w:fldCharType="separate"/>
        </w:r>
        <w:r w:rsidR="00540631">
          <w:rPr>
            <w:noProof/>
            <w:webHidden/>
          </w:rPr>
          <w:t>18</w:t>
        </w:r>
        <w:r w:rsidR="00540631">
          <w:rPr>
            <w:noProof/>
            <w:webHidden/>
          </w:rPr>
          <w:fldChar w:fldCharType="end"/>
        </w:r>
      </w:hyperlink>
    </w:p>
    <w:p w14:paraId="04005DB4" w14:textId="2F08F19F"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03" w:history="1">
        <w:r w:rsidR="00540631" w:rsidRPr="0015381C">
          <w:rPr>
            <w:rStyle w:val="Hyperlink"/>
            <w:b/>
            <w:bCs/>
            <w:noProof/>
          </w:rPr>
          <w:t>Pav. 2.4.</w:t>
        </w:r>
        <w:r w:rsidR="00540631" w:rsidRPr="0015381C">
          <w:rPr>
            <w:rStyle w:val="Hyperlink"/>
            <w:noProof/>
          </w:rPr>
          <w:t xml:space="preserve"> Susirinkimo kambarių sąrašo langas mobiliesiems įrenginiams</w:t>
        </w:r>
        <w:r w:rsidR="00540631">
          <w:rPr>
            <w:noProof/>
            <w:webHidden/>
          </w:rPr>
          <w:tab/>
        </w:r>
        <w:r w:rsidR="00540631">
          <w:rPr>
            <w:noProof/>
            <w:webHidden/>
          </w:rPr>
          <w:fldChar w:fldCharType="begin"/>
        </w:r>
        <w:r w:rsidR="00540631">
          <w:rPr>
            <w:noProof/>
            <w:webHidden/>
          </w:rPr>
          <w:instrText xml:space="preserve"> PAGEREF _Toc40958503 \h </w:instrText>
        </w:r>
        <w:r w:rsidR="00540631">
          <w:rPr>
            <w:noProof/>
            <w:webHidden/>
          </w:rPr>
        </w:r>
        <w:r w:rsidR="00540631">
          <w:rPr>
            <w:noProof/>
            <w:webHidden/>
          </w:rPr>
          <w:fldChar w:fldCharType="separate"/>
        </w:r>
        <w:r w:rsidR="00540631">
          <w:rPr>
            <w:noProof/>
            <w:webHidden/>
          </w:rPr>
          <w:t>19</w:t>
        </w:r>
        <w:r w:rsidR="00540631">
          <w:rPr>
            <w:noProof/>
            <w:webHidden/>
          </w:rPr>
          <w:fldChar w:fldCharType="end"/>
        </w:r>
      </w:hyperlink>
    </w:p>
    <w:p w14:paraId="1D176948" w14:textId="17934791"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04" w:history="1">
        <w:r w:rsidR="00540631" w:rsidRPr="0015381C">
          <w:rPr>
            <w:rStyle w:val="Hyperlink"/>
            <w:b/>
            <w:bCs/>
            <w:noProof/>
          </w:rPr>
          <w:t>Pav. 2.5.</w:t>
        </w:r>
        <w:r w:rsidR="00540631" w:rsidRPr="0015381C">
          <w:rPr>
            <w:rStyle w:val="Hyperlink"/>
            <w:noProof/>
          </w:rPr>
          <w:t xml:space="preserve"> Susirinkimo kambario rezervavimo langas</w:t>
        </w:r>
        <w:r w:rsidR="00540631">
          <w:rPr>
            <w:noProof/>
            <w:webHidden/>
          </w:rPr>
          <w:tab/>
        </w:r>
        <w:r w:rsidR="00540631">
          <w:rPr>
            <w:noProof/>
            <w:webHidden/>
          </w:rPr>
          <w:fldChar w:fldCharType="begin"/>
        </w:r>
        <w:r w:rsidR="00540631">
          <w:rPr>
            <w:noProof/>
            <w:webHidden/>
          </w:rPr>
          <w:instrText xml:space="preserve"> PAGEREF _Toc40958504 \h </w:instrText>
        </w:r>
        <w:r w:rsidR="00540631">
          <w:rPr>
            <w:noProof/>
            <w:webHidden/>
          </w:rPr>
        </w:r>
        <w:r w:rsidR="00540631">
          <w:rPr>
            <w:noProof/>
            <w:webHidden/>
          </w:rPr>
          <w:fldChar w:fldCharType="separate"/>
        </w:r>
        <w:r w:rsidR="00540631">
          <w:rPr>
            <w:noProof/>
            <w:webHidden/>
          </w:rPr>
          <w:t>19</w:t>
        </w:r>
        <w:r w:rsidR="00540631">
          <w:rPr>
            <w:noProof/>
            <w:webHidden/>
          </w:rPr>
          <w:fldChar w:fldCharType="end"/>
        </w:r>
      </w:hyperlink>
    </w:p>
    <w:p w14:paraId="262EAD0D" w14:textId="48EE7CA8"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05" w:history="1">
        <w:r w:rsidR="00540631" w:rsidRPr="0015381C">
          <w:rPr>
            <w:rStyle w:val="Hyperlink"/>
            <w:b/>
            <w:bCs/>
            <w:noProof/>
          </w:rPr>
          <w:t>Pav. 2.6</w:t>
        </w:r>
        <w:r w:rsidR="00540631" w:rsidRPr="0015381C">
          <w:rPr>
            <w:rStyle w:val="Hyperlink"/>
            <w:noProof/>
          </w:rPr>
          <w:t>. Susirinkimo kambario rezervavimo langas mobiliesiems įrenginiams</w:t>
        </w:r>
        <w:r w:rsidR="00540631">
          <w:rPr>
            <w:noProof/>
            <w:webHidden/>
          </w:rPr>
          <w:tab/>
        </w:r>
        <w:r w:rsidR="00540631">
          <w:rPr>
            <w:noProof/>
            <w:webHidden/>
          </w:rPr>
          <w:fldChar w:fldCharType="begin"/>
        </w:r>
        <w:r w:rsidR="00540631">
          <w:rPr>
            <w:noProof/>
            <w:webHidden/>
          </w:rPr>
          <w:instrText xml:space="preserve"> PAGEREF _Toc40958505 \h </w:instrText>
        </w:r>
        <w:r w:rsidR="00540631">
          <w:rPr>
            <w:noProof/>
            <w:webHidden/>
          </w:rPr>
        </w:r>
        <w:r w:rsidR="00540631">
          <w:rPr>
            <w:noProof/>
            <w:webHidden/>
          </w:rPr>
          <w:fldChar w:fldCharType="separate"/>
        </w:r>
        <w:r w:rsidR="00540631">
          <w:rPr>
            <w:noProof/>
            <w:webHidden/>
          </w:rPr>
          <w:t>20</w:t>
        </w:r>
        <w:r w:rsidR="00540631">
          <w:rPr>
            <w:noProof/>
            <w:webHidden/>
          </w:rPr>
          <w:fldChar w:fldCharType="end"/>
        </w:r>
      </w:hyperlink>
    </w:p>
    <w:p w14:paraId="67B1808C" w14:textId="4FAC1B1E"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06" w:history="1">
        <w:r w:rsidR="00540631" w:rsidRPr="0015381C">
          <w:rPr>
            <w:rStyle w:val="Hyperlink"/>
            <w:b/>
            <w:bCs/>
            <w:noProof/>
          </w:rPr>
          <w:t>Pav. 2.7</w:t>
        </w:r>
        <w:r w:rsidR="00540631" w:rsidRPr="0015381C">
          <w:rPr>
            <w:rStyle w:val="Hyperlink"/>
            <w:noProof/>
          </w:rPr>
          <w:t>. Visų rezervacijų sąrašo peržiūros langas</w:t>
        </w:r>
        <w:r w:rsidR="00540631">
          <w:rPr>
            <w:noProof/>
            <w:webHidden/>
          </w:rPr>
          <w:tab/>
        </w:r>
        <w:r w:rsidR="00540631">
          <w:rPr>
            <w:noProof/>
            <w:webHidden/>
          </w:rPr>
          <w:fldChar w:fldCharType="begin"/>
        </w:r>
        <w:r w:rsidR="00540631">
          <w:rPr>
            <w:noProof/>
            <w:webHidden/>
          </w:rPr>
          <w:instrText xml:space="preserve"> PAGEREF _Toc40958506 \h </w:instrText>
        </w:r>
        <w:r w:rsidR="00540631">
          <w:rPr>
            <w:noProof/>
            <w:webHidden/>
          </w:rPr>
        </w:r>
        <w:r w:rsidR="00540631">
          <w:rPr>
            <w:noProof/>
            <w:webHidden/>
          </w:rPr>
          <w:fldChar w:fldCharType="separate"/>
        </w:r>
        <w:r w:rsidR="00540631">
          <w:rPr>
            <w:noProof/>
            <w:webHidden/>
          </w:rPr>
          <w:t>21</w:t>
        </w:r>
        <w:r w:rsidR="00540631">
          <w:rPr>
            <w:noProof/>
            <w:webHidden/>
          </w:rPr>
          <w:fldChar w:fldCharType="end"/>
        </w:r>
      </w:hyperlink>
    </w:p>
    <w:p w14:paraId="1F9D56E0" w14:textId="460B5E8E"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07" w:history="1">
        <w:r w:rsidR="00540631" w:rsidRPr="0015381C">
          <w:rPr>
            <w:rStyle w:val="Hyperlink"/>
            <w:b/>
            <w:bCs/>
            <w:noProof/>
          </w:rPr>
          <w:t>Pav. 2.8</w:t>
        </w:r>
        <w:r w:rsidR="00540631" w:rsidRPr="0015381C">
          <w:rPr>
            <w:rStyle w:val="Hyperlink"/>
            <w:noProof/>
          </w:rPr>
          <w:t>. Visų vartotojų sąrašo peržiūros langas</w:t>
        </w:r>
        <w:r w:rsidR="00540631">
          <w:rPr>
            <w:noProof/>
            <w:webHidden/>
          </w:rPr>
          <w:tab/>
        </w:r>
        <w:r w:rsidR="00540631">
          <w:rPr>
            <w:noProof/>
            <w:webHidden/>
          </w:rPr>
          <w:fldChar w:fldCharType="begin"/>
        </w:r>
        <w:r w:rsidR="00540631">
          <w:rPr>
            <w:noProof/>
            <w:webHidden/>
          </w:rPr>
          <w:instrText xml:space="preserve"> PAGEREF _Toc40958507 \h </w:instrText>
        </w:r>
        <w:r w:rsidR="00540631">
          <w:rPr>
            <w:noProof/>
            <w:webHidden/>
          </w:rPr>
        </w:r>
        <w:r w:rsidR="00540631">
          <w:rPr>
            <w:noProof/>
            <w:webHidden/>
          </w:rPr>
          <w:fldChar w:fldCharType="separate"/>
        </w:r>
        <w:r w:rsidR="00540631">
          <w:rPr>
            <w:noProof/>
            <w:webHidden/>
          </w:rPr>
          <w:t>21</w:t>
        </w:r>
        <w:r w:rsidR="00540631">
          <w:rPr>
            <w:noProof/>
            <w:webHidden/>
          </w:rPr>
          <w:fldChar w:fldCharType="end"/>
        </w:r>
      </w:hyperlink>
    </w:p>
    <w:p w14:paraId="721A84F2" w14:textId="1A8CBDFF"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08" w:history="1">
        <w:r w:rsidR="00540631" w:rsidRPr="0015381C">
          <w:rPr>
            <w:rStyle w:val="Hyperlink"/>
            <w:b/>
            <w:bCs/>
            <w:noProof/>
          </w:rPr>
          <w:t>Pav. 2.9</w:t>
        </w:r>
        <w:r w:rsidR="00540631" w:rsidRPr="0015381C">
          <w:rPr>
            <w:rStyle w:val="Hyperlink"/>
            <w:noProof/>
          </w:rPr>
          <w:t>. Susirinkimo kambario rezervavimo formos langas mobiliesiems įrenginiams</w:t>
        </w:r>
        <w:r w:rsidR="00540631">
          <w:rPr>
            <w:noProof/>
            <w:webHidden/>
          </w:rPr>
          <w:tab/>
        </w:r>
        <w:r w:rsidR="00540631">
          <w:rPr>
            <w:noProof/>
            <w:webHidden/>
          </w:rPr>
          <w:fldChar w:fldCharType="begin"/>
        </w:r>
        <w:r w:rsidR="00540631">
          <w:rPr>
            <w:noProof/>
            <w:webHidden/>
          </w:rPr>
          <w:instrText xml:space="preserve"> PAGEREF _Toc40958508 \h </w:instrText>
        </w:r>
        <w:r w:rsidR="00540631">
          <w:rPr>
            <w:noProof/>
            <w:webHidden/>
          </w:rPr>
        </w:r>
        <w:r w:rsidR="00540631">
          <w:rPr>
            <w:noProof/>
            <w:webHidden/>
          </w:rPr>
          <w:fldChar w:fldCharType="separate"/>
        </w:r>
        <w:r w:rsidR="00540631">
          <w:rPr>
            <w:noProof/>
            <w:webHidden/>
          </w:rPr>
          <w:t>22</w:t>
        </w:r>
        <w:r w:rsidR="00540631">
          <w:rPr>
            <w:noProof/>
            <w:webHidden/>
          </w:rPr>
          <w:fldChar w:fldCharType="end"/>
        </w:r>
      </w:hyperlink>
    </w:p>
    <w:p w14:paraId="7E6B333E" w14:textId="34CF933E"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09" w:history="1">
        <w:r w:rsidR="00540631" w:rsidRPr="0015381C">
          <w:rPr>
            <w:rStyle w:val="Hyperlink"/>
            <w:b/>
            <w:bCs/>
            <w:noProof/>
          </w:rPr>
          <w:t>Pav. 2.10</w:t>
        </w:r>
        <w:r w:rsidR="00540631" w:rsidRPr="0015381C">
          <w:rPr>
            <w:rStyle w:val="Hyperlink"/>
            <w:noProof/>
          </w:rPr>
          <w:t>. Susirinkimo kambario rezervavimo langas planšetėms</w:t>
        </w:r>
        <w:r w:rsidR="00540631">
          <w:rPr>
            <w:noProof/>
            <w:webHidden/>
          </w:rPr>
          <w:tab/>
        </w:r>
        <w:r w:rsidR="00540631">
          <w:rPr>
            <w:noProof/>
            <w:webHidden/>
          </w:rPr>
          <w:fldChar w:fldCharType="begin"/>
        </w:r>
        <w:r w:rsidR="00540631">
          <w:rPr>
            <w:noProof/>
            <w:webHidden/>
          </w:rPr>
          <w:instrText xml:space="preserve"> PAGEREF _Toc40958509 \h </w:instrText>
        </w:r>
        <w:r w:rsidR="00540631">
          <w:rPr>
            <w:noProof/>
            <w:webHidden/>
          </w:rPr>
        </w:r>
        <w:r w:rsidR="00540631">
          <w:rPr>
            <w:noProof/>
            <w:webHidden/>
          </w:rPr>
          <w:fldChar w:fldCharType="separate"/>
        </w:r>
        <w:r w:rsidR="00540631">
          <w:rPr>
            <w:noProof/>
            <w:webHidden/>
          </w:rPr>
          <w:t>23</w:t>
        </w:r>
        <w:r w:rsidR="00540631">
          <w:rPr>
            <w:noProof/>
            <w:webHidden/>
          </w:rPr>
          <w:fldChar w:fldCharType="end"/>
        </w:r>
      </w:hyperlink>
    </w:p>
    <w:p w14:paraId="7199D120" w14:textId="3595172E"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10" w:history="1">
        <w:r w:rsidR="00540631" w:rsidRPr="0015381C">
          <w:rPr>
            <w:rStyle w:val="Hyperlink"/>
            <w:b/>
            <w:bCs/>
            <w:noProof/>
          </w:rPr>
          <w:t>Pav. 2.11</w:t>
        </w:r>
        <w:r w:rsidR="00540631" w:rsidRPr="0015381C">
          <w:rPr>
            <w:rStyle w:val="Hyperlink"/>
            <w:noProof/>
          </w:rPr>
          <w:t>. Susirinkimo kambario informacijos peržiūros langas planšetėms</w:t>
        </w:r>
        <w:r w:rsidR="00540631">
          <w:rPr>
            <w:noProof/>
            <w:webHidden/>
          </w:rPr>
          <w:tab/>
        </w:r>
        <w:r w:rsidR="00540631">
          <w:rPr>
            <w:noProof/>
            <w:webHidden/>
          </w:rPr>
          <w:fldChar w:fldCharType="begin"/>
        </w:r>
        <w:r w:rsidR="00540631">
          <w:rPr>
            <w:noProof/>
            <w:webHidden/>
          </w:rPr>
          <w:instrText xml:space="preserve"> PAGEREF _Toc40958510 \h </w:instrText>
        </w:r>
        <w:r w:rsidR="00540631">
          <w:rPr>
            <w:noProof/>
            <w:webHidden/>
          </w:rPr>
        </w:r>
        <w:r w:rsidR="00540631">
          <w:rPr>
            <w:noProof/>
            <w:webHidden/>
          </w:rPr>
          <w:fldChar w:fldCharType="separate"/>
        </w:r>
        <w:r w:rsidR="00540631">
          <w:rPr>
            <w:noProof/>
            <w:webHidden/>
          </w:rPr>
          <w:t>23</w:t>
        </w:r>
        <w:r w:rsidR="00540631">
          <w:rPr>
            <w:noProof/>
            <w:webHidden/>
          </w:rPr>
          <w:fldChar w:fldCharType="end"/>
        </w:r>
      </w:hyperlink>
    </w:p>
    <w:p w14:paraId="34F89F5A" w14:textId="7E71EE47"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11" w:history="1">
        <w:r w:rsidR="00540631" w:rsidRPr="0015381C">
          <w:rPr>
            <w:rStyle w:val="Hyperlink"/>
            <w:b/>
            <w:bCs/>
            <w:noProof/>
          </w:rPr>
          <w:t>Pav. 2.12</w:t>
        </w:r>
        <w:r w:rsidR="00540631" w:rsidRPr="0015381C">
          <w:rPr>
            <w:rStyle w:val="Hyperlink"/>
            <w:noProof/>
          </w:rPr>
          <w:t>. Susirinkimo kambarių sąrašo peržiūros langas planšetėms</w:t>
        </w:r>
        <w:r w:rsidR="00540631">
          <w:rPr>
            <w:noProof/>
            <w:webHidden/>
          </w:rPr>
          <w:tab/>
        </w:r>
        <w:r w:rsidR="00540631">
          <w:rPr>
            <w:noProof/>
            <w:webHidden/>
          </w:rPr>
          <w:fldChar w:fldCharType="begin"/>
        </w:r>
        <w:r w:rsidR="00540631">
          <w:rPr>
            <w:noProof/>
            <w:webHidden/>
          </w:rPr>
          <w:instrText xml:space="preserve"> PAGEREF _Toc40958511 \h </w:instrText>
        </w:r>
        <w:r w:rsidR="00540631">
          <w:rPr>
            <w:noProof/>
            <w:webHidden/>
          </w:rPr>
        </w:r>
        <w:r w:rsidR="00540631">
          <w:rPr>
            <w:noProof/>
            <w:webHidden/>
          </w:rPr>
          <w:fldChar w:fldCharType="separate"/>
        </w:r>
        <w:r w:rsidR="00540631">
          <w:rPr>
            <w:noProof/>
            <w:webHidden/>
          </w:rPr>
          <w:t>24</w:t>
        </w:r>
        <w:r w:rsidR="00540631">
          <w:rPr>
            <w:noProof/>
            <w:webHidden/>
          </w:rPr>
          <w:fldChar w:fldCharType="end"/>
        </w:r>
      </w:hyperlink>
    </w:p>
    <w:p w14:paraId="41061ABC" w14:textId="0E20BA88"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12" w:history="1">
        <w:r w:rsidR="00540631" w:rsidRPr="0015381C">
          <w:rPr>
            <w:rStyle w:val="Hyperlink"/>
            <w:b/>
            <w:bCs/>
            <w:noProof/>
          </w:rPr>
          <w:t>Pav. 2.13</w:t>
        </w:r>
        <w:r w:rsidR="00540631" w:rsidRPr="0015381C">
          <w:rPr>
            <w:rStyle w:val="Hyperlink"/>
            <w:noProof/>
          </w:rPr>
          <w:t xml:space="preserve"> Komponentų diegimo diagrama</w:t>
        </w:r>
        <w:r w:rsidR="00540631">
          <w:rPr>
            <w:noProof/>
            <w:webHidden/>
          </w:rPr>
          <w:tab/>
        </w:r>
        <w:r w:rsidR="00540631">
          <w:rPr>
            <w:noProof/>
            <w:webHidden/>
          </w:rPr>
          <w:fldChar w:fldCharType="begin"/>
        </w:r>
        <w:r w:rsidR="00540631">
          <w:rPr>
            <w:noProof/>
            <w:webHidden/>
          </w:rPr>
          <w:instrText xml:space="preserve"> PAGEREF _Toc40958512 \h </w:instrText>
        </w:r>
        <w:r w:rsidR="00540631">
          <w:rPr>
            <w:noProof/>
            <w:webHidden/>
          </w:rPr>
        </w:r>
        <w:r w:rsidR="00540631">
          <w:rPr>
            <w:noProof/>
            <w:webHidden/>
          </w:rPr>
          <w:fldChar w:fldCharType="separate"/>
        </w:r>
        <w:r w:rsidR="00540631">
          <w:rPr>
            <w:noProof/>
            <w:webHidden/>
          </w:rPr>
          <w:t>26</w:t>
        </w:r>
        <w:r w:rsidR="00540631">
          <w:rPr>
            <w:noProof/>
            <w:webHidden/>
          </w:rPr>
          <w:fldChar w:fldCharType="end"/>
        </w:r>
      </w:hyperlink>
    </w:p>
    <w:p w14:paraId="223C6C60" w14:textId="4DBE35AA"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13" w:history="1">
        <w:r w:rsidR="00540631" w:rsidRPr="0015381C">
          <w:rPr>
            <w:rStyle w:val="Hyperlink"/>
            <w:b/>
            <w:bCs/>
            <w:noProof/>
          </w:rPr>
          <w:t>Pav. 2.14</w:t>
        </w:r>
        <w:r w:rsidR="00540631" w:rsidRPr="0015381C">
          <w:rPr>
            <w:rStyle w:val="Hyperlink"/>
            <w:noProof/>
          </w:rPr>
          <w:t xml:space="preserve"> Kodo padengimas</w:t>
        </w:r>
        <w:r w:rsidR="00540631">
          <w:rPr>
            <w:noProof/>
            <w:webHidden/>
          </w:rPr>
          <w:tab/>
        </w:r>
        <w:r w:rsidR="00540631">
          <w:rPr>
            <w:noProof/>
            <w:webHidden/>
          </w:rPr>
          <w:fldChar w:fldCharType="begin"/>
        </w:r>
        <w:r w:rsidR="00540631">
          <w:rPr>
            <w:noProof/>
            <w:webHidden/>
          </w:rPr>
          <w:instrText xml:space="preserve"> PAGEREF _Toc40958513 \h </w:instrText>
        </w:r>
        <w:r w:rsidR="00540631">
          <w:rPr>
            <w:noProof/>
            <w:webHidden/>
          </w:rPr>
        </w:r>
        <w:r w:rsidR="00540631">
          <w:rPr>
            <w:noProof/>
            <w:webHidden/>
          </w:rPr>
          <w:fldChar w:fldCharType="separate"/>
        </w:r>
        <w:r w:rsidR="00540631">
          <w:rPr>
            <w:noProof/>
            <w:webHidden/>
          </w:rPr>
          <w:t>27</w:t>
        </w:r>
        <w:r w:rsidR="00540631">
          <w:rPr>
            <w:noProof/>
            <w:webHidden/>
          </w:rPr>
          <w:fldChar w:fldCharType="end"/>
        </w:r>
      </w:hyperlink>
    </w:p>
    <w:p w14:paraId="03165CB2" w14:textId="3E2C984C"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14" w:history="1">
        <w:r w:rsidR="00540631" w:rsidRPr="0015381C">
          <w:rPr>
            <w:rStyle w:val="Hyperlink"/>
            <w:b/>
            <w:bCs/>
            <w:noProof/>
          </w:rPr>
          <w:t>Pav. 2.15</w:t>
        </w:r>
        <w:r w:rsidR="00540631" w:rsidRPr="0015381C">
          <w:rPr>
            <w:rStyle w:val="Hyperlink"/>
            <w:noProof/>
          </w:rPr>
          <w:t xml:space="preserve"> „Storybook“ testo aprašo pavyzdys</w:t>
        </w:r>
        <w:r w:rsidR="00540631">
          <w:rPr>
            <w:noProof/>
            <w:webHidden/>
          </w:rPr>
          <w:tab/>
        </w:r>
        <w:r w:rsidR="00540631">
          <w:rPr>
            <w:noProof/>
            <w:webHidden/>
          </w:rPr>
          <w:fldChar w:fldCharType="begin"/>
        </w:r>
        <w:r w:rsidR="00540631">
          <w:rPr>
            <w:noProof/>
            <w:webHidden/>
          </w:rPr>
          <w:instrText xml:space="preserve"> PAGEREF _Toc40958514 \h </w:instrText>
        </w:r>
        <w:r w:rsidR="00540631">
          <w:rPr>
            <w:noProof/>
            <w:webHidden/>
          </w:rPr>
        </w:r>
        <w:r w:rsidR="00540631">
          <w:rPr>
            <w:noProof/>
            <w:webHidden/>
          </w:rPr>
          <w:fldChar w:fldCharType="separate"/>
        </w:r>
        <w:r w:rsidR="00540631">
          <w:rPr>
            <w:noProof/>
            <w:webHidden/>
          </w:rPr>
          <w:t>27</w:t>
        </w:r>
        <w:r w:rsidR="00540631">
          <w:rPr>
            <w:noProof/>
            <w:webHidden/>
          </w:rPr>
          <w:fldChar w:fldCharType="end"/>
        </w:r>
      </w:hyperlink>
    </w:p>
    <w:p w14:paraId="0BEEC686" w14:textId="5AB3B836"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15" w:history="1">
        <w:r w:rsidR="00540631" w:rsidRPr="0015381C">
          <w:rPr>
            <w:rStyle w:val="Hyperlink"/>
            <w:b/>
            <w:bCs/>
            <w:noProof/>
          </w:rPr>
          <w:t>Pav. 2.16</w:t>
        </w:r>
        <w:r w:rsidR="00540631" w:rsidRPr="0015381C">
          <w:rPr>
            <w:rStyle w:val="Hyperlink"/>
            <w:noProof/>
          </w:rPr>
          <w:t xml:space="preserve"> „Storybook“ komponentų testavimo sąsajos langas</w:t>
        </w:r>
        <w:r w:rsidR="00540631">
          <w:rPr>
            <w:noProof/>
            <w:webHidden/>
          </w:rPr>
          <w:tab/>
        </w:r>
        <w:r w:rsidR="00540631">
          <w:rPr>
            <w:noProof/>
            <w:webHidden/>
          </w:rPr>
          <w:fldChar w:fldCharType="begin"/>
        </w:r>
        <w:r w:rsidR="00540631">
          <w:rPr>
            <w:noProof/>
            <w:webHidden/>
          </w:rPr>
          <w:instrText xml:space="preserve"> PAGEREF _Toc40958515 \h </w:instrText>
        </w:r>
        <w:r w:rsidR="00540631">
          <w:rPr>
            <w:noProof/>
            <w:webHidden/>
          </w:rPr>
        </w:r>
        <w:r w:rsidR="00540631">
          <w:rPr>
            <w:noProof/>
            <w:webHidden/>
          </w:rPr>
          <w:fldChar w:fldCharType="separate"/>
        </w:r>
        <w:r w:rsidR="00540631">
          <w:rPr>
            <w:noProof/>
            <w:webHidden/>
          </w:rPr>
          <w:t>28</w:t>
        </w:r>
        <w:r w:rsidR="00540631">
          <w:rPr>
            <w:noProof/>
            <w:webHidden/>
          </w:rPr>
          <w:fldChar w:fldCharType="end"/>
        </w:r>
      </w:hyperlink>
    </w:p>
    <w:p w14:paraId="6242BC73" w14:textId="303AA5F1"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16" w:history="1">
        <w:r w:rsidR="00540631" w:rsidRPr="0015381C">
          <w:rPr>
            <w:rStyle w:val="Hyperlink"/>
            <w:b/>
            <w:bCs/>
            <w:noProof/>
          </w:rPr>
          <w:t>Pav. 2.17</w:t>
        </w:r>
        <w:r w:rsidR="00540631" w:rsidRPr="0015381C">
          <w:rPr>
            <w:rStyle w:val="Hyperlink"/>
            <w:noProof/>
          </w:rPr>
          <w:t xml:space="preserve"> Netikras action objektas</w:t>
        </w:r>
        <w:r w:rsidR="00540631">
          <w:rPr>
            <w:noProof/>
            <w:webHidden/>
          </w:rPr>
          <w:tab/>
        </w:r>
        <w:r w:rsidR="00540631">
          <w:rPr>
            <w:noProof/>
            <w:webHidden/>
          </w:rPr>
          <w:fldChar w:fldCharType="begin"/>
        </w:r>
        <w:r w:rsidR="00540631">
          <w:rPr>
            <w:noProof/>
            <w:webHidden/>
          </w:rPr>
          <w:instrText xml:space="preserve"> PAGEREF _Toc40958516 \h </w:instrText>
        </w:r>
        <w:r w:rsidR="00540631">
          <w:rPr>
            <w:noProof/>
            <w:webHidden/>
          </w:rPr>
        </w:r>
        <w:r w:rsidR="00540631">
          <w:rPr>
            <w:noProof/>
            <w:webHidden/>
          </w:rPr>
          <w:fldChar w:fldCharType="separate"/>
        </w:r>
        <w:r w:rsidR="00540631">
          <w:rPr>
            <w:noProof/>
            <w:webHidden/>
          </w:rPr>
          <w:t>29</w:t>
        </w:r>
        <w:r w:rsidR="00540631">
          <w:rPr>
            <w:noProof/>
            <w:webHidden/>
          </w:rPr>
          <w:fldChar w:fldCharType="end"/>
        </w:r>
      </w:hyperlink>
    </w:p>
    <w:p w14:paraId="35447A56" w14:textId="2225133D"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17" w:history="1">
        <w:r w:rsidR="00540631" w:rsidRPr="0015381C">
          <w:rPr>
            <w:rStyle w:val="Hyperlink"/>
            <w:b/>
            <w:bCs/>
            <w:noProof/>
          </w:rPr>
          <w:t>Pav. 2.18</w:t>
        </w:r>
        <w:r w:rsidR="00540631" w:rsidRPr="0015381C">
          <w:rPr>
            <w:rStyle w:val="Hyperlink"/>
            <w:noProof/>
          </w:rPr>
          <w:t xml:space="preserve"> „Enzyme“ ir „Jest“ bibliotekų testo pavyzdys</w:t>
        </w:r>
        <w:r w:rsidR="00540631">
          <w:rPr>
            <w:noProof/>
            <w:webHidden/>
          </w:rPr>
          <w:tab/>
        </w:r>
        <w:r w:rsidR="00540631">
          <w:rPr>
            <w:noProof/>
            <w:webHidden/>
          </w:rPr>
          <w:fldChar w:fldCharType="begin"/>
        </w:r>
        <w:r w:rsidR="00540631">
          <w:rPr>
            <w:noProof/>
            <w:webHidden/>
          </w:rPr>
          <w:instrText xml:space="preserve"> PAGEREF _Toc40958517 \h </w:instrText>
        </w:r>
        <w:r w:rsidR="00540631">
          <w:rPr>
            <w:noProof/>
            <w:webHidden/>
          </w:rPr>
        </w:r>
        <w:r w:rsidR="00540631">
          <w:rPr>
            <w:noProof/>
            <w:webHidden/>
          </w:rPr>
          <w:fldChar w:fldCharType="separate"/>
        </w:r>
        <w:r w:rsidR="00540631">
          <w:rPr>
            <w:noProof/>
            <w:webHidden/>
          </w:rPr>
          <w:t>29</w:t>
        </w:r>
        <w:r w:rsidR="00540631">
          <w:rPr>
            <w:noProof/>
            <w:webHidden/>
          </w:rPr>
          <w:fldChar w:fldCharType="end"/>
        </w:r>
      </w:hyperlink>
    </w:p>
    <w:p w14:paraId="1F15F562" w14:textId="3330B025"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18" w:history="1">
        <w:r w:rsidR="00540631" w:rsidRPr="0015381C">
          <w:rPr>
            <w:rStyle w:val="Hyperlink"/>
            <w:b/>
            <w:bCs/>
            <w:noProof/>
          </w:rPr>
          <w:t>Pav. 2.19</w:t>
        </w:r>
        <w:r w:rsidR="00540631" w:rsidRPr="0015381C">
          <w:rPr>
            <w:rStyle w:val="Hyperlink"/>
            <w:noProof/>
          </w:rPr>
          <w:t xml:space="preserve"> „Redux“ ir „Jest“ bibliotekso testo pavyzdys</w:t>
        </w:r>
        <w:r w:rsidR="00540631">
          <w:rPr>
            <w:noProof/>
            <w:webHidden/>
          </w:rPr>
          <w:tab/>
        </w:r>
        <w:r w:rsidR="00540631">
          <w:rPr>
            <w:noProof/>
            <w:webHidden/>
          </w:rPr>
          <w:fldChar w:fldCharType="begin"/>
        </w:r>
        <w:r w:rsidR="00540631">
          <w:rPr>
            <w:noProof/>
            <w:webHidden/>
          </w:rPr>
          <w:instrText xml:space="preserve"> PAGEREF _Toc40958518 \h </w:instrText>
        </w:r>
        <w:r w:rsidR="00540631">
          <w:rPr>
            <w:noProof/>
            <w:webHidden/>
          </w:rPr>
        </w:r>
        <w:r w:rsidR="00540631">
          <w:rPr>
            <w:noProof/>
            <w:webHidden/>
          </w:rPr>
          <w:fldChar w:fldCharType="separate"/>
        </w:r>
        <w:r w:rsidR="00540631">
          <w:rPr>
            <w:noProof/>
            <w:webHidden/>
          </w:rPr>
          <w:t>30</w:t>
        </w:r>
        <w:r w:rsidR="00540631">
          <w:rPr>
            <w:noProof/>
            <w:webHidden/>
          </w:rPr>
          <w:fldChar w:fldCharType="end"/>
        </w:r>
      </w:hyperlink>
    </w:p>
    <w:p w14:paraId="287376A9" w14:textId="6700C588"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19" w:history="1">
        <w:r w:rsidR="00540631" w:rsidRPr="0015381C">
          <w:rPr>
            <w:rStyle w:val="Hyperlink"/>
            <w:b/>
            <w:bCs/>
            <w:noProof/>
          </w:rPr>
          <w:t xml:space="preserve">Pav. 2.20 </w:t>
        </w:r>
        <w:r w:rsidR="00540631" w:rsidRPr="0015381C">
          <w:rPr>
            <w:rStyle w:val="Hyperlink"/>
            <w:noProof/>
          </w:rPr>
          <w:t>Bug‘o užpildymo pavyzdys</w:t>
        </w:r>
        <w:r w:rsidR="00540631">
          <w:rPr>
            <w:noProof/>
            <w:webHidden/>
          </w:rPr>
          <w:tab/>
        </w:r>
        <w:r w:rsidR="00540631">
          <w:rPr>
            <w:noProof/>
            <w:webHidden/>
          </w:rPr>
          <w:fldChar w:fldCharType="begin"/>
        </w:r>
        <w:r w:rsidR="00540631">
          <w:rPr>
            <w:noProof/>
            <w:webHidden/>
          </w:rPr>
          <w:instrText xml:space="preserve"> PAGEREF _Toc40958519 \h </w:instrText>
        </w:r>
        <w:r w:rsidR="00540631">
          <w:rPr>
            <w:noProof/>
            <w:webHidden/>
          </w:rPr>
        </w:r>
        <w:r w:rsidR="00540631">
          <w:rPr>
            <w:noProof/>
            <w:webHidden/>
          </w:rPr>
          <w:fldChar w:fldCharType="separate"/>
        </w:r>
        <w:r w:rsidR="00540631">
          <w:rPr>
            <w:noProof/>
            <w:webHidden/>
          </w:rPr>
          <w:t>30</w:t>
        </w:r>
        <w:r w:rsidR="00540631">
          <w:rPr>
            <w:noProof/>
            <w:webHidden/>
          </w:rPr>
          <w:fldChar w:fldCharType="end"/>
        </w:r>
      </w:hyperlink>
    </w:p>
    <w:p w14:paraId="709C04DD" w14:textId="6FE33795"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20" w:history="1">
        <w:r w:rsidR="00540631" w:rsidRPr="0015381C">
          <w:rPr>
            <w:rStyle w:val="Hyperlink"/>
            <w:b/>
            <w:bCs/>
            <w:noProof/>
          </w:rPr>
          <w:t>Pav. 2.22</w:t>
        </w:r>
        <w:r w:rsidR="00540631" w:rsidRPr="0015381C">
          <w:rPr>
            <w:rStyle w:val="Hyperlink"/>
            <w:noProof/>
          </w:rPr>
          <w:t xml:space="preserve"> Prisijungimo langas</w:t>
        </w:r>
        <w:r w:rsidR="00540631">
          <w:rPr>
            <w:noProof/>
            <w:webHidden/>
          </w:rPr>
          <w:tab/>
        </w:r>
        <w:r w:rsidR="00540631">
          <w:rPr>
            <w:noProof/>
            <w:webHidden/>
          </w:rPr>
          <w:fldChar w:fldCharType="begin"/>
        </w:r>
        <w:r w:rsidR="00540631">
          <w:rPr>
            <w:noProof/>
            <w:webHidden/>
          </w:rPr>
          <w:instrText xml:space="preserve"> PAGEREF _Toc40958520 \h </w:instrText>
        </w:r>
        <w:r w:rsidR="00540631">
          <w:rPr>
            <w:noProof/>
            <w:webHidden/>
          </w:rPr>
        </w:r>
        <w:r w:rsidR="00540631">
          <w:rPr>
            <w:noProof/>
            <w:webHidden/>
          </w:rPr>
          <w:fldChar w:fldCharType="separate"/>
        </w:r>
        <w:r w:rsidR="00540631">
          <w:rPr>
            <w:noProof/>
            <w:webHidden/>
          </w:rPr>
          <w:t>31</w:t>
        </w:r>
        <w:r w:rsidR="00540631">
          <w:rPr>
            <w:noProof/>
            <w:webHidden/>
          </w:rPr>
          <w:fldChar w:fldCharType="end"/>
        </w:r>
      </w:hyperlink>
    </w:p>
    <w:p w14:paraId="2C737977" w14:textId="1CE932FD"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21" w:history="1">
        <w:r w:rsidR="00540631" w:rsidRPr="0015381C">
          <w:rPr>
            <w:rStyle w:val="Hyperlink"/>
            <w:b/>
            <w:bCs/>
            <w:noProof/>
          </w:rPr>
          <w:t>Pav. 2.23</w:t>
        </w:r>
        <w:r w:rsidR="00540631" w:rsidRPr="0015381C">
          <w:rPr>
            <w:rStyle w:val="Hyperlink"/>
            <w:noProof/>
          </w:rPr>
          <w:t xml:space="preserve"> Susitikimo kambarių sąrašo langas</w:t>
        </w:r>
        <w:r w:rsidR="00540631">
          <w:rPr>
            <w:noProof/>
            <w:webHidden/>
          </w:rPr>
          <w:tab/>
        </w:r>
        <w:r w:rsidR="00540631">
          <w:rPr>
            <w:noProof/>
            <w:webHidden/>
          </w:rPr>
          <w:fldChar w:fldCharType="begin"/>
        </w:r>
        <w:r w:rsidR="00540631">
          <w:rPr>
            <w:noProof/>
            <w:webHidden/>
          </w:rPr>
          <w:instrText xml:space="preserve"> PAGEREF _Toc40958521 \h </w:instrText>
        </w:r>
        <w:r w:rsidR="00540631">
          <w:rPr>
            <w:noProof/>
            <w:webHidden/>
          </w:rPr>
        </w:r>
        <w:r w:rsidR="00540631">
          <w:rPr>
            <w:noProof/>
            <w:webHidden/>
          </w:rPr>
          <w:fldChar w:fldCharType="separate"/>
        </w:r>
        <w:r w:rsidR="00540631">
          <w:rPr>
            <w:noProof/>
            <w:webHidden/>
          </w:rPr>
          <w:t>32</w:t>
        </w:r>
        <w:r w:rsidR="00540631">
          <w:rPr>
            <w:noProof/>
            <w:webHidden/>
          </w:rPr>
          <w:fldChar w:fldCharType="end"/>
        </w:r>
      </w:hyperlink>
    </w:p>
    <w:p w14:paraId="6507825A" w14:textId="18AD513A"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22" w:history="1">
        <w:r w:rsidR="00540631" w:rsidRPr="0015381C">
          <w:rPr>
            <w:rStyle w:val="Hyperlink"/>
            <w:b/>
            <w:bCs/>
            <w:noProof/>
          </w:rPr>
          <w:t>Pav. 2.24</w:t>
        </w:r>
        <w:r w:rsidR="00540631" w:rsidRPr="0015381C">
          <w:rPr>
            <w:rStyle w:val="Hyperlink"/>
            <w:noProof/>
          </w:rPr>
          <w:t xml:space="preserve"> Rezervacijos kūrimo langas</w:t>
        </w:r>
        <w:r w:rsidR="00540631">
          <w:rPr>
            <w:noProof/>
            <w:webHidden/>
          </w:rPr>
          <w:tab/>
        </w:r>
        <w:r w:rsidR="00540631">
          <w:rPr>
            <w:noProof/>
            <w:webHidden/>
          </w:rPr>
          <w:fldChar w:fldCharType="begin"/>
        </w:r>
        <w:r w:rsidR="00540631">
          <w:rPr>
            <w:noProof/>
            <w:webHidden/>
          </w:rPr>
          <w:instrText xml:space="preserve"> PAGEREF _Toc40958522 \h </w:instrText>
        </w:r>
        <w:r w:rsidR="00540631">
          <w:rPr>
            <w:noProof/>
            <w:webHidden/>
          </w:rPr>
        </w:r>
        <w:r w:rsidR="00540631">
          <w:rPr>
            <w:noProof/>
            <w:webHidden/>
          </w:rPr>
          <w:fldChar w:fldCharType="separate"/>
        </w:r>
        <w:r w:rsidR="00540631">
          <w:rPr>
            <w:noProof/>
            <w:webHidden/>
          </w:rPr>
          <w:t>32</w:t>
        </w:r>
        <w:r w:rsidR="00540631">
          <w:rPr>
            <w:noProof/>
            <w:webHidden/>
          </w:rPr>
          <w:fldChar w:fldCharType="end"/>
        </w:r>
      </w:hyperlink>
    </w:p>
    <w:p w14:paraId="6C209268" w14:textId="51CAA1CD"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23" w:history="1">
        <w:r w:rsidR="00540631" w:rsidRPr="0015381C">
          <w:rPr>
            <w:rStyle w:val="Hyperlink"/>
            <w:b/>
            <w:bCs/>
            <w:noProof/>
          </w:rPr>
          <w:t>Pav. 2.25</w:t>
        </w:r>
        <w:r w:rsidR="00540631" w:rsidRPr="0015381C">
          <w:rPr>
            <w:rStyle w:val="Hyperlink"/>
            <w:noProof/>
          </w:rPr>
          <w:t xml:space="preserve"> Rezervacijos redagavimas</w:t>
        </w:r>
        <w:r w:rsidR="00540631">
          <w:rPr>
            <w:noProof/>
            <w:webHidden/>
          </w:rPr>
          <w:tab/>
        </w:r>
        <w:r w:rsidR="00540631">
          <w:rPr>
            <w:noProof/>
            <w:webHidden/>
          </w:rPr>
          <w:fldChar w:fldCharType="begin"/>
        </w:r>
        <w:r w:rsidR="00540631">
          <w:rPr>
            <w:noProof/>
            <w:webHidden/>
          </w:rPr>
          <w:instrText xml:space="preserve"> PAGEREF _Toc40958523 \h </w:instrText>
        </w:r>
        <w:r w:rsidR="00540631">
          <w:rPr>
            <w:noProof/>
            <w:webHidden/>
          </w:rPr>
        </w:r>
        <w:r w:rsidR="00540631">
          <w:rPr>
            <w:noProof/>
            <w:webHidden/>
          </w:rPr>
          <w:fldChar w:fldCharType="separate"/>
        </w:r>
        <w:r w:rsidR="00540631">
          <w:rPr>
            <w:noProof/>
            <w:webHidden/>
          </w:rPr>
          <w:t>33</w:t>
        </w:r>
        <w:r w:rsidR="00540631">
          <w:rPr>
            <w:noProof/>
            <w:webHidden/>
          </w:rPr>
          <w:fldChar w:fldCharType="end"/>
        </w:r>
      </w:hyperlink>
    </w:p>
    <w:p w14:paraId="389D8636" w14:textId="3F5B2C9E"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24" w:history="1">
        <w:r w:rsidR="00540631" w:rsidRPr="0015381C">
          <w:rPr>
            <w:rStyle w:val="Hyperlink"/>
            <w:b/>
            <w:bCs/>
            <w:noProof/>
          </w:rPr>
          <w:t>Pav. 2.26</w:t>
        </w:r>
        <w:r w:rsidR="00540631" w:rsidRPr="0015381C">
          <w:rPr>
            <w:rStyle w:val="Hyperlink"/>
            <w:noProof/>
          </w:rPr>
          <w:t xml:space="preserve"> Rezervacijos informacija</w:t>
        </w:r>
        <w:r w:rsidR="00540631">
          <w:rPr>
            <w:noProof/>
            <w:webHidden/>
          </w:rPr>
          <w:tab/>
        </w:r>
        <w:r w:rsidR="00540631">
          <w:rPr>
            <w:noProof/>
            <w:webHidden/>
          </w:rPr>
          <w:fldChar w:fldCharType="begin"/>
        </w:r>
        <w:r w:rsidR="00540631">
          <w:rPr>
            <w:noProof/>
            <w:webHidden/>
          </w:rPr>
          <w:instrText xml:space="preserve"> PAGEREF _Toc40958524 \h </w:instrText>
        </w:r>
        <w:r w:rsidR="00540631">
          <w:rPr>
            <w:noProof/>
            <w:webHidden/>
          </w:rPr>
        </w:r>
        <w:r w:rsidR="00540631">
          <w:rPr>
            <w:noProof/>
            <w:webHidden/>
          </w:rPr>
          <w:fldChar w:fldCharType="separate"/>
        </w:r>
        <w:r w:rsidR="00540631">
          <w:rPr>
            <w:noProof/>
            <w:webHidden/>
          </w:rPr>
          <w:t>34</w:t>
        </w:r>
        <w:r w:rsidR="00540631">
          <w:rPr>
            <w:noProof/>
            <w:webHidden/>
          </w:rPr>
          <w:fldChar w:fldCharType="end"/>
        </w:r>
      </w:hyperlink>
    </w:p>
    <w:p w14:paraId="0E3284C9" w14:textId="20D49D09"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25" w:history="1">
        <w:r w:rsidR="00540631" w:rsidRPr="0015381C">
          <w:rPr>
            <w:rStyle w:val="Hyperlink"/>
            <w:b/>
            <w:bCs/>
            <w:noProof/>
          </w:rPr>
          <w:t>Pav. 2.27</w:t>
        </w:r>
        <w:r w:rsidR="00540631" w:rsidRPr="0015381C">
          <w:rPr>
            <w:rStyle w:val="Hyperlink"/>
            <w:noProof/>
          </w:rPr>
          <w:t xml:space="preserve"> Rezervacijos pasikartojimo opcijos</w:t>
        </w:r>
        <w:r w:rsidR="00540631">
          <w:rPr>
            <w:noProof/>
            <w:webHidden/>
          </w:rPr>
          <w:tab/>
        </w:r>
        <w:r w:rsidR="00540631">
          <w:rPr>
            <w:noProof/>
            <w:webHidden/>
          </w:rPr>
          <w:fldChar w:fldCharType="begin"/>
        </w:r>
        <w:r w:rsidR="00540631">
          <w:rPr>
            <w:noProof/>
            <w:webHidden/>
          </w:rPr>
          <w:instrText xml:space="preserve"> PAGEREF _Toc40958525 \h </w:instrText>
        </w:r>
        <w:r w:rsidR="00540631">
          <w:rPr>
            <w:noProof/>
            <w:webHidden/>
          </w:rPr>
        </w:r>
        <w:r w:rsidR="00540631">
          <w:rPr>
            <w:noProof/>
            <w:webHidden/>
          </w:rPr>
          <w:fldChar w:fldCharType="separate"/>
        </w:r>
        <w:r w:rsidR="00540631">
          <w:rPr>
            <w:noProof/>
            <w:webHidden/>
          </w:rPr>
          <w:t>35</w:t>
        </w:r>
        <w:r w:rsidR="00540631">
          <w:rPr>
            <w:noProof/>
            <w:webHidden/>
          </w:rPr>
          <w:fldChar w:fldCharType="end"/>
        </w:r>
      </w:hyperlink>
    </w:p>
    <w:p w14:paraId="431CCB37" w14:textId="32A99C98"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26" w:history="1">
        <w:r w:rsidR="00540631" w:rsidRPr="0015381C">
          <w:rPr>
            <w:rStyle w:val="Hyperlink"/>
            <w:b/>
            <w:bCs/>
            <w:noProof/>
          </w:rPr>
          <w:t>Pav. 2.28</w:t>
        </w:r>
        <w:r w:rsidR="00540631" w:rsidRPr="0015381C">
          <w:rPr>
            <w:rStyle w:val="Hyperlink"/>
            <w:noProof/>
          </w:rPr>
          <w:t xml:space="preserve"> Susitikimo narių pridėjimas</w:t>
        </w:r>
        <w:r w:rsidR="00540631">
          <w:rPr>
            <w:noProof/>
            <w:webHidden/>
          </w:rPr>
          <w:tab/>
        </w:r>
        <w:r w:rsidR="00540631">
          <w:rPr>
            <w:noProof/>
            <w:webHidden/>
          </w:rPr>
          <w:fldChar w:fldCharType="begin"/>
        </w:r>
        <w:r w:rsidR="00540631">
          <w:rPr>
            <w:noProof/>
            <w:webHidden/>
          </w:rPr>
          <w:instrText xml:space="preserve"> PAGEREF _Toc40958526 \h </w:instrText>
        </w:r>
        <w:r w:rsidR="00540631">
          <w:rPr>
            <w:noProof/>
            <w:webHidden/>
          </w:rPr>
        </w:r>
        <w:r w:rsidR="00540631">
          <w:rPr>
            <w:noProof/>
            <w:webHidden/>
          </w:rPr>
          <w:fldChar w:fldCharType="separate"/>
        </w:r>
        <w:r w:rsidR="00540631">
          <w:rPr>
            <w:noProof/>
            <w:webHidden/>
          </w:rPr>
          <w:t>36</w:t>
        </w:r>
        <w:r w:rsidR="00540631">
          <w:rPr>
            <w:noProof/>
            <w:webHidden/>
          </w:rPr>
          <w:fldChar w:fldCharType="end"/>
        </w:r>
      </w:hyperlink>
    </w:p>
    <w:p w14:paraId="42ACDFA9" w14:textId="1C18609D"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27" w:history="1">
        <w:r w:rsidR="00540631" w:rsidRPr="0015381C">
          <w:rPr>
            <w:rStyle w:val="Hyperlink"/>
            <w:b/>
            <w:bCs/>
            <w:noProof/>
          </w:rPr>
          <w:t>Pav. 2.29</w:t>
        </w:r>
        <w:r w:rsidR="00540631" w:rsidRPr="0015381C">
          <w:rPr>
            <w:rStyle w:val="Hyperlink"/>
            <w:noProof/>
          </w:rPr>
          <w:t xml:space="preserve"> Laisvalaikio įrangos langas</w:t>
        </w:r>
        <w:r w:rsidR="00540631">
          <w:rPr>
            <w:noProof/>
            <w:webHidden/>
          </w:rPr>
          <w:tab/>
        </w:r>
        <w:r w:rsidR="00540631">
          <w:rPr>
            <w:noProof/>
            <w:webHidden/>
          </w:rPr>
          <w:fldChar w:fldCharType="begin"/>
        </w:r>
        <w:r w:rsidR="00540631">
          <w:rPr>
            <w:noProof/>
            <w:webHidden/>
          </w:rPr>
          <w:instrText xml:space="preserve"> PAGEREF _Toc40958527 \h </w:instrText>
        </w:r>
        <w:r w:rsidR="00540631">
          <w:rPr>
            <w:noProof/>
            <w:webHidden/>
          </w:rPr>
        </w:r>
        <w:r w:rsidR="00540631">
          <w:rPr>
            <w:noProof/>
            <w:webHidden/>
          </w:rPr>
          <w:fldChar w:fldCharType="separate"/>
        </w:r>
        <w:r w:rsidR="00540631">
          <w:rPr>
            <w:noProof/>
            <w:webHidden/>
          </w:rPr>
          <w:t>37</w:t>
        </w:r>
        <w:r w:rsidR="00540631">
          <w:rPr>
            <w:noProof/>
            <w:webHidden/>
          </w:rPr>
          <w:fldChar w:fldCharType="end"/>
        </w:r>
      </w:hyperlink>
    </w:p>
    <w:p w14:paraId="7D0D38B2" w14:textId="49A2F691"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28" w:history="1">
        <w:r w:rsidR="00540631" w:rsidRPr="0015381C">
          <w:rPr>
            <w:rStyle w:val="Hyperlink"/>
            <w:b/>
            <w:bCs/>
            <w:noProof/>
          </w:rPr>
          <w:t>Pav. 2.30</w:t>
        </w:r>
        <w:r w:rsidR="00540631" w:rsidRPr="0015381C">
          <w:rPr>
            <w:rStyle w:val="Hyperlink"/>
            <w:noProof/>
          </w:rPr>
          <w:t xml:space="preserve"> Visų rezervacijų langas</w:t>
        </w:r>
        <w:r w:rsidR="00540631">
          <w:rPr>
            <w:noProof/>
            <w:webHidden/>
          </w:rPr>
          <w:tab/>
        </w:r>
        <w:r w:rsidR="00540631">
          <w:rPr>
            <w:noProof/>
            <w:webHidden/>
          </w:rPr>
          <w:fldChar w:fldCharType="begin"/>
        </w:r>
        <w:r w:rsidR="00540631">
          <w:rPr>
            <w:noProof/>
            <w:webHidden/>
          </w:rPr>
          <w:instrText xml:space="preserve"> PAGEREF _Toc40958528 \h </w:instrText>
        </w:r>
        <w:r w:rsidR="00540631">
          <w:rPr>
            <w:noProof/>
            <w:webHidden/>
          </w:rPr>
        </w:r>
        <w:r w:rsidR="00540631">
          <w:rPr>
            <w:noProof/>
            <w:webHidden/>
          </w:rPr>
          <w:fldChar w:fldCharType="separate"/>
        </w:r>
        <w:r w:rsidR="00540631">
          <w:rPr>
            <w:noProof/>
            <w:webHidden/>
          </w:rPr>
          <w:t>37</w:t>
        </w:r>
        <w:r w:rsidR="00540631">
          <w:rPr>
            <w:noProof/>
            <w:webHidden/>
          </w:rPr>
          <w:fldChar w:fldCharType="end"/>
        </w:r>
      </w:hyperlink>
    </w:p>
    <w:p w14:paraId="7F4510DA" w14:textId="29305503"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29" w:history="1">
        <w:r w:rsidR="00540631" w:rsidRPr="0015381C">
          <w:rPr>
            <w:rStyle w:val="Hyperlink"/>
            <w:b/>
            <w:bCs/>
            <w:noProof/>
          </w:rPr>
          <w:t>Pav. 2.31</w:t>
        </w:r>
        <w:r w:rsidR="00540631" w:rsidRPr="0015381C">
          <w:rPr>
            <w:rStyle w:val="Hyperlink"/>
            <w:noProof/>
          </w:rPr>
          <w:t xml:space="preserve"> Bendras susitikimo kabarių ir laisvalaikio įrangos sąrašas</w:t>
        </w:r>
        <w:r w:rsidR="00540631">
          <w:rPr>
            <w:noProof/>
            <w:webHidden/>
          </w:rPr>
          <w:tab/>
        </w:r>
        <w:r w:rsidR="00540631">
          <w:rPr>
            <w:noProof/>
            <w:webHidden/>
          </w:rPr>
          <w:fldChar w:fldCharType="begin"/>
        </w:r>
        <w:r w:rsidR="00540631">
          <w:rPr>
            <w:noProof/>
            <w:webHidden/>
          </w:rPr>
          <w:instrText xml:space="preserve"> PAGEREF _Toc40958529 \h </w:instrText>
        </w:r>
        <w:r w:rsidR="00540631">
          <w:rPr>
            <w:noProof/>
            <w:webHidden/>
          </w:rPr>
        </w:r>
        <w:r w:rsidR="00540631">
          <w:rPr>
            <w:noProof/>
            <w:webHidden/>
          </w:rPr>
          <w:fldChar w:fldCharType="separate"/>
        </w:r>
        <w:r w:rsidR="00540631">
          <w:rPr>
            <w:noProof/>
            <w:webHidden/>
          </w:rPr>
          <w:t>38</w:t>
        </w:r>
        <w:r w:rsidR="00540631">
          <w:rPr>
            <w:noProof/>
            <w:webHidden/>
          </w:rPr>
          <w:fldChar w:fldCharType="end"/>
        </w:r>
      </w:hyperlink>
    </w:p>
    <w:p w14:paraId="17A475B5" w14:textId="06F3A433"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30" w:history="1">
        <w:r w:rsidR="00540631" w:rsidRPr="0015381C">
          <w:rPr>
            <w:rStyle w:val="Hyperlink"/>
            <w:b/>
            <w:bCs/>
            <w:noProof/>
          </w:rPr>
          <w:t>Pav. 2.32</w:t>
        </w:r>
        <w:r w:rsidR="00540631" w:rsidRPr="0015381C">
          <w:rPr>
            <w:rStyle w:val="Hyperlink"/>
            <w:noProof/>
          </w:rPr>
          <w:t xml:space="preserve"> Vartotojų sąrašas</w:t>
        </w:r>
        <w:r w:rsidR="00540631">
          <w:rPr>
            <w:noProof/>
            <w:webHidden/>
          </w:rPr>
          <w:tab/>
        </w:r>
        <w:r w:rsidR="00540631">
          <w:rPr>
            <w:noProof/>
            <w:webHidden/>
          </w:rPr>
          <w:fldChar w:fldCharType="begin"/>
        </w:r>
        <w:r w:rsidR="00540631">
          <w:rPr>
            <w:noProof/>
            <w:webHidden/>
          </w:rPr>
          <w:instrText xml:space="preserve"> PAGEREF _Toc40958530 \h </w:instrText>
        </w:r>
        <w:r w:rsidR="00540631">
          <w:rPr>
            <w:noProof/>
            <w:webHidden/>
          </w:rPr>
        </w:r>
        <w:r w:rsidR="00540631">
          <w:rPr>
            <w:noProof/>
            <w:webHidden/>
          </w:rPr>
          <w:fldChar w:fldCharType="separate"/>
        </w:r>
        <w:r w:rsidR="00540631">
          <w:rPr>
            <w:noProof/>
            <w:webHidden/>
          </w:rPr>
          <w:t>38</w:t>
        </w:r>
        <w:r w:rsidR="00540631">
          <w:rPr>
            <w:noProof/>
            <w:webHidden/>
          </w:rPr>
          <w:fldChar w:fldCharType="end"/>
        </w:r>
      </w:hyperlink>
    </w:p>
    <w:p w14:paraId="1B4453A2" w14:textId="0A0C82AD"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31" w:history="1">
        <w:r w:rsidR="00540631" w:rsidRPr="0015381C">
          <w:rPr>
            <w:rStyle w:val="Hyperlink"/>
            <w:b/>
            <w:bCs/>
            <w:noProof/>
          </w:rPr>
          <w:t>Pav. 2.33</w:t>
        </w:r>
        <w:r w:rsidR="00540631" w:rsidRPr="0015381C">
          <w:rPr>
            <w:rStyle w:val="Hyperlink"/>
            <w:noProof/>
          </w:rPr>
          <w:t xml:space="preserve"> Vartotojo meniu</w:t>
        </w:r>
        <w:r w:rsidR="00540631">
          <w:rPr>
            <w:noProof/>
            <w:webHidden/>
          </w:rPr>
          <w:tab/>
        </w:r>
        <w:r w:rsidR="00540631">
          <w:rPr>
            <w:noProof/>
            <w:webHidden/>
          </w:rPr>
          <w:fldChar w:fldCharType="begin"/>
        </w:r>
        <w:r w:rsidR="00540631">
          <w:rPr>
            <w:noProof/>
            <w:webHidden/>
          </w:rPr>
          <w:instrText xml:space="preserve"> PAGEREF _Toc40958531 \h </w:instrText>
        </w:r>
        <w:r w:rsidR="00540631">
          <w:rPr>
            <w:noProof/>
            <w:webHidden/>
          </w:rPr>
        </w:r>
        <w:r w:rsidR="00540631">
          <w:rPr>
            <w:noProof/>
            <w:webHidden/>
          </w:rPr>
          <w:fldChar w:fldCharType="separate"/>
        </w:r>
        <w:r w:rsidR="00540631">
          <w:rPr>
            <w:noProof/>
            <w:webHidden/>
          </w:rPr>
          <w:t>39</w:t>
        </w:r>
        <w:r w:rsidR="00540631">
          <w:rPr>
            <w:noProof/>
            <w:webHidden/>
          </w:rPr>
          <w:fldChar w:fldCharType="end"/>
        </w:r>
      </w:hyperlink>
    </w:p>
    <w:p w14:paraId="27492E24" w14:textId="044912DB"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32" w:history="1">
        <w:r w:rsidR="00540631" w:rsidRPr="0015381C">
          <w:rPr>
            <w:rStyle w:val="Hyperlink"/>
            <w:b/>
            <w:bCs/>
            <w:noProof/>
          </w:rPr>
          <w:t>Pav. 2.34</w:t>
        </w:r>
        <w:r w:rsidR="00540631" w:rsidRPr="0015381C">
          <w:rPr>
            <w:rStyle w:val="Hyperlink"/>
            <w:noProof/>
          </w:rPr>
          <w:t xml:space="preserve"> Sistemos klaidos pranešimo lango fiksavimas</w:t>
        </w:r>
        <w:r w:rsidR="00540631">
          <w:rPr>
            <w:noProof/>
            <w:webHidden/>
          </w:rPr>
          <w:tab/>
        </w:r>
        <w:r w:rsidR="00540631">
          <w:rPr>
            <w:noProof/>
            <w:webHidden/>
          </w:rPr>
          <w:fldChar w:fldCharType="begin"/>
        </w:r>
        <w:r w:rsidR="00540631">
          <w:rPr>
            <w:noProof/>
            <w:webHidden/>
          </w:rPr>
          <w:instrText xml:space="preserve"> PAGEREF _Toc40958532 \h </w:instrText>
        </w:r>
        <w:r w:rsidR="00540631">
          <w:rPr>
            <w:noProof/>
            <w:webHidden/>
          </w:rPr>
        </w:r>
        <w:r w:rsidR="00540631">
          <w:rPr>
            <w:noProof/>
            <w:webHidden/>
          </w:rPr>
          <w:fldChar w:fldCharType="separate"/>
        </w:r>
        <w:r w:rsidR="00540631">
          <w:rPr>
            <w:noProof/>
            <w:webHidden/>
          </w:rPr>
          <w:t>39</w:t>
        </w:r>
        <w:r w:rsidR="00540631">
          <w:rPr>
            <w:noProof/>
            <w:webHidden/>
          </w:rPr>
          <w:fldChar w:fldCharType="end"/>
        </w:r>
      </w:hyperlink>
    </w:p>
    <w:p w14:paraId="3D7BEF13" w14:textId="5CA20A4F"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33" w:history="1">
        <w:r w:rsidR="00540631" w:rsidRPr="0015381C">
          <w:rPr>
            <w:rStyle w:val="Hyperlink"/>
            <w:b/>
            <w:bCs/>
            <w:noProof/>
          </w:rPr>
          <w:t>Pav. 2.35</w:t>
        </w:r>
        <w:r w:rsidR="00540631" w:rsidRPr="0015381C">
          <w:rPr>
            <w:rStyle w:val="Hyperlink"/>
            <w:noProof/>
          </w:rPr>
          <w:t xml:space="preserve"> Sistemos klaidos pranešimo sukūrimas</w:t>
        </w:r>
        <w:r w:rsidR="00540631">
          <w:rPr>
            <w:noProof/>
            <w:webHidden/>
          </w:rPr>
          <w:tab/>
        </w:r>
        <w:r w:rsidR="00540631">
          <w:rPr>
            <w:noProof/>
            <w:webHidden/>
          </w:rPr>
          <w:fldChar w:fldCharType="begin"/>
        </w:r>
        <w:r w:rsidR="00540631">
          <w:rPr>
            <w:noProof/>
            <w:webHidden/>
          </w:rPr>
          <w:instrText xml:space="preserve"> PAGEREF _Toc40958533 \h </w:instrText>
        </w:r>
        <w:r w:rsidR="00540631">
          <w:rPr>
            <w:noProof/>
            <w:webHidden/>
          </w:rPr>
        </w:r>
        <w:r w:rsidR="00540631">
          <w:rPr>
            <w:noProof/>
            <w:webHidden/>
          </w:rPr>
          <w:fldChar w:fldCharType="separate"/>
        </w:r>
        <w:r w:rsidR="00540631">
          <w:rPr>
            <w:noProof/>
            <w:webHidden/>
          </w:rPr>
          <w:t>40</w:t>
        </w:r>
        <w:r w:rsidR="00540631">
          <w:rPr>
            <w:noProof/>
            <w:webHidden/>
          </w:rPr>
          <w:fldChar w:fldCharType="end"/>
        </w:r>
      </w:hyperlink>
    </w:p>
    <w:p w14:paraId="568F7721" w14:textId="170A292A"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34" w:history="1">
        <w:r w:rsidR="00540631" w:rsidRPr="0015381C">
          <w:rPr>
            <w:rStyle w:val="Hyperlink"/>
            <w:b/>
            <w:bCs/>
            <w:noProof/>
          </w:rPr>
          <w:t>Pav. 2.36</w:t>
        </w:r>
        <w:r w:rsidR="00540631" w:rsidRPr="0015381C">
          <w:rPr>
            <w:rStyle w:val="Hyperlink"/>
            <w:noProof/>
          </w:rPr>
          <w:t xml:space="preserve"> Planšetės susitikimo kambario informacija</w:t>
        </w:r>
        <w:r w:rsidR="00540631">
          <w:rPr>
            <w:noProof/>
            <w:webHidden/>
          </w:rPr>
          <w:tab/>
        </w:r>
        <w:r w:rsidR="00540631">
          <w:rPr>
            <w:noProof/>
            <w:webHidden/>
          </w:rPr>
          <w:fldChar w:fldCharType="begin"/>
        </w:r>
        <w:r w:rsidR="00540631">
          <w:rPr>
            <w:noProof/>
            <w:webHidden/>
          </w:rPr>
          <w:instrText xml:space="preserve"> PAGEREF _Toc40958534 \h </w:instrText>
        </w:r>
        <w:r w:rsidR="00540631">
          <w:rPr>
            <w:noProof/>
            <w:webHidden/>
          </w:rPr>
        </w:r>
        <w:r w:rsidR="00540631">
          <w:rPr>
            <w:noProof/>
            <w:webHidden/>
          </w:rPr>
          <w:fldChar w:fldCharType="separate"/>
        </w:r>
        <w:r w:rsidR="00540631">
          <w:rPr>
            <w:noProof/>
            <w:webHidden/>
          </w:rPr>
          <w:t>40</w:t>
        </w:r>
        <w:r w:rsidR="00540631">
          <w:rPr>
            <w:noProof/>
            <w:webHidden/>
          </w:rPr>
          <w:fldChar w:fldCharType="end"/>
        </w:r>
      </w:hyperlink>
    </w:p>
    <w:p w14:paraId="58DA14EA" w14:textId="527EE157"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35" w:history="1">
        <w:r w:rsidR="00540631" w:rsidRPr="0015381C">
          <w:rPr>
            <w:rStyle w:val="Hyperlink"/>
            <w:b/>
            <w:bCs/>
            <w:noProof/>
          </w:rPr>
          <w:t>Pav. 2.37</w:t>
        </w:r>
        <w:r w:rsidR="00540631" w:rsidRPr="0015381C">
          <w:rPr>
            <w:rStyle w:val="Hyperlink"/>
            <w:noProof/>
          </w:rPr>
          <w:t xml:space="preserve"> Rezervacijos kūrimas planšetės lange</w:t>
        </w:r>
        <w:r w:rsidR="00540631">
          <w:rPr>
            <w:noProof/>
            <w:webHidden/>
          </w:rPr>
          <w:tab/>
        </w:r>
        <w:r w:rsidR="00540631">
          <w:rPr>
            <w:noProof/>
            <w:webHidden/>
          </w:rPr>
          <w:fldChar w:fldCharType="begin"/>
        </w:r>
        <w:r w:rsidR="00540631">
          <w:rPr>
            <w:noProof/>
            <w:webHidden/>
          </w:rPr>
          <w:instrText xml:space="preserve"> PAGEREF _Toc40958535 \h </w:instrText>
        </w:r>
        <w:r w:rsidR="00540631">
          <w:rPr>
            <w:noProof/>
            <w:webHidden/>
          </w:rPr>
        </w:r>
        <w:r w:rsidR="00540631">
          <w:rPr>
            <w:noProof/>
            <w:webHidden/>
          </w:rPr>
          <w:fldChar w:fldCharType="separate"/>
        </w:r>
        <w:r w:rsidR="00540631">
          <w:rPr>
            <w:noProof/>
            <w:webHidden/>
          </w:rPr>
          <w:t>41</w:t>
        </w:r>
        <w:r w:rsidR="00540631">
          <w:rPr>
            <w:noProof/>
            <w:webHidden/>
          </w:rPr>
          <w:fldChar w:fldCharType="end"/>
        </w:r>
      </w:hyperlink>
    </w:p>
    <w:p w14:paraId="41612C60" w14:textId="0B0F6F50"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36" w:history="1">
        <w:r w:rsidR="00540631" w:rsidRPr="0015381C">
          <w:rPr>
            <w:rStyle w:val="Hyperlink"/>
            <w:b/>
            <w:bCs/>
            <w:noProof/>
          </w:rPr>
          <w:t>Pav. 2.38</w:t>
        </w:r>
        <w:r w:rsidR="00540631" w:rsidRPr="0015381C">
          <w:rPr>
            <w:rStyle w:val="Hyperlink"/>
            <w:noProof/>
          </w:rPr>
          <w:t xml:space="preserve"> Rezervacijos kūrimas planšetės lange</w:t>
        </w:r>
        <w:r w:rsidR="00540631">
          <w:rPr>
            <w:noProof/>
            <w:webHidden/>
          </w:rPr>
          <w:tab/>
        </w:r>
        <w:r w:rsidR="00540631">
          <w:rPr>
            <w:noProof/>
            <w:webHidden/>
          </w:rPr>
          <w:fldChar w:fldCharType="begin"/>
        </w:r>
        <w:r w:rsidR="00540631">
          <w:rPr>
            <w:noProof/>
            <w:webHidden/>
          </w:rPr>
          <w:instrText xml:space="preserve"> PAGEREF _Toc40958536 \h </w:instrText>
        </w:r>
        <w:r w:rsidR="00540631">
          <w:rPr>
            <w:noProof/>
            <w:webHidden/>
          </w:rPr>
        </w:r>
        <w:r w:rsidR="00540631">
          <w:rPr>
            <w:noProof/>
            <w:webHidden/>
          </w:rPr>
          <w:fldChar w:fldCharType="separate"/>
        </w:r>
        <w:r w:rsidR="00540631">
          <w:rPr>
            <w:noProof/>
            <w:webHidden/>
          </w:rPr>
          <w:t>41</w:t>
        </w:r>
        <w:r w:rsidR="00540631">
          <w:rPr>
            <w:noProof/>
            <w:webHidden/>
          </w:rPr>
          <w:fldChar w:fldCharType="end"/>
        </w:r>
      </w:hyperlink>
    </w:p>
    <w:p w14:paraId="47F030C5" w14:textId="71C273CE"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537" w:history="1">
        <w:r w:rsidR="00540631" w:rsidRPr="0015381C">
          <w:rPr>
            <w:rStyle w:val="Hyperlink"/>
            <w:b/>
            <w:bCs/>
            <w:noProof/>
          </w:rPr>
          <w:t>Pav. 2.39</w:t>
        </w:r>
        <w:r w:rsidR="00540631" w:rsidRPr="0015381C">
          <w:rPr>
            <w:rStyle w:val="Hyperlink"/>
            <w:noProof/>
          </w:rPr>
          <w:t xml:space="preserve"> Planšetės lango susitikimo kambarių sąrašas</w:t>
        </w:r>
        <w:r w:rsidR="00540631">
          <w:rPr>
            <w:noProof/>
            <w:webHidden/>
          </w:rPr>
          <w:tab/>
        </w:r>
        <w:r w:rsidR="00540631">
          <w:rPr>
            <w:noProof/>
            <w:webHidden/>
          </w:rPr>
          <w:fldChar w:fldCharType="begin"/>
        </w:r>
        <w:r w:rsidR="00540631">
          <w:rPr>
            <w:noProof/>
            <w:webHidden/>
          </w:rPr>
          <w:instrText xml:space="preserve"> PAGEREF _Toc40958537 \h </w:instrText>
        </w:r>
        <w:r w:rsidR="00540631">
          <w:rPr>
            <w:noProof/>
            <w:webHidden/>
          </w:rPr>
        </w:r>
        <w:r w:rsidR="00540631">
          <w:rPr>
            <w:noProof/>
            <w:webHidden/>
          </w:rPr>
          <w:fldChar w:fldCharType="separate"/>
        </w:r>
        <w:r w:rsidR="00540631">
          <w:rPr>
            <w:noProof/>
            <w:webHidden/>
          </w:rPr>
          <w:t>42</w:t>
        </w:r>
        <w:r w:rsidR="00540631">
          <w:rPr>
            <w:noProof/>
            <w:webHidden/>
          </w:rPr>
          <w:fldChar w:fldCharType="end"/>
        </w:r>
      </w:hyperlink>
    </w:p>
    <w:p w14:paraId="0662E49A" w14:textId="648BE3DC" w:rsidR="00540631" w:rsidRDefault="00540631" w:rsidP="00540631">
      <w:pPr>
        <w:ind w:firstLine="0"/>
      </w:pPr>
      <w:r>
        <w:fldChar w:fldCharType="end"/>
      </w:r>
    </w:p>
    <w:p w14:paraId="0A6F07D7" w14:textId="77777777" w:rsidR="00540631" w:rsidRDefault="00540631">
      <w:pPr>
        <w:spacing w:before="0" w:after="0" w:line="240" w:lineRule="auto"/>
        <w:ind w:firstLine="0"/>
        <w:contextualSpacing w:val="0"/>
        <w:jc w:val="left"/>
      </w:pPr>
      <w:r>
        <w:br w:type="page"/>
      </w:r>
    </w:p>
    <w:p w14:paraId="2248F8A2" w14:textId="02382D5E" w:rsidR="00540631" w:rsidRDefault="00540631" w:rsidP="00540631">
      <w:pPr>
        <w:pStyle w:val="Antratbenr"/>
      </w:pPr>
      <w:bookmarkStart w:id="1" w:name="_Toc40959936"/>
      <w:r>
        <w:lastRenderedPageBreak/>
        <w:t>Lentelių sąrašas</w:t>
      </w:r>
      <w:bookmarkEnd w:id="1"/>
    </w:p>
    <w:p w14:paraId="31ED6350" w14:textId="6E09DAC8" w:rsidR="00540631" w:rsidRDefault="00540631">
      <w:pPr>
        <w:pStyle w:val="TableofFigures"/>
        <w:tabs>
          <w:tab w:val="right" w:leader="dot" w:pos="9911"/>
        </w:tabs>
        <w:rPr>
          <w:rFonts w:asciiTheme="minorHAnsi" w:eastAsiaTheme="minorEastAsia" w:hAnsiTheme="minorHAnsi" w:cstheme="minorBidi"/>
          <w:noProof/>
          <w:sz w:val="22"/>
          <w:szCs w:val="22"/>
          <w:lang w:val="en-US"/>
        </w:rPr>
      </w:pPr>
      <w:r>
        <w:fldChar w:fldCharType="begin"/>
      </w:r>
      <w:r>
        <w:instrText xml:space="preserve"> TOC \h \z \c "lentelė" </w:instrText>
      </w:r>
      <w:r>
        <w:fldChar w:fldCharType="separate"/>
      </w:r>
      <w:hyperlink w:anchor="_Toc40958437" w:history="1">
        <w:r w:rsidRPr="00976299">
          <w:rPr>
            <w:rStyle w:val="Hyperlink"/>
            <w:b/>
            <w:bCs/>
            <w:noProof/>
          </w:rPr>
          <w:t>Lentelė 2.1</w:t>
        </w:r>
        <w:r w:rsidRPr="00976299">
          <w:rPr>
            <w:rStyle w:val="Hyperlink"/>
            <w:noProof/>
          </w:rPr>
          <w:t xml:space="preserve"> Prisijungimo duomenys</w:t>
        </w:r>
        <w:r>
          <w:rPr>
            <w:noProof/>
            <w:webHidden/>
          </w:rPr>
          <w:tab/>
        </w:r>
        <w:r>
          <w:rPr>
            <w:noProof/>
            <w:webHidden/>
          </w:rPr>
          <w:fldChar w:fldCharType="begin"/>
        </w:r>
        <w:r>
          <w:rPr>
            <w:noProof/>
            <w:webHidden/>
          </w:rPr>
          <w:instrText xml:space="preserve"> PAGEREF _Toc40958437 \h </w:instrText>
        </w:r>
        <w:r>
          <w:rPr>
            <w:noProof/>
            <w:webHidden/>
          </w:rPr>
        </w:r>
        <w:r>
          <w:rPr>
            <w:noProof/>
            <w:webHidden/>
          </w:rPr>
          <w:fldChar w:fldCharType="separate"/>
        </w:r>
        <w:r>
          <w:rPr>
            <w:noProof/>
            <w:webHidden/>
          </w:rPr>
          <w:t>14</w:t>
        </w:r>
        <w:r>
          <w:rPr>
            <w:noProof/>
            <w:webHidden/>
          </w:rPr>
          <w:fldChar w:fldCharType="end"/>
        </w:r>
      </w:hyperlink>
    </w:p>
    <w:p w14:paraId="7B07C296" w14:textId="1F6A1ACC"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438" w:history="1">
        <w:r w:rsidR="00540631" w:rsidRPr="00976299">
          <w:rPr>
            <w:rStyle w:val="Hyperlink"/>
            <w:b/>
            <w:bCs/>
            <w:noProof/>
          </w:rPr>
          <w:t>Lentelė 2.2</w:t>
        </w:r>
        <w:r w:rsidR="00540631" w:rsidRPr="00976299">
          <w:rPr>
            <w:rStyle w:val="Hyperlink"/>
            <w:noProof/>
          </w:rPr>
          <w:t xml:space="preserve"> Rezervacijos kūrimo duomenys</w:t>
        </w:r>
        <w:r w:rsidR="00540631">
          <w:rPr>
            <w:noProof/>
            <w:webHidden/>
          </w:rPr>
          <w:tab/>
        </w:r>
        <w:r w:rsidR="00540631">
          <w:rPr>
            <w:noProof/>
            <w:webHidden/>
          </w:rPr>
          <w:fldChar w:fldCharType="begin"/>
        </w:r>
        <w:r w:rsidR="00540631">
          <w:rPr>
            <w:noProof/>
            <w:webHidden/>
          </w:rPr>
          <w:instrText xml:space="preserve"> PAGEREF _Toc40958438 \h </w:instrText>
        </w:r>
        <w:r w:rsidR="00540631">
          <w:rPr>
            <w:noProof/>
            <w:webHidden/>
          </w:rPr>
        </w:r>
        <w:r w:rsidR="00540631">
          <w:rPr>
            <w:noProof/>
            <w:webHidden/>
          </w:rPr>
          <w:fldChar w:fldCharType="separate"/>
        </w:r>
        <w:r w:rsidR="00540631">
          <w:rPr>
            <w:noProof/>
            <w:webHidden/>
          </w:rPr>
          <w:t>14</w:t>
        </w:r>
        <w:r w:rsidR="00540631">
          <w:rPr>
            <w:noProof/>
            <w:webHidden/>
          </w:rPr>
          <w:fldChar w:fldCharType="end"/>
        </w:r>
      </w:hyperlink>
    </w:p>
    <w:p w14:paraId="73C0DC1D" w14:textId="3052B746"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439" w:history="1">
        <w:r w:rsidR="00540631" w:rsidRPr="00976299">
          <w:rPr>
            <w:rStyle w:val="Hyperlink"/>
            <w:b/>
            <w:bCs/>
            <w:noProof/>
          </w:rPr>
          <w:t>Lentelė 2.3</w:t>
        </w:r>
        <w:r w:rsidR="00540631" w:rsidRPr="00976299">
          <w:rPr>
            <w:rStyle w:val="Hyperlink"/>
            <w:noProof/>
          </w:rPr>
          <w:t xml:space="preserve"> Klaidos pranešimo duomenys</w:t>
        </w:r>
        <w:r w:rsidR="00540631">
          <w:rPr>
            <w:noProof/>
            <w:webHidden/>
          </w:rPr>
          <w:tab/>
        </w:r>
        <w:r w:rsidR="00540631">
          <w:rPr>
            <w:noProof/>
            <w:webHidden/>
          </w:rPr>
          <w:fldChar w:fldCharType="begin"/>
        </w:r>
        <w:r w:rsidR="00540631">
          <w:rPr>
            <w:noProof/>
            <w:webHidden/>
          </w:rPr>
          <w:instrText xml:space="preserve"> PAGEREF _Toc40958439 \h </w:instrText>
        </w:r>
        <w:r w:rsidR="00540631">
          <w:rPr>
            <w:noProof/>
            <w:webHidden/>
          </w:rPr>
        </w:r>
        <w:r w:rsidR="00540631">
          <w:rPr>
            <w:noProof/>
            <w:webHidden/>
          </w:rPr>
          <w:fldChar w:fldCharType="separate"/>
        </w:r>
        <w:r w:rsidR="00540631">
          <w:rPr>
            <w:noProof/>
            <w:webHidden/>
          </w:rPr>
          <w:t>14</w:t>
        </w:r>
        <w:r w:rsidR="00540631">
          <w:rPr>
            <w:noProof/>
            <w:webHidden/>
          </w:rPr>
          <w:fldChar w:fldCharType="end"/>
        </w:r>
      </w:hyperlink>
    </w:p>
    <w:p w14:paraId="48C94CD4" w14:textId="6ACB9536"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440" w:history="1">
        <w:r w:rsidR="00540631" w:rsidRPr="00976299">
          <w:rPr>
            <w:rStyle w:val="Hyperlink"/>
            <w:b/>
            <w:bCs/>
            <w:noProof/>
          </w:rPr>
          <w:t>Lentelė 2.4</w:t>
        </w:r>
        <w:r w:rsidR="00540631" w:rsidRPr="00976299">
          <w:rPr>
            <w:rStyle w:val="Hyperlink"/>
            <w:noProof/>
          </w:rPr>
          <w:t xml:space="preserve"> Susirinkimo kambario elemento sąraše peržiūros rezultatai</w:t>
        </w:r>
        <w:r w:rsidR="00540631">
          <w:rPr>
            <w:noProof/>
            <w:webHidden/>
          </w:rPr>
          <w:tab/>
        </w:r>
        <w:r w:rsidR="00540631">
          <w:rPr>
            <w:noProof/>
            <w:webHidden/>
          </w:rPr>
          <w:fldChar w:fldCharType="begin"/>
        </w:r>
        <w:r w:rsidR="00540631">
          <w:rPr>
            <w:noProof/>
            <w:webHidden/>
          </w:rPr>
          <w:instrText xml:space="preserve"> PAGEREF _Toc40958440 \h </w:instrText>
        </w:r>
        <w:r w:rsidR="00540631">
          <w:rPr>
            <w:noProof/>
            <w:webHidden/>
          </w:rPr>
        </w:r>
        <w:r w:rsidR="00540631">
          <w:rPr>
            <w:noProof/>
            <w:webHidden/>
          </w:rPr>
          <w:fldChar w:fldCharType="separate"/>
        </w:r>
        <w:r w:rsidR="00540631">
          <w:rPr>
            <w:noProof/>
            <w:webHidden/>
          </w:rPr>
          <w:t>15</w:t>
        </w:r>
        <w:r w:rsidR="00540631">
          <w:rPr>
            <w:noProof/>
            <w:webHidden/>
          </w:rPr>
          <w:fldChar w:fldCharType="end"/>
        </w:r>
      </w:hyperlink>
    </w:p>
    <w:p w14:paraId="6D954A70" w14:textId="77F05AB7"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441" w:history="1">
        <w:r w:rsidR="00540631" w:rsidRPr="00976299">
          <w:rPr>
            <w:rStyle w:val="Hyperlink"/>
            <w:b/>
            <w:bCs/>
            <w:noProof/>
          </w:rPr>
          <w:t>Lentelė 2.5</w:t>
        </w:r>
        <w:r w:rsidR="00540631" w:rsidRPr="00976299">
          <w:rPr>
            <w:rStyle w:val="Hyperlink"/>
            <w:noProof/>
          </w:rPr>
          <w:t xml:space="preserve"> Rezervacijos elemento sąraše rezultatai</w:t>
        </w:r>
        <w:r w:rsidR="00540631">
          <w:rPr>
            <w:noProof/>
            <w:webHidden/>
          </w:rPr>
          <w:tab/>
        </w:r>
        <w:r w:rsidR="00540631">
          <w:rPr>
            <w:noProof/>
            <w:webHidden/>
          </w:rPr>
          <w:fldChar w:fldCharType="begin"/>
        </w:r>
        <w:r w:rsidR="00540631">
          <w:rPr>
            <w:noProof/>
            <w:webHidden/>
          </w:rPr>
          <w:instrText xml:space="preserve"> PAGEREF _Toc40958441 \h </w:instrText>
        </w:r>
        <w:r w:rsidR="00540631">
          <w:rPr>
            <w:noProof/>
            <w:webHidden/>
          </w:rPr>
        </w:r>
        <w:r w:rsidR="00540631">
          <w:rPr>
            <w:noProof/>
            <w:webHidden/>
          </w:rPr>
          <w:fldChar w:fldCharType="separate"/>
        </w:r>
        <w:r w:rsidR="00540631">
          <w:rPr>
            <w:noProof/>
            <w:webHidden/>
          </w:rPr>
          <w:t>15</w:t>
        </w:r>
        <w:r w:rsidR="00540631">
          <w:rPr>
            <w:noProof/>
            <w:webHidden/>
          </w:rPr>
          <w:fldChar w:fldCharType="end"/>
        </w:r>
      </w:hyperlink>
    </w:p>
    <w:p w14:paraId="13559A55" w14:textId="6E1DFF97"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442" w:history="1">
        <w:r w:rsidR="00540631" w:rsidRPr="00976299">
          <w:rPr>
            <w:rStyle w:val="Hyperlink"/>
            <w:b/>
            <w:bCs/>
            <w:noProof/>
          </w:rPr>
          <w:t>Lentelė 2.6</w:t>
        </w:r>
        <w:r w:rsidR="00540631" w:rsidRPr="00976299">
          <w:rPr>
            <w:rStyle w:val="Hyperlink"/>
            <w:noProof/>
          </w:rPr>
          <w:t xml:space="preserve"> Laisvalaikio įrangos elemto sąraše rezultatai</w:t>
        </w:r>
        <w:r w:rsidR="00540631">
          <w:rPr>
            <w:noProof/>
            <w:webHidden/>
          </w:rPr>
          <w:tab/>
        </w:r>
        <w:r w:rsidR="00540631">
          <w:rPr>
            <w:noProof/>
            <w:webHidden/>
          </w:rPr>
          <w:fldChar w:fldCharType="begin"/>
        </w:r>
        <w:r w:rsidR="00540631">
          <w:rPr>
            <w:noProof/>
            <w:webHidden/>
          </w:rPr>
          <w:instrText xml:space="preserve"> PAGEREF _Toc40958442 \h </w:instrText>
        </w:r>
        <w:r w:rsidR="00540631">
          <w:rPr>
            <w:noProof/>
            <w:webHidden/>
          </w:rPr>
        </w:r>
        <w:r w:rsidR="00540631">
          <w:rPr>
            <w:noProof/>
            <w:webHidden/>
          </w:rPr>
          <w:fldChar w:fldCharType="separate"/>
        </w:r>
        <w:r w:rsidR="00540631">
          <w:rPr>
            <w:noProof/>
            <w:webHidden/>
          </w:rPr>
          <w:t>16</w:t>
        </w:r>
        <w:r w:rsidR="00540631">
          <w:rPr>
            <w:noProof/>
            <w:webHidden/>
          </w:rPr>
          <w:fldChar w:fldCharType="end"/>
        </w:r>
      </w:hyperlink>
    </w:p>
    <w:p w14:paraId="560E7B3B" w14:textId="28F0B589"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443" w:history="1">
        <w:r w:rsidR="00540631" w:rsidRPr="00976299">
          <w:rPr>
            <w:rStyle w:val="Hyperlink"/>
            <w:b/>
            <w:bCs/>
            <w:noProof/>
          </w:rPr>
          <w:t>Lentelė 2.7</w:t>
        </w:r>
        <w:r w:rsidR="00540631" w:rsidRPr="00976299">
          <w:rPr>
            <w:rStyle w:val="Hyperlink"/>
            <w:noProof/>
          </w:rPr>
          <w:t xml:space="preserve"> Vartotojo elemento sąraše rezultatai</w:t>
        </w:r>
        <w:r w:rsidR="00540631">
          <w:rPr>
            <w:noProof/>
            <w:webHidden/>
          </w:rPr>
          <w:tab/>
        </w:r>
        <w:r w:rsidR="00540631">
          <w:rPr>
            <w:noProof/>
            <w:webHidden/>
          </w:rPr>
          <w:fldChar w:fldCharType="begin"/>
        </w:r>
        <w:r w:rsidR="00540631">
          <w:rPr>
            <w:noProof/>
            <w:webHidden/>
          </w:rPr>
          <w:instrText xml:space="preserve"> PAGEREF _Toc40958443 \h </w:instrText>
        </w:r>
        <w:r w:rsidR="00540631">
          <w:rPr>
            <w:noProof/>
            <w:webHidden/>
          </w:rPr>
        </w:r>
        <w:r w:rsidR="00540631">
          <w:rPr>
            <w:noProof/>
            <w:webHidden/>
          </w:rPr>
          <w:fldChar w:fldCharType="separate"/>
        </w:r>
        <w:r w:rsidR="00540631">
          <w:rPr>
            <w:noProof/>
            <w:webHidden/>
          </w:rPr>
          <w:t>16</w:t>
        </w:r>
        <w:r w:rsidR="00540631">
          <w:rPr>
            <w:noProof/>
            <w:webHidden/>
          </w:rPr>
          <w:fldChar w:fldCharType="end"/>
        </w:r>
      </w:hyperlink>
    </w:p>
    <w:p w14:paraId="049A63CC" w14:textId="0CAF2771"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444" w:history="1">
        <w:r w:rsidR="00540631" w:rsidRPr="00976299">
          <w:rPr>
            <w:rStyle w:val="Hyperlink"/>
            <w:b/>
            <w:bCs/>
            <w:noProof/>
          </w:rPr>
          <w:t>Lentelė 2.8</w:t>
        </w:r>
        <w:r w:rsidR="00540631" w:rsidRPr="00976299">
          <w:rPr>
            <w:rStyle w:val="Hyperlink"/>
            <w:noProof/>
          </w:rPr>
          <w:t xml:space="preserve"> Sėkmingos kambario rezervacijos/ų sukūrimo rezultatai</w:t>
        </w:r>
        <w:r w:rsidR="00540631">
          <w:rPr>
            <w:noProof/>
            <w:webHidden/>
          </w:rPr>
          <w:tab/>
        </w:r>
        <w:r w:rsidR="00540631">
          <w:rPr>
            <w:noProof/>
            <w:webHidden/>
          </w:rPr>
          <w:fldChar w:fldCharType="begin"/>
        </w:r>
        <w:r w:rsidR="00540631">
          <w:rPr>
            <w:noProof/>
            <w:webHidden/>
          </w:rPr>
          <w:instrText xml:space="preserve"> PAGEREF _Toc40958444 \h </w:instrText>
        </w:r>
        <w:r w:rsidR="00540631">
          <w:rPr>
            <w:noProof/>
            <w:webHidden/>
          </w:rPr>
        </w:r>
        <w:r w:rsidR="00540631">
          <w:rPr>
            <w:noProof/>
            <w:webHidden/>
          </w:rPr>
          <w:fldChar w:fldCharType="separate"/>
        </w:r>
        <w:r w:rsidR="00540631">
          <w:rPr>
            <w:noProof/>
            <w:webHidden/>
          </w:rPr>
          <w:t>17</w:t>
        </w:r>
        <w:r w:rsidR="00540631">
          <w:rPr>
            <w:noProof/>
            <w:webHidden/>
          </w:rPr>
          <w:fldChar w:fldCharType="end"/>
        </w:r>
      </w:hyperlink>
    </w:p>
    <w:p w14:paraId="31F34906" w14:textId="6DC8D45A"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445" w:history="1">
        <w:r w:rsidR="00540631" w:rsidRPr="00976299">
          <w:rPr>
            <w:rStyle w:val="Hyperlink"/>
            <w:b/>
            <w:bCs/>
            <w:noProof/>
          </w:rPr>
          <w:t>Lentelė 2.9</w:t>
        </w:r>
        <w:r w:rsidR="00540631" w:rsidRPr="00976299">
          <w:rPr>
            <w:rStyle w:val="Hyperlink"/>
            <w:noProof/>
          </w:rPr>
          <w:t xml:space="preserve"> Susirinkimų kambarių rezervacijos elemento sąraše rezultatai</w:t>
        </w:r>
        <w:r w:rsidR="00540631">
          <w:rPr>
            <w:noProof/>
            <w:webHidden/>
          </w:rPr>
          <w:tab/>
        </w:r>
        <w:r w:rsidR="00540631">
          <w:rPr>
            <w:noProof/>
            <w:webHidden/>
          </w:rPr>
          <w:fldChar w:fldCharType="begin"/>
        </w:r>
        <w:r w:rsidR="00540631">
          <w:rPr>
            <w:noProof/>
            <w:webHidden/>
          </w:rPr>
          <w:instrText xml:space="preserve"> PAGEREF _Toc40958445 \h </w:instrText>
        </w:r>
        <w:r w:rsidR="00540631">
          <w:rPr>
            <w:noProof/>
            <w:webHidden/>
          </w:rPr>
        </w:r>
        <w:r w:rsidR="00540631">
          <w:rPr>
            <w:noProof/>
            <w:webHidden/>
          </w:rPr>
          <w:fldChar w:fldCharType="separate"/>
        </w:r>
        <w:r w:rsidR="00540631">
          <w:rPr>
            <w:noProof/>
            <w:webHidden/>
          </w:rPr>
          <w:t>17</w:t>
        </w:r>
        <w:r w:rsidR="00540631">
          <w:rPr>
            <w:noProof/>
            <w:webHidden/>
          </w:rPr>
          <w:fldChar w:fldCharType="end"/>
        </w:r>
      </w:hyperlink>
    </w:p>
    <w:p w14:paraId="5D4542B2" w14:textId="28CAD29A" w:rsidR="00540631" w:rsidRDefault="006C2479">
      <w:pPr>
        <w:pStyle w:val="TableofFigures"/>
        <w:tabs>
          <w:tab w:val="right" w:leader="dot" w:pos="9911"/>
        </w:tabs>
        <w:rPr>
          <w:rFonts w:asciiTheme="minorHAnsi" w:eastAsiaTheme="minorEastAsia" w:hAnsiTheme="minorHAnsi" w:cstheme="minorBidi"/>
          <w:noProof/>
          <w:sz w:val="22"/>
          <w:szCs w:val="22"/>
          <w:lang w:val="en-US"/>
        </w:rPr>
      </w:pPr>
      <w:hyperlink w:anchor="_Toc40958446" w:history="1">
        <w:r w:rsidR="00540631" w:rsidRPr="00976299">
          <w:rPr>
            <w:rStyle w:val="Hyperlink"/>
            <w:b/>
            <w:bCs/>
            <w:noProof/>
          </w:rPr>
          <w:t>Lentelė 2.10</w:t>
        </w:r>
        <w:r w:rsidR="00540631" w:rsidRPr="00976299">
          <w:rPr>
            <w:rStyle w:val="Hyperlink"/>
            <w:noProof/>
          </w:rPr>
          <w:t xml:space="preserve"> Techninė specifikacija</w:t>
        </w:r>
        <w:r w:rsidR="00540631">
          <w:rPr>
            <w:noProof/>
            <w:webHidden/>
          </w:rPr>
          <w:tab/>
        </w:r>
        <w:r w:rsidR="00540631">
          <w:rPr>
            <w:noProof/>
            <w:webHidden/>
          </w:rPr>
          <w:fldChar w:fldCharType="begin"/>
        </w:r>
        <w:r w:rsidR="00540631">
          <w:rPr>
            <w:noProof/>
            <w:webHidden/>
          </w:rPr>
          <w:instrText xml:space="preserve"> PAGEREF _Toc40958446 \h </w:instrText>
        </w:r>
        <w:r w:rsidR="00540631">
          <w:rPr>
            <w:noProof/>
            <w:webHidden/>
          </w:rPr>
        </w:r>
        <w:r w:rsidR="00540631">
          <w:rPr>
            <w:noProof/>
            <w:webHidden/>
          </w:rPr>
          <w:fldChar w:fldCharType="separate"/>
        </w:r>
        <w:r w:rsidR="00540631">
          <w:rPr>
            <w:noProof/>
            <w:webHidden/>
          </w:rPr>
          <w:t>24</w:t>
        </w:r>
        <w:r w:rsidR="00540631">
          <w:rPr>
            <w:noProof/>
            <w:webHidden/>
          </w:rPr>
          <w:fldChar w:fldCharType="end"/>
        </w:r>
      </w:hyperlink>
    </w:p>
    <w:p w14:paraId="7ACB5A42" w14:textId="451C867F" w:rsidR="00E867C5" w:rsidRPr="0023733C" w:rsidRDefault="00540631" w:rsidP="00540631">
      <w:pPr>
        <w:ind w:firstLine="0"/>
      </w:pPr>
      <w:r>
        <w:fldChar w:fldCharType="end"/>
      </w:r>
    </w:p>
    <w:p w14:paraId="21253C91" w14:textId="77777777" w:rsidR="00E867C5" w:rsidRDefault="00E867C5" w:rsidP="0023733C">
      <w:pPr>
        <w:pStyle w:val="Antratbenr"/>
      </w:pPr>
      <w:bookmarkStart w:id="2" w:name="_Toc40959937"/>
      <w:r>
        <w:lastRenderedPageBreak/>
        <w:t>Įvadas</w:t>
      </w:r>
      <w:bookmarkEnd w:id="2"/>
    </w:p>
    <w:p w14:paraId="0C2CFF91" w14:textId="70DF3A1E" w:rsidR="006D58DF" w:rsidRDefault="006D58DF" w:rsidP="006D58DF">
      <w:r>
        <w:t xml:space="preserve">Darbe pristatoma sistema, kuri skirta įmonės susitikimo kambarių ir laisvalaikio įrangos rezervavimui siekiant pagerinti įmonės susitikimo kambarių valdymą ir organizavimą. Dabartinė naudojama sistema yra nelanksti, turinti klaidų ir sukurta naudojant senesnes technologijas, todėl nuspręsta kurti atnaujintą sistemą, kuri būtų lengvai plečiama. Susitikimo kambario arba laisvalaikio įrangos rezervacija sukuriama pasinaudojant sistemoje esančia laiko juosta, joje pažymint norimą laiką ir užpildant kitus nustatymus. Rezervacija matoma visiems darbuotojams, taip pat matoma prie susitikimo kambario esančioje planšetėje. Susitikimą galima atšaukti, peržiūrėti, redaguoti. </w:t>
      </w:r>
    </w:p>
    <w:p w14:paraId="3EC590CD" w14:textId="77777777" w:rsidR="00540631" w:rsidRDefault="00540631" w:rsidP="006D58DF"/>
    <w:p w14:paraId="4C1FA362" w14:textId="35F06A69" w:rsidR="006D58DF" w:rsidRPr="00592B97" w:rsidRDefault="006D58DF" w:rsidP="006D58DF">
      <w:r>
        <w:rPr>
          <w:lang w:eastAsia="lt-LT"/>
        </w:rPr>
        <w:t xml:space="preserve">Ataskaitoje pateikiama </w:t>
      </w:r>
      <w:r w:rsidR="003A455B">
        <w:rPr>
          <w:lang w:eastAsia="lt-LT"/>
        </w:rPr>
        <w:t xml:space="preserve">išsami </w:t>
      </w:r>
      <w:r>
        <w:rPr>
          <w:lang w:eastAsia="lt-LT"/>
        </w:rPr>
        <w:t>kuriamos sistemos, rinkos konkurent</w:t>
      </w:r>
      <w:r w:rsidR="003A455B">
        <w:rPr>
          <w:lang w:eastAsia="lt-LT"/>
        </w:rPr>
        <w:t>ų analizė</w:t>
      </w:r>
      <w:r>
        <w:rPr>
          <w:lang w:eastAsia="lt-LT"/>
        </w:rPr>
        <w:t xml:space="preserve">, </w:t>
      </w:r>
      <w:r w:rsidR="003A455B">
        <w:rPr>
          <w:lang w:eastAsia="lt-LT"/>
        </w:rPr>
        <w:t xml:space="preserve">įvardijami </w:t>
      </w:r>
      <w:r>
        <w:rPr>
          <w:lang w:eastAsia="lt-LT"/>
        </w:rPr>
        <w:t>funkciniai</w:t>
      </w:r>
      <w:r w:rsidR="003A455B">
        <w:rPr>
          <w:lang w:eastAsia="lt-LT"/>
        </w:rPr>
        <w:t>,</w:t>
      </w:r>
      <w:r>
        <w:rPr>
          <w:lang w:eastAsia="lt-LT"/>
        </w:rPr>
        <w:t xml:space="preserve"> nefunkciniai reikalavimai, naudoja</w:t>
      </w:r>
      <w:r w:rsidR="003A455B">
        <w:rPr>
          <w:lang w:eastAsia="lt-LT"/>
        </w:rPr>
        <w:t>mos technologijos ir įrankiai</w:t>
      </w:r>
      <w:r>
        <w:rPr>
          <w:lang w:eastAsia="lt-LT"/>
        </w:rPr>
        <w:t xml:space="preserve">. </w:t>
      </w:r>
      <w:r w:rsidR="003A455B">
        <w:rPr>
          <w:lang w:eastAsia="lt-LT"/>
        </w:rPr>
        <w:t>Pateikiamas</w:t>
      </w:r>
      <w:r>
        <w:rPr>
          <w:lang w:eastAsia="lt-LT"/>
        </w:rPr>
        <w:t>, sistem</w:t>
      </w:r>
      <w:r w:rsidR="003A455B">
        <w:rPr>
          <w:lang w:eastAsia="lt-LT"/>
        </w:rPr>
        <w:t>os testavimo procesas ir rezultatai</w:t>
      </w:r>
      <w:r>
        <w:rPr>
          <w:lang w:eastAsia="lt-LT"/>
        </w:rPr>
        <w:t xml:space="preserve">, </w:t>
      </w:r>
      <w:r w:rsidR="00540631">
        <w:rPr>
          <w:lang w:eastAsia="lt-LT"/>
        </w:rPr>
        <w:t xml:space="preserve">galutinio </w:t>
      </w:r>
      <w:r>
        <w:rPr>
          <w:lang w:eastAsia="lt-LT"/>
        </w:rPr>
        <w:t xml:space="preserve">sistemos vartotojo ir diegimo vadovai. Darbo pabaigoje </w:t>
      </w:r>
      <w:r w:rsidR="003A455B">
        <w:rPr>
          <w:lang w:eastAsia="lt-LT"/>
        </w:rPr>
        <w:t xml:space="preserve">viskas </w:t>
      </w:r>
      <w:r>
        <w:rPr>
          <w:lang w:eastAsia="lt-LT"/>
        </w:rPr>
        <w:t>apibendrinam</w:t>
      </w:r>
      <w:r w:rsidR="003A455B">
        <w:rPr>
          <w:lang w:eastAsia="lt-LT"/>
        </w:rPr>
        <w:t xml:space="preserve">a </w:t>
      </w:r>
      <w:r>
        <w:rPr>
          <w:lang w:eastAsia="lt-LT"/>
        </w:rPr>
        <w:t>ir pateikiamos išvados.</w:t>
      </w:r>
    </w:p>
    <w:p w14:paraId="5AE97668" w14:textId="77777777" w:rsidR="00E867C5" w:rsidRDefault="00E867C5">
      <w:pPr>
        <w:pStyle w:val="Heading1"/>
      </w:pPr>
      <w:bookmarkStart w:id="3" w:name="_Toc40959938"/>
      <w:r>
        <w:lastRenderedPageBreak/>
        <w:t>Analizės dalis</w:t>
      </w:r>
      <w:bookmarkEnd w:id="3"/>
    </w:p>
    <w:p w14:paraId="6F4DF2B0" w14:textId="74B740E4" w:rsidR="00CD4DC3" w:rsidRPr="00CD4DC3" w:rsidRDefault="00271915" w:rsidP="008F4E6A">
      <w:pPr>
        <w:pStyle w:val="Heading2"/>
      </w:pPr>
      <w:r>
        <w:t xml:space="preserve"> </w:t>
      </w:r>
      <w:bookmarkStart w:id="4" w:name="_Toc40959939"/>
      <w:r w:rsidRPr="000146A1">
        <w:t xml:space="preserve">Informacija apie </w:t>
      </w:r>
      <w:r>
        <w:t>įmonę</w:t>
      </w:r>
      <w:bookmarkEnd w:id="4"/>
    </w:p>
    <w:p w14:paraId="771BFEE0" w14:textId="77777777" w:rsidR="00271915" w:rsidRDefault="00271915" w:rsidP="00271915">
      <w:pPr>
        <w:pStyle w:val="Heading3"/>
      </w:pPr>
      <w:bookmarkStart w:id="5" w:name="_Toc40959940"/>
      <w:r>
        <w:t>Įmonės veiklos sritis, specializacija</w:t>
      </w:r>
      <w:bookmarkEnd w:id="5"/>
    </w:p>
    <w:p w14:paraId="3541505B" w14:textId="54932A62" w:rsidR="008F4E6A" w:rsidRDefault="008F4E6A" w:rsidP="008F4E6A">
      <w:pPr>
        <w:spacing w:before="160" w:after="160"/>
      </w:pPr>
      <w:bookmarkStart w:id="6" w:name="_Toc40959941"/>
      <w:r>
        <w:t>Įmonė „TeleSoftas“ yra programinės įrangos kūrimo bei konsultacijos įmonė, kurianti mobili</w:t>
      </w:r>
      <w:r w:rsidR="005B7903">
        <w:t>ąją</w:t>
      </w:r>
      <w:r>
        <w:t xml:space="preserve">, </w:t>
      </w:r>
      <w:r w:rsidR="005B7903">
        <w:t xml:space="preserve">„FinTech“ , </w:t>
      </w:r>
      <w:r>
        <w:t>„Big Data“, komunikavimo ir kitiems sektoriams priklausanči</w:t>
      </w:r>
      <w:r w:rsidR="005B7903">
        <w:t>ą programinę įrangą</w:t>
      </w:r>
      <w:r>
        <w:t>. Jau 15 metų veikianti įmonė, turinti 6 ofisus Europoje ir Amerikoje, šiandien turi milijonus vartotojų ir teikia</w:t>
      </w:r>
      <w:r w:rsidR="003A455B">
        <w:t xml:space="preserve"> </w:t>
      </w:r>
      <w:r>
        <w:t xml:space="preserve"> programų kūrimo paslaugas klientams iš viso pasaulio</w:t>
      </w:r>
      <w:r w:rsidR="003A455B">
        <w:t>.</w:t>
      </w:r>
    </w:p>
    <w:p w14:paraId="14CC6942" w14:textId="22CC3A41" w:rsidR="00271915" w:rsidRDefault="00271915" w:rsidP="00271915">
      <w:pPr>
        <w:pStyle w:val="Heading3"/>
      </w:pPr>
      <w:r>
        <w:t>Įmonės vizija</w:t>
      </w:r>
      <w:bookmarkEnd w:id="6"/>
    </w:p>
    <w:p w14:paraId="0FE39A2C" w14:textId="76114E13" w:rsidR="00B22EFC" w:rsidRPr="00B22EFC" w:rsidRDefault="00B22EFC" w:rsidP="00B22EFC">
      <w:pPr>
        <w:ind w:left="357" w:firstLine="0"/>
      </w:pPr>
      <w:r>
        <w:t>Suteikiant geriausius sprendimus bei inovacijas, augti ne tik patiems, bet ir klietams bei partneriams</w:t>
      </w:r>
    </w:p>
    <w:p w14:paraId="6424C444" w14:textId="77777777" w:rsidR="00271915" w:rsidRDefault="00271915" w:rsidP="00271915">
      <w:pPr>
        <w:pStyle w:val="Heading3"/>
      </w:pPr>
      <w:bookmarkStart w:id="7" w:name="_Toc40959942"/>
      <w:r>
        <w:t>Įmonės misija</w:t>
      </w:r>
      <w:bookmarkEnd w:id="7"/>
    </w:p>
    <w:p w14:paraId="718A42A9" w14:textId="48418BAF" w:rsidR="00706FA1" w:rsidRPr="00706FA1" w:rsidRDefault="007727F6" w:rsidP="00CD4DC3">
      <w:pPr>
        <w:spacing w:before="160" w:after="160"/>
        <w:ind w:firstLine="360"/>
      </w:pPr>
      <w:r>
        <w:t>Suteikiant įrankius padėti verslams bei IT klientams tobulėti</w:t>
      </w:r>
    </w:p>
    <w:p w14:paraId="602C5084" w14:textId="77777777" w:rsidR="00271915" w:rsidRDefault="00271915" w:rsidP="00271915">
      <w:pPr>
        <w:pStyle w:val="Heading3"/>
      </w:pPr>
      <w:bookmarkStart w:id="8" w:name="_Toc40959943"/>
      <w:r>
        <w:t>Kokiais būdais įmonė siekia įgyvendinti savo misiją ir viziją</w:t>
      </w:r>
      <w:bookmarkEnd w:id="8"/>
    </w:p>
    <w:p w14:paraId="3F2CFFA0" w14:textId="29D8B241" w:rsidR="00CD4DC3" w:rsidRDefault="00CD4DC3" w:rsidP="00CD4DC3">
      <w:pPr>
        <w:spacing w:before="160" w:after="160"/>
        <w:ind w:firstLine="360"/>
      </w:pPr>
      <w:r>
        <w:t xml:space="preserve">Kuriant </w:t>
      </w:r>
      <w:r w:rsidR="00B22EFC">
        <w:t>nuolat tobulėjačių programinės įrangos kūrimo</w:t>
      </w:r>
      <w:r>
        <w:t xml:space="preserve"> specialistų bendruomenę,</w:t>
      </w:r>
      <w:r w:rsidR="00B22EFC">
        <w:t xml:space="preserve"> stengiantis pritraukti tarptautinius klientus,  </w:t>
      </w:r>
      <w:r>
        <w:t xml:space="preserve">dalijantis savo patirtimi </w:t>
      </w:r>
      <w:r w:rsidR="00B22EFC">
        <w:t xml:space="preserve">tarpusavyje </w:t>
      </w:r>
      <w:r>
        <w:t>siekiant įgyvendinti projektus</w:t>
      </w:r>
      <w:r w:rsidR="00B22EFC">
        <w:t>.</w:t>
      </w:r>
    </w:p>
    <w:p w14:paraId="146D1896" w14:textId="07D8B625" w:rsidR="00B22EFC" w:rsidRDefault="00CD4DC3" w:rsidP="00B22EFC">
      <w:pPr>
        <w:spacing w:before="160" w:after="160"/>
        <w:ind w:firstLine="360"/>
      </w:pPr>
      <w:bookmarkStart w:id="9" w:name="docs-internal-guid-03d5f84d-7fff-4b80-0e"/>
      <w:bookmarkEnd w:id="9"/>
      <w:r>
        <w:t xml:space="preserve">„TeleSoftas“ laikosi „Step forward“ </w:t>
      </w:r>
      <w:r w:rsidR="00B22EFC">
        <w:t>tasyklės</w:t>
      </w:r>
      <w:r>
        <w:t xml:space="preserve"> – pad</w:t>
      </w:r>
      <w:r w:rsidR="00B22EFC">
        <w:t>ėti</w:t>
      </w:r>
      <w:r>
        <w:t xml:space="preserve"> klientams  atrasti ir sukurti sprendimus išnaudojant </w:t>
      </w:r>
      <w:r w:rsidR="00B22EFC">
        <w:t>naujas technologijas ir praktikas</w:t>
      </w:r>
      <w:r>
        <w:t xml:space="preserve">. </w:t>
      </w:r>
      <w:r w:rsidR="00B22EFC">
        <w:t>Šios įmonės sukurtais</w:t>
      </w:r>
      <w:r>
        <w:t xml:space="preserve"> sprendim</w:t>
      </w:r>
      <w:r w:rsidR="00B22EFC">
        <w:t>ais</w:t>
      </w:r>
      <w:r>
        <w:t xml:space="preserve"> naudoja</w:t>
      </w:r>
      <w:r w:rsidR="00B22EFC">
        <w:t>si</w:t>
      </w:r>
      <w:r>
        <w:t xml:space="preserve"> įvairių industrijų</w:t>
      </w:r>
      <w:r w:rsidR="00B22EFC">
        <w:t xml:space="preserve"> sričių</w:t>
      </w:r>
      <w:r>
        <w:t xml:space="preserve"> įmonės: </w:t>
      </w:r>
      <w:r w:rsidR="00B22EFC">
        <w:t xml:space="preserve">logistikos, transporto, </w:t>
      </w:r>
      <w:r>
        <w:t>telekomunikacijų, sveikatos priežiūros, finansų ir k</w:t>
      </w:r>
      <w:r w:rsidR="00B22EFC">
        <w:t>itos.</w:t>
      </w:r>
    </w:p>
    <w:p w14:paraId="7F56D79C" w14:textId="0DBC3A2A" w:rsidR="00CD4DC3" w:rsidRDefault="00B22EFC" w:rsidP="00CD4DC3">
      <w:pPr>
        <w:spacing w:before="160" w:after="160"/>
        <w:ind w:firstLine="360"/>
      </w:pPr>
      <w:r>
        <w:t>„Telesoftui“ yra be galo svarbi darbuotojų laimė, todėl stengiamasi atsižvelgti į visų poreikius ir problemas, taip padidinat iniciatyvos lygį</w:t>
      </w:r>
      <w:r w:rsidR="00CD4DC3">
        <w:t>.</w:t>
      </w:r>
      <w:r>
        <w:t xml:space="preserve"> P</w:t>
      </w:r>
      <w:r w:rsidR="00CD4DC3">
        <w:t>lėtoja</w:t>
      </w:r>
      <w:r>
        <w:t>mas</w:t>
      </w:r>
      <w:r w:rsidR="00CD4DC3">
        <w:t xml:space="preserve"> </w:t>
      </w:r>
      <w:r>
        <w:t xml:space="preserve">patirties dalinimąsis, </w:t>
      </w:r>
      <w:r w:rsidR="00CD4DC3">
        <w:t>bendruomeniškum</w:t>
      </w:r>
      <w:r>
        <w:t>as</w:t>
      </w:r>
      <w:r w:rsidR="003A455B">
        <w:t xml:space="preserve">. </w:t>
      </w:r>
      <w:r w:rsidR="00CD4DC3">
        <w:t xml:space="preserve">Darbuotojams sudaromos </w:t>
      </w:r>
      <w:r w:rsidR="003A455B">
        <w:t xml:space="preserve">visos </w:t>
      </w:r>
      <w:r w:rsidR="00CD4DC3">
        <w:t>galimybės</w:t>
      </w:r>
      <w:r w:rsidR="003A455B">
        <w:t xml:space="preserve"> įsitraukti į veiklą bei </w:t>
      </w:r>
      <w:r w:rsidR="00CD4DC3">
        <w:t xml:space="preserve">priimti </w:t>
      </w:r>
      <w:r w:rsidR="003A455B">
        <w:t xml:space="preserve">efektyviausius </w:t>
      </w:r>
      <w:r w:rsidR="00CD4DC3">
        <w:t>sprendimus</w:t>
      </w:r>
      <w:r w:rsidR="003A455B">
        <w:t xml:space="preserve"> </w:t>
      </w:r>
      <w:r w:rsidR="00CD4DC3">
        <w:t>–</w:t>
      </w:r>
      <w:r w:rsidR="003A455B">
        <w:t xml:space="preserve"> </w:t>
      </w:r>
      <w:r w:rsidR="00CD4DC3">
        <w:t xml:space="preserve"> </w:t>
      </w:r>
      <w:r w:rsidR="003A455B">
        <w:t xml:space="preserve">taip </w:t>
      </w:r>
      <w:r w:rsidR="00CD4DC3">
        <w:t>skatina</w:t>
      </w:r>
      <w:r w:rsidR="003A455B">
        <w:t>nt</w:t>
      </w:r>
      <w:r w:rsidR="00CD4DC3">
        <w:t xml:space="preserve"> tobulėti.</w:t>
      </w:r>
    </w:p>
    <w:p w14:paraId="1F19D35D" w14:textId="77777777" w:rsidR="00706FA1" w:rsidRPr="00706FA1" w:rsidRDefault="00706FA1" w:rsidP="00706FA1"/>
    <w:p w14:paraId="3CCE507B" w14:textId="08C46294" w:rsidR="00271915" w:rsidRDefault="00271915" w:rsidP="00271915">
      <w:pPr>
        <w:pStyle w:val="Heading2"/>
      </w:pPr>
      <w:r>
        <w:t xml:space="preserve"> </w:t>
      </w:r>
      <w:bookmarkStart w:id="10" w:name="_Toc40959944"/>
      <w:r>
        <w:t>Informacija apie įmonėje naudojamas IT</w:t>
      </w:r>
      <w:bookmarkEnd w:id="10"/>
    </w:p>
    <w:p w14:paraId="22FD30D1" w14:textId="77777777" w:rsidR="007727F6" w:rsidRDefault="007727F6" w:rsidP="007727F6">
      <w:pPr>
        <w:spacing w:before="58" w:after="58"/>
        <w:ind w:firstLine="0"/>
      </w:pPr>
      <w:r>
        <w:t>Frontend programavimo technologijos/kalbos:</w:t>
      </w:r>
    </w:p>
    <w:p w14:paraId="66467866" w14:textId="77777777" w:rsidR="007727F6" w:rsidRDefault="007727F6" w:rsidP="007727F6">
      <w:pPr>
        <w:numPr>
          <w:ilvl w:val="0"/>
          <w:numId w:val="15"/>
        </w:numPr>
        <w:suppressAutoHyphens/>
        <w:spacing w:before="58" w:after="58" w:line="240" w:lineRule="auto"/>
        <w:contextualSpacing w:val="0"/>
      </w:pPr>
      <w:r>
        <w:t xml:space="preserve">JavaScript </w:t>
      </w:r>
      <w:r w:rsidRPr="00AC5B5C">
        <w:rPr>
          <w:szCs w:val="24"/>
        </w:rPr>
        <w:t xml:space="preserve">– </w:t>
      </w:r>
      <w:r w:rsidRPr="00AC5B5C">
        <w:rPr>
          <w:szCs w:val="24"/>
          <w:shd w:val="clear" w:color="auto" w:fill="FFFFFF"/>
        </w:rPr>
        <w:t>objektiškai orientuota skriptų </w:t>
      </w:r>
      <w:hyperlink r:id="rId10" w:tooltip="Programavimo kalba" w:history="1">
        <w:r w:rsidRPr="00AC5B5C">
          <w:rPr>
            <w:rStyle w:val="Hyperlink"/>
            <w:color w:val="auto"/>
            <w:szCs w:val="24"/>
            <w:u w:val="none"/>
            <w:shd w:val="clear" w:color="auto" w:fill="FFFFFF"/>
          </w:rPr>
          <w:t>programavimo kalba</w:t>
        </w:r>
      </w:hyperlink>
      <w:r w:rsidRPr="00AC5B5C">
        <w:rPr>
          <w:szCs w:val="24"/>
          <w:shd w:val="clear" w:color="auto" w:fill="FFFFFF"/>
        </w:rPr>
        <w:t>, besiremianti prototipų principu</w:t>
      </w:r>
      <w:r>
        <w:t xml:space="preserve">. </w:t>
      </w:r>
    </w:p>
    <w:p w14:paraId="3885BCEB" w14:textId="1AC3A0E4" w:rsidR="007727F6" w:rsidRDefault="007727F6" w:rsidP="007727F6">
      <w:pPr>
        <w:numPr>
          <w:ilvl w:val="0"/>
          <w:numId w:val="15"/>
        </w:numPr>
        <w:suppressAutoHyphens/>
        <w:spacing w:before="58" w:after="58" w:line="240" w:lineRule="auto"/>
        <w:contextualSpacing w:val="0"/>
      </w:pPr>
      <w:r>
        <w:t xml:space="preserve">TypeScript – interpretuojama programavimo kalba kaip Javascript, tik . </w:t>
      </w:r>
    </w:p>
    <w:p w14:paraId="7DAD515E" w14:textId="5D147144" w:rsidR="007727F6" w:rsidRDefault="007727F6" w:rsidP="007727F6">
      <w:pPr>
        <w:numPr>
          <w:ilvl w:val="0"/>
          <w:numId w:val="15"/>
        </w:numPr>
        <w:suppressAutoHyphens/>
        <w:spacing w:before="58" w:after="58" w:line="240" w:lineRule="auto"/>
        <w:contextualSpacing w:val="0"/>
      </w:pPr>
      <w:r>
        <w:t>React</w:t>
      </w:r>
      <w:r w:rsidR="003A455B">
        <w:t>JS</w:t>
      </w:r>
      <w:r>
        <w:t xml:space="preserve"> – JavaScript </w:t>
      </w:r>
      <w:r w:rsidR="003A455B">
        <w:t xml:space="preserve">kalba paremta </w:t>
      </w:r>
      <w:r>
        <w:t>biblioteka-karkasas.</w:t>
      </w:r>
    </w:p>
    <w:p w14:paraId="71068A86" w14:textId="430D5DD5" w:rsidR="007727F6" w:rsidRDefault="007727F6" w:rsidP="007727F6">
      <w:pPr>
        <w:numPr>
          <w:ilvl w:val="0"/>
          <w:numId w:val="15"/>
        </w:numPr>
        <w:suppressAutoHyphens/>
        <w:spacing w:before="58" w:after="58" w:line="240" w:lineRule="auto"/>
        <w:contextualSpacing w:val="0"/>
      </w:pPr>
      <w:r>
        <w:t>AngularJ</w:t>
      </w:r>
      <w:r w:rsidR="003A455B">
        <w:t>S</w:t>
      </w:r>
      <w:r>
        <w:t xml:space="preserve"> – JavaScript</w:t>
      </w:r>
      <w:r w:rsidR="003A455B">
        <w:t xml:space="preserve"> kalba paremtas</w:t>
      </w:r>
      <w:r>
        <w:t xml:space="preserve"> karkasas.</w:t>
      </w:r>
    </w:p>
    <w:p w14:paraId="445B7515" w14:textId="77777777" w:rsidR="007727F6" w:rsidRPr="007727F6" w:rsidRDefault="007727F6" w:rsidP="007727F6">
      <w:pPr>
        <w:suppressAutoHyphens/>
        <w:spacing w:before="58" w:after="58" w:line="240" w:lineRule="auto"/>
        <w:ind w:left="360" w:firstLine="0"/>
        <w:contextualSpacing w:val="0"/>
      </w:pPr>
    </w:p>
    <w:p w14:paraId="0C799ECF" w14:textId="1BFE4261" w:rsidR="00CD4DC3" w:rsidRDefault="00CD4DC3" w:rsidP="00DB45BA">
      <w:pPr>
        <w:spacing w:before="160" w:after="58"/>
        <w:ind w:firstLine="0"/>
      </w:pPr>
      <w:r>
        <w:t>Backend</w:t>
      </w:r>
      <w:r w:rsidR="005B7903">
        <w:t xml:space="preserve"> programavimo technologijos/kalbos</w:t>
      </w:r>
      <w:r>
        <w:t>:</w:t>
      </w:r>
    </w:p>
    <w:p w14:paraId="2D18F9EE" w14:textId="01D215AA" w:rsidR="005B7903" w:rsidRDefault="005B7903" w:rsidP="005B7903">
      <w:pPr>
        <w:numPr>
          <w:ilvl w:val="0"/>
          <w:numId w:val="14"/>
        </w:numPr>
        <w:suppressAutoHyphens/>
        <w:spacing w:before="58" w:after="58" w:line="240" w:lineRule="auto"/>
        <w:contextualSpacing w:val="0"/>
      </w:pPr>
      <w:r>
        <w:t>C#</w:t>
      </w:r>
      <w:r w:rsidR="00AC5B5C">
        <w:t xml:space="preserve"> </w:t>
      </w:r>
      <w:r w:rsidRPr="00AC5B5C">
        <w:rPr>
          <w:szCs w:val="24"/>
        </w:rPr>
        <w:t>–</w:t>
      </w:r>
      <w:r w:rsidR="00AC5B5C">
        <w:rPr>
          <w:szCs w:val="24"/>
        </w:rPr>
        <w:t xml:space="preserve"> </w:t>
      </w:r>
      <w:hyperlink r:id="rId11" w:tooltip="Objektinis programavimas" w:history="1">
        <w:r w:rsidR="00AC5B5C" w:rsidRPr="00AC5B5C">
          <w:rPr>
            <w:rStyle w:val="Hyperlink"/>
            <w:color w:val="auto"/>
            <w:szCs w:val="24"/>
            <w:u w:val="none"/>
            <w:shd w:val="clear" w:color="auto" w:fill="FFFFFF"/>
          </w:rPr>
          <w:t>objektiškai</w:t>
        </w:r>
      </w:hyperlink>
      <w:r w:rsidR="00AC5B5C" w:rsidRPr="00AC5B5C">
        <w:rPr>
          <w:szCs w:val="24"/>
          <w:shd w:val="clear" w:color="auto" w:fill="FFFFFF"/>
        </w:rPr>
        <w:t> orientuota </w:t>
      </w:r>
      <w:hyperlink r:id="rId12" w:tooltip="Programavimo kalba" w:history="1">
        <w:r w:rsidR="00AC5B5C" w:rsidRPr="00AC5B5C">
          <w:rPr>
            <w:rStyle w:val="Hyperlink"/>
            <w:color w:val="auto"/>
            <w:szCs w:val="24"/>
            <w:u w:val="none"/>
            <w:shd w:val="clear" w:color="auto" w:fill="FFFFFF"/>
          </w:rPr>
          <w:t>programavimo kalba</w:t>
        </w:r>
      </w:hyperlink>
      <w:r w:rsidR="00AC5B5C" w:rsidRPr="00AC5B5C">
        <w:rPr>
          <w:szCs w:val="24"/>
          <w:shd w:val="clear" w:color="auto" w:fill="FFFFFF"/>
        </w:rPr>
        <w:t>, sukurta </w:t>
      </w:r>
      <w:hyperlink r:id="rId13" w:tooltip="Microsoft" w:history="1">
        <w:r w:rsidR="00AC5B5C" w:rsidRPr="00AC5B5C">
          <w:rPr>
            <w:rStyle w:val="Hyperlink"/>
            <w:color w:val="auto"/>
            <w:szCs w:val="24"/>
            <w:u w:val="none"/>
            <w:shd w:val="clear" w:color="auto" w:fill="FFFFFF"/>
          </w:rPr>
          <w:t>Microsoft</w:t>
        </w:r>
      </w:hyperlink>
      <w:r w:rsidR="00AC5B5C" w:rsidRPr="00AC5B5C">
        <w:rPr>
          <w:szCs w:val="24"/>
          <w:shd w:val="clear" w:color="auto" w:fill="FFFFFF"/>
        </w:rPr>
        <w:t> kompanijoje kaip dalis </w:t>
      </w:r>
      <w:hyperlink r:id="rId14" w:tooltip=".NET" w:history="1">
        <w:r w:rsidR="00AC5B5C" w:rsidRPr="00AC5B5C">
          <w:rPr>
            <w:rStyle w:val="Hyperlink"/>
            <w:color w:val="auto"/>
            <w:szCs w:val="24"/>
            <w:u w:val="none"/>
            <w:shd w:val="clear" w:color="auto" w:fill="FFFFFF"/>
          </w:rPr>
          <w:t>.NET</w:t>
        </w:r>
      </w:hyperlink>
      <w:r w:rsidR="00AC5B5C" w:rsidRPr="00AC5B5C">
        <w:rPr>
          <w:szCs w:val="24"/>
          <w:shd w:val="clear" w:color="auto" w:fill="FFFFFF"/>
        </w:rPr>
        <w:t> iniciatyvos</w:t>
      </w:r>
    </w:p>
    <w:p w14:paraId="30CE34B5" w14:textId="5B180B1C" w:rsidR="00CD4DC3" w:rsidRPr="005B7903" w:rsidRDefault="00CD4DC3" w:rsidP="00CD4DC3">
      <w:pPr>
        <w:numPr>
          <w:ilvl w:val="0"/>
          <w:numId w:val="14"/>
        </w:numPr>
        <w:suppressAutoHyphens/>
        <w:spacing w:before="58" w:after="58" w:line="240" w:lineRule="auto"/>
        <w:contextualSpacing w:val="0"/>
        <w:rPr>
          <w:szCs w:val="24"/>
        </w:rPr>
      </w:pPr>
      <w:r>
        <w:t xml:space="preserve">Java – </w:t>
      </w:r>
      <w:r w:rsidR="005B7903">
        <w:rPr>
          <w:rFonts w:ascii="Arial" w:hAnsi="Arial" w:cs="Arial"/>
          <w:color w:val="202122"/>
          <w:sz w:val="21"/>
          <w:szCs w:val="21"/>
          <w:shd w:val="clear" w:color="auto" w:fill="FFFFFF"/>
        </w:rPr>
        <w:t> </w:t>
      </w:r>
      <w:r w:rsidR="005B7903" w:rsidRPr="005B7903">
        <w:rPr>
          <w:szCs w:val="24"/>
          <w:shd w:val="clear" w:color="auto" w:fill="FFFFFF"/>
        </w:rPr>
        <w:t>bendrosios paskirties, objektiškai orientuota </w:t>
      </w:r>
      <w:hyperlink r:id="rId15" w:history="1">
        <w:r w:rsidR="005B7903" w:rsidRPr="005B7903">
          <w:rPr>
            <w:rStyle w:val="Hyperlink"/>
            <w:color w:val="auto"/>
            <w:szCs w:val="24"/>
            <w:u w:val="none"/>
            <w:shd w:val="clear" w:color="auto" w:fill="FFFFFF"/>
          </w:rPr>
          <w:t>programavimo kalba</w:t>
        </w:r>
      </w:hyperlink>
    </w:p>
    <w:p w14:paraId="51AC496F" w14:textId="77777777" w:rsidR="00AC5B5C" w:rsidRDefault="00CD4DC3" w:rsidP="006C2479">
      <w:pPr>
        <w:numPr>
          <w:ilvl w:val="0"/>
          <w:numId w:val="14"/>
        </w:numPr>
        <w:suppressAutoHyphens/>
        <w:spacing w:before="58" w:after="58" w:line="240" w:lineRule="auto"/>
        <w:contextualSpacing w:val="0"/>
      </w:pPr>
      <w:r>
        <w:t xml:space="preserve">PHP – </w:t>
      </w:r>
      <w:r w:rsidR="00AC5B5C">
        <w:rPr>
          <w:rFonts w:ascii="Arial" w:hAnsi="Arial" w:cs="Arial"/>
          <w:color w:val="202122"/>
          <w:sz w:val="21"/>
          <w:szCs w:val="21"/>
          <w:shd w:val="clear" w:color="auto" w:fill="FFFFFF"/>
        </w:rPr>
        <w:t> </w:t>
      </w:r>
      <w:r w:rsidR="00AC5B5C" w:rsidRPr="00AC5B5C">
        <w:rPr>
          <w:szCs w:val="24"/>
          <w:shd w:val="clear" w:color="auto" w:fill="FFFFFF"/>
        </w:rPr>
        <w:t>plačiai paplitusi </w:t>
      </w:r>
      <w:hyperlink r:id="rId16" w:tooltip="Dinaminė programavimo kalba (puslapis neegzistuoja)" w:history="1">
        <w:r w:rsidR="00AC5B5C" w:rsidRPr="00AC5B5C">
          <w:rPr>
            <w:rStyle w:val="Hyperlink"/>
            <w:color w:val="auto"/>
            <w:szCs w:val="24"/>
            <w:u w:val="none"/>
            <w:shd w:val="clear" w:color="auto" w:fill="FFFFFF"/>
          </w:rPr>
          <w:t>dinaminė</w:t>
        </w:r>
      </w:hyperlink>
      <w:r w:rsidR="00AC5B5C" w:rsidRPr="00AC5B5C">
        <w:rPr>
          <w:szCs w:val="24"/>
          <w:shd w:val="clear" w:color="auto" w:fill="FFFFFF"/>
        </w:rPr>
        <w:t> </w:t>
      </w:r>
      <w:hyperlink r:id="rId17" w:tooltip="Interpretuojama kalba (puslapis neegzistuoja)" w:history="1">
        <w:r w:rsidR="00AC5B5C" w:rsidRPr="00AC5B5C">
          <w:rPr>
            <w:rStyle w:val="Hyperlink"/>
            <w:color w:val="auto"/>
            <w:szCs w:val="24"/>
            <w:u w:val="none"/>
            <w:shd w:val="clear" w:color="auto" w:fill="FFFFFF"/>
          </w:rPr>
          <w:t>interpretuojama</w:t>
        </w:r>
      </w:hyperlink>
      <w:r w:rsidR="00AC5B5C" w:rsidRPr="00AC5B5C">
        <w:rPr>
          <w:szCs w:val="24"/>
          <w:shd w:val="clear" w:color="auto" w:fill="FFFFFF"/>
        </w:rPr>
        <w:t> </w:t>
      </w:r>
      <w:hyperlink r:id="rId18" w:history="1">
        <w:r w:rsidR="00AC5B5C" w:rsidRPr="00AC5B5C">
          <w:rPr>
            <w:rStyle w:val="Hyperlink"/>
            <w:color w:val="auto"/>
            <w:szCs w:val="24"/>
            <w:u w:val="none"/>
            <w:shd w:val="clear" w:color="auto" w:fill="FFFFFF"/>
          </w:rPr>
          <w:t>programavimo kalba</w:t>
        </w:r>
      </w:hyperlink>
    </w:p>
    <w:p w14:paraId="276D1263" w14:textId="5F2DFD05" w:rsidR="00CD4DC3" w:rsidRDefault="00CD4DC3" w:rsidP="006C2479">
      <w:pPr>
        <w:numPr>
          <w:ilvl w:val="0"/>
          <w:numId w:val="14"/>
        </w:numPr>
        <w:suppressAutoHyphens/>
        <w:spacing w:before="58" w:after="58" w:line="240" w:lineRule="auto"/>
        <w:contextualSpacing w:val="0"/>
      </w:pPr>
      <w:r>
        <w:t>Go</w:t>
      </w:r>
      <w:r w:rsidR="00AC5B5C">
        <w:t xml:space="preserve"> arba Golang</w:t>
      </w:r>
      <w:r>
        <w:t xml:space="preserve"> – </w:t>
      </w:r>
      <w:r w:rsidR="00AC5B5C">
        <w:t xml:space="preserve">kompiliuojama </w:t>
      </w:r>
      <w:r>
        <w:t>objektinio programavimo kalba.</w:t>
      </w:r>
    </w:p>
    <w:p w14:paraId="1E672580" w14:textId="0A969E13" w:rsidR="00CD4DC3" w:rsidRDefault="00CD4DC3" w:rsidP="00CD4DC3">
      <w:pPr>
        <w:numPr>
          <w:ilvl w:val="0"/>
          <w:numId w:val="14"/>
        </w:numPr>
        <w:suppressAutoHyphens/>
        <w:spacing w:before="58" w:after="58" w:line="240" w:lineRule="auto"/>
        <w:contextualSpacing w:val="0"/>
      </w:pPr>
      <w:r>
        <w:t xml:space="preserve">Scala – </w:t>
      </w:r>
      <w:r w:rsidR="00AC5B5C" w:rsidRPr="00AC5B5C">
        <w:rPr>
          <w:szCs w:val="24"/>
          <w:shd w:val="clear" w:color="auto" w:fill="FFFFFF"/>
        </w:rPr>
        <w:t>2003 m. sukurta </w:t>
      </w:r>
      <w:hyperlink r:id="rId19" w:tooltip="Programavimo kalba" w:history="1">
        <w:r w:rsidR="00AC5B5C" w:rsidRPr="00AC5B5C">
          <w:rPr>
            <w:rStyle w:val="Hyperlink"/>
            <w:color w:val="auto"/>
            <w:szCs w:val="24"/>
            <w:u w:val="none"/>
            <w:shd w:val="clear" w:color="auto" w:fill="FFFFFF"/>
          </w:rPr>
          <w:t>programavimo kalba</w:t>
        </w:r>
      </w:hyperlink>
      <w:r w:rsidR="00AC5B5C" w:rsidRPr="00AC5B5C">
        <w:rPr>
          <w:szCs w:val="24"/>
          <w:shd w:val="clear" w:color="auto" w:fill="FFFFFF"/>
        </w:rPr>
        <w:t>, sukurta glaustai išreikšti dažniausius </w:t>
      </w:r>
      <w:hyperlink r:id="rId20" w:tooltip="Programavimo šablonai (puslapis neegzistuoja)" w:history="1">
        <w:r w:rsidR="00AC5B5C" w:rsidRPr="00AC5B5C">
          <w:rPr>
            <w:rStyle w:val="Hyperlink"/>
            <w:color w:val="auto"/>
            <w:szCs w:val="24"/>
            <w:u w:val="none"/>
            <w:shd w:val="clear" w:color="auto" w:fill="FFFFFF"/>
          </w:rPr>
          <w:t>programavimo šablonus</w:t>
        </w:r>
      </w:hyperlink>
      <w:r w:rsidR="00AC5B5C" w:rsidRPr="00AC5B5C">
        <w:rPr>
          <w:szCs w:val="24"/>
          <w:shd w:val="clear" w:color="auto" w:fill="FFFFFF"/>
        </w:rPr>
        <w:t>, struktūras.</w:t>
      </w:r>
    </w:p>
    <w:p w14:paraId="1835EE96" w14:textId="77777777" w:rsidR="00DB45BA" w:rsidRPr="005B7903" w:rsidRDefault="00DB45BA" w:rsidP="00DB45BA">
      <w:pPr>
        <w:suppressAutoHyphens/>
        <w:spacing w:before="58" w:after="58" w:line="240" w:lineRule="auto"/>
        <w:contextualSpacing w:val="0"/>
        <w:rPr>
          <w:lang w:val="en-US"/>
        </w:rPr>
      </w:pPr>
    </w:p>
    <w:p w14:paraId="13312844" w14:textId="77777777" w:rsidR="00AC5B5C" w:rsidRDefault="00AC5B5C" w:rsidP="00AC5B5C">
      <w:pPr>
        <w:suppressAutoHyphens/>
        <w:spacing w:before="58" w:after="58" w:line="240" w:lineRule="auto"/>
        <w:ind w:left="360" w:firstLine="0"/>
        <w:contextualSpacing w:val="0"/>
      </w:pPr>
    </w:p>
    <w:p w14:paraId="05B0C99C" w14:textId="7BA307BB" w:rsidR="00CD4DC3" w:rsidRDefault="00AC5B5C" w:rsidP="00AC5B5C">
      <w:pPr>
        <w:suppressAutoHyphens/>
        <w:spacing w:before="58" w:after="58" w:line="240" w:lineRule="auto"/>
        <w:ind w:firstLine="0"/>
        <w:contextualSpacing w:val="0"/>
      </w:pPr>
      <w:r>
        <w:t>Mobilios aplikacijos:</w:t>
      </w:r>
    </w:p>
    <w:p w14:paraId="6A33158C" w14:textId="1DD6A5ED" w:rsidR="00CD4DC3" w:rsidRDefault="00CD4DC3" w:rsidP="00AC5B5C">
      <w:pPr>
        <w:numPr>
          <w:ilvl w:val="0"/>
          <w:numId w:val="15"/>
        </w:numPr>
        <w:suppressAutoHyphens/>
        <w:spacing w:before="58" w:after="58" w:line="240" w:lineRule="auto"/>
        <w:contextualSpacing w:val="0"/>
      </w:pPr>
      <w:r>
        <w:t xml:space="preserve">Android </w:t>
      </w:r>
    </w:p>
    <w:p w14:paraId="2EF6DCFE" w14:textId="4F88DA62" w:rsidR="003A455B" w:rsidRDefault="003A455B" w:rsidP="003A455B">
      <w:pPr>
        <w:numPr>
          <w:ilvl w:val="1"/>
          <w:numId w:val="15"/>
        </w:numPr>
        <w:suppressAutoHyphens/>
        <w:spacing w:before="58" w:after="58" w:line="240" w:lineRule="auto"/>
        <w:contextualSpacing w:val="0"/>
      </w:pPr>
      <w:r>
        <w:t>Kotlin – „JetBrains“ sukurta funkcinė ir objektinė programavimo kalba.</w:t>
      </w:r>
    </w:p>
    <w:p w14:paraId="44C14E6A" w14:textId="4B26EA49" w:rsidR="007727F6" w:rsidRPr="003A455B" w:rsidRDefault="00CD4DC3" w:rsidP="003A455B">
      <w:pPr>
        <w:numPr>
          <w:ilvl w:val="1"/>
          <w:numId w:val="15"/>
        </w:numPr>
        <w:suppressAutoHyphens/>
        <w:spacing w:before="58" w:after="58" w:line="240" w:lineRule="auto"/>
        <w:contextualSpacing w:val="0"/>
      </w:pPr>
      <w:r>
        <w:t xml:space="preserve">Java – </w:t>
      </w:r>
      <w:r w:rsidR="007727F6" w:rsidRPr="003A455B">
        <w:rPr>
          <w:szCs w:val="24"/>
          <w:shd w:val="clear" w:color="auto" w:fill="FFFFFF"/>
        </w:rPr>
        <w:t>bendrosios paskirties, objektiškai orientuota </w:t>
      </w:r>
      <w:hyperlink r:id="rId21" w:history="1">
        <w:r w:rsidR="007727F6" w:rsidRPr="003A455B">
          <w:rPr>
            <w:rStyle w:val="Hyperlink"/>
            <w:color w:val="auto"/>
            <w:szCs w:val="24"/>
            <w:u w:val="none"/>
            <w:shd w:val="clear" w:color="auto" w:fill="FFFFFF"/>
          </w:rPr>
          <w:t>programavimo kalba</w:t>
        </w:r>
      </w:hyperlink>
      <w:r w:rsidR="007727F6" w:rsidRPr="003A455B">
        <w:rPr>
          <w:szCs w:val="24"/>
        </w:rPr>
        <w:t>.</w:t>
      </w:r>
    </w:p>
    <w:p w14:paraId="38D55F9C" w14:textId="6D78985B" w:rsidR="00CD4DC3" w:rsidRDefault="00CD4DC3" w:rsidP="00AC5B5C">
      <w:pPr>
        <w:numPr>
          <w:ilvl w:val="0"/>
          <w:numId w:val="15"/>
        </w:numPr>
        <w:suppressAutoHyphens/>
        <w:spacing w:before="58" w:after="58" w:line="240" w:lineRule="auto"/>
        <w:contextualSpacing w:val="0"/>
      </w:pPr>
      <w:r>
        <w:t xml:space="preserve">iOS </w:t>
      </w:r>
    </w:p>
    <w:p w14:paraId="4679D365" w14:textId="1C232ED5" w:rsidR="003A455B" w:rsidRDefault="003A455B" w:rsidP="003A455B">
      <w:pPr>
        <w:numPr>
          <w:ilvl w:val="1"/>
          <w:numId w:val="15"/>
        </w:numPr>
        <w:suppressAutoHyphens/>
        <w:spacing w:before="58" w:after="58" w:line="240" w:lineRule="auto"/>
        <w:contextualSpacing w:val="0"/>
      </w:pPr>
      <w:r>
        <w:t>Objective-C –</w:t>
      </w:r>
      <w:r w:rsidR="006C2479">
        <w:t xml:space="preserve"> </w:t>
      </w:r>
      <w:r>
        <w:t>objektinė programavimo kalba.</w:t>
      </w:r>
    </w:p>
    <w:p w14:paraId="6CC1BF02" w14:textId="0C40CD0D" w:rsidR="00CD4DC3" w:rsidRDefault="00CD4DC3" w:rsidP="00AC5B5C">
      <w:pPr>
        <w:numPr>
          <w:ilvl w:val="1"/>
          <w:numId w:val="15"/>
        </w:numPr>
        <w:suppressAutoHyphens/>
        <w:spacing w:before="58" w:after="58" w:line="240" w:lineRule="auto"/>
        <w:contextualSpacing w:val="0"/>
      </w:pPr>
      <w:r>
        <w:t xml:space="preserve">Swift – bendros paskirties programavimo kalba, skirta „Apple“ </w:t>
      </w:r>
      <w:r w:rsidR="007727F6">
        <w:t>įrenginių produktams kurti</w:t>
      </w:r>
      <w:r>
        <w:t>.</w:t>
      </w:r>
    </w:p>
    <w:p w14:paraId="6188E364" w14:textId="77777777" w:rsidR="00DB45BA" w:rsidRDefault="00DB45BA" w:rsidP="007727F6">
      <w:pPr>
        <w:suppressAutoHyphens/>
        <w:spacing w:before="58" w:after="58"/>
        <w:ind w:firstLine="0"/>
      </w:pPr>
    </w:p>
    <w:p w14:paraId="148475E5" w14:textId="67818579" w:rsidR="00CD4DC3" w:rsidRDefault="00CD4DC3" w:rsidP="00DB45BA">
      <w:pPr>
        <w:spacing w:before="58" w:after="58"/>
        <w:ind w:firstLine="0"/>
      </w:pPr>
      <w:r>
        <w:t>Duomenų bazės:</w:t>
      </w:r>
    </w:p>
    <w:p w14:paraId="6EEA6466" w14:textId="4F58925D" w:rsidR="006C2479" w:rsidRDefault="006C2479" w:rsidP="006C2479">
      <w:pPr>
        <w:numPr>
          <w:ilvl w:val="0"/>
          <w:numId w:val="16"/>
        </w:numPr>
        <w:suppressAutoHyphens/>
        <w:spacing w:before="58" w:after="58" w:line="240" w:lineRule="auto"/>
        <w:contextualSpacing w:val="0"/>
      </w:pPr>
      <w:r>
        <w:t>Oracle – reliacinė duomenų bazė.</w:t>
      </w:r>
    </w:p>
    <w:p w14:paraId="5D04EDB9" w14:textId="7C40157C" w:rsidR="003A455B" w:rsidRDefault="003A455B" w:rsidP="003A455B">
      <w:pPr>
        <w:numPr>
          <w:ilvl w:val="0"/>
          <w:numId w:val="16"/>
        </w:numPr>
        <w:suppressAutoHyphens/>
        <w:spacing w:before="58" w:after="58" w:line="240" w:lineRule="auto"/>
        <w:contextualSpacing w:val="0"/>
      </w:pPr>
      <w:r>
        <w:t>MsSQL – reliacinė duomenų bazė.</w:t>
      </w:r>
    </w:p>
    <w:p w14:paraId="38AB8BD0" w14:textId="77777777" w:rsidR="00CD4DC3" w:rsidRDefault="00CD4DC3" w:rsidP="00CD4DC3">
      <w:pPr>
        <w:numPr>
          <w:ilvl w:val="0"/>
          <w:numId w:val="16"/>
        </w:numPr>
        <w:suppressAutoHyphens/>
        <w:spacing w:before="58" w:after="58" w:line="240" w:lineRule="auto"/>
        <w:contextualSpacing w:val="0"/>
      </w:pPr>
      <w:r>
        <w:t>MySQL – reliacinė duomenų bazė.</w:t>
      </w:r>
    </w:p>
    <w:p w14:paraId="25034EED" w14:textId="151DE7B8" w:rsidR="003A455B" w:rsidRDefault="003A455B" w:rsidP="003A455B">
      <w:pPr>
        <w:numPr>
          <w:ilvl w:val="0"/>
          <w:numId w:val="16"/>
        </w:numPr>
        <w:suppressAutoHyphens/>
        <w:spacing w:before="58" w:after="58" w:line="240" w:lineRule="auto"/>
        <w:contextualSpacing w:val="0"/>
      </w:pPr>
      <w:r>
        <w:t>MongoDB – nereliacinė duomenų bazė.</w:t>
      </w:r>
    </w:p>
    <w:p w14:paraId="3648F0D6" w14:textId="77777777" w:rsidR="007727F6" w:rsidRDefault="007727F6" w:rsidP="007727F6">
      <w:pPr>
        <w:suppressAutoHyphens/>
        <w:spacing w:before="58" w:after="58" w:line="240" w:lineRule="auto"/>
        <w:contextualSpacing w:val="0"/>
      </w:pPr>
    </w:p>
    <w:p w14:paraId="404BB6A4" w14:textId="0AFC3EF5" w:rsidR="00CD4DC3" w:rsidRDefault="00CD4DC3" w:rsidP="007727F6">
      <w:pPr>
        <w:suppressAutoHyphens/>
        <w:spacing w:before="58" w:after="58" w:line="240" w:lineRule="auto"/>
        <w:ind w:firstLine="0"/>
        <w:contextualSpacing w:val="0"/>
      </w:pPr>
      <w:r>
        <w:t>Versijavimo sistemos:</w:t>
      </w:r>
    </w:p>
    <w:p w14:paraId="0A07F3C8" w14:textId="7DA24C59" w:rsidR="006C2479" w:rsidRDefault="006C2479" w:rsidP="006C2479">
      <w:pPr>
        <w:numPr>
          <w:ilvl w:val="0"/>
          <w:numId w:val="17"/>
        </w:numPr>
        <w:suppressAutoHyphens/>
        <w:spacing w:before="58" w:after="58" w:line="240" w:lineRule="auto"/>
        <w:contextualSpacing w:val="0"/>
      </w:pPr>
      <w:r>
        <w:t>BitBucket</w:t>
      </w:r>
    </w:p>
    <w:p w14:paraId="33AA929D" w14:textId="01D7ABDE" w:rsidR="00CD4DC3" w:rsidRDefault="00CD4DC3" w:rsidP="00CD4DC3">
      <w:pPr>
        <w:numPr>
          <w:ilvl w:val="0"/>
          <w:numId w:val="17"/>
        </w:numPr>
        <w:suppressAutoHyphens/>
        <w:spacing w:before="58" w:after="58" w:line="240" w:lineRule="auto"/>
        <w:contextualSpacing w:val="0"/>
      </w:pPr>
      <w:r>
        <w:t>GitLab</w:t>
      </w:r>
    </w:p>
    <w:p w14:paraId="49E9116E" w14:textId="4F6079BE" w:rsidR="007727F6" w:rsidRDefault="007727F6" w:rsidP="007727F6">
      <w:pPr>
        <w:numPr>
          <w:ilvl w:val="0"/>
          <w:numId w:val="17"/>
        </w:numPr>
        <w:suppressAutoHyphens/>
        <w:spacing w:before="58" w:after="58" w:line="240" w:lineRule="auto"/>
        <w:contextualSpacing w:val="0"/>
      </w:pPr>
      <w:r>
        <w:t>GitHub</w:t>
      </w:r>
    </w:p>
    <w:p w14:paraId="45206D61" w14:textId="77777777" w:rsidR="007727F6" w:rsidRDefault="007727F6" w:rsidP="007727F6">
      <w:pPr>
        <w:suppressAutoHyphens/>
        <w:spacing w:before="58" w:after="58" w:line="240" w:lineRule="auto"/>
        <w:ind w:firstLine="0"/>
        <w:contextualSpacing w:val="0"/>
      </w:pPr>
    </w:p>
    <w:p w14:paraId="3F3CA028" w14:textId="77777777" w:rsidR="00CD4DC3" w:rsidRDefault="00CD4DC3" w:rsidP="007727F6">
      <w:pPr>
        <w:spacing w:before="58" w:after="58"/>
        <w:ind w:firstLine="0"/>
      </w:pPr>
      <w:r>
        <w:t>Projektų valdymo sistemos:</w:t>
      </w:r>
    </w:p>
    <w:p w14:paraId="2D0B7D94" w14:textId="08899F40" w:rsidR="003A455B" w:rsidRDefault="003A455B" w:rsidP="003A455B">
      <w:pPr>
        <w:numPr>
          <w:ilvl w:val="0"/>
          <w:numId w:val="18"/>
        </w:numPr>
        <w:suppressAutoHyphens/>
        <w:spacing w:before="58" w:after="160" w:line="240" w:lineRule="auto"/>
        <w:contextualSpacing w:val="0"/>
      </w:pPr>
      <w:r>
        <w:t>Redmine</w:t>
      </w:r>
    </w:p>
    <w:p w14:paraId="13D8F17B" w14:textId="22AEFDD8" w:rsidR="00CD4DC3" w:rsidRDefault="00CD4DC3" w:rsidP="00CD4DC3">
      <w:pPr>
        <w:numPr>
          <w:ilvl w:val="0"/>
          <w:numId w:val="18"/>
        </w:numPr>
        <w:suppressAutoHyphens/>
        <w:spacing w:before="58" w:after="58" w:line="240" w:lineRule="auto"/>
        <w:contextualSpacing w:val="0"/>
      </w:pPr>
      <w:r>
        <w:t>Jira</w:t>
      </w:r>
    </w:p>
    <w:p w14:paraId="2E4D05A9" w14:textId="77777777" w:rsidR="003A455B" w:rsidRDefault="003A455B" w:rsidP="003A455B">
      <w:pPr>
        <w:suppressAutoHyphens/>
        <w:spacing w:before="58" w:after="58" w:line="240" w:lineRule="auto"/>
        <w:ind w:left="360" w:firstLine="0"/>
        <w:contextualSpacing w:val="0"/>
      </w:pPr>
    </w:p>
    <w:p w14:paraId="51F25347" w14:textId="06285D2A" w:rsidR="00706FA1" w:rsidRPr="00706FA1" w:rsidRDefault="006C2479" w:rsidP="00CD4DC3">
      <w:pPr>
        <w:suppressAutoHyphens/>
        <w:spacing w:before="58" w:after="160"/>
        <w:ind w:firstLine="360"/>
      </w:pPr>
      <w:r>
        <w:t>Kadangi įmonė bendradarbiauja su daug klientų ir partnerių, visems viena versijavimo sistema gali netikti, todėl yra naudojamos kelios.</w:t>
      </w:r>
    </w:p>
    <w:p w14:paraId="5871A767" w14:textId="77777777" w:rsidR="00271915" w:rsidRDefault="00271915" w:rsidP="00271915">
      <w:pPr>
        <w:pStyle w:val="Heading2"/>
      </w:pPr>
      <w:r>
        <w:t xml:space="preserve"> </w:t>
      </w:r>
      <w:bookmarkStart w:id="11" w:name="_Toc40959945"/>
      <w:r>
        <w:t>Įmonės veiklos procesai.</w:t>
      </w:r>
      <w:bookmarkEnd w:id="11"/>
    </w:p>
    <w:p w14:paraId="1B3007BE" w14:textId="77777777" w:rsidR="00271915" w:rsidRDefault="00271915" w:rsidP="00271915">
      <w:pPr>
        <w:pStyle w:val="Heading3"/>
      </w:pPr>
      <w:bookmarkStart w:id="12" w:name="_Toc40959946"/>
      <w:r>
        <w:t>Projekto inicijavimas.</w:t>
      </w:r>
      <w:bookmarkEnd w:id="12"/>
      <w:r>
        <w:t xml:space="preserve"> </w:t>
      </w:r>
    </w:p>
    <w:p w14:paraId="46007844" w14:textId="77777777" w:rsidR="004A38EB" w:rsidRDefault="003A455B" w:rsidP="00CD4DC3">
      <w:r>
        <w:t>Projektas inicijuojamas</w:t>
      </w:r>
      <w:r w:rsidR="00CD4DC3">
        <w:t xml:space="preserve">, kai klientas kreipiasi į įmonę su idėja. </w:t>
      </w:r>
      <w:r w:rsidR="004A38EB">
        <w:t>Tada procesas būna toks:</w:t>
      </w:r>
    </w:p>
    <w:p w14:paraId="7C696B10" w14:textId="554C6540" w:rsidR="004A38EB" w:rsidRDefault="004A38EB" w:rsidP="004A38EB">
      <w:pPr>
        <w:pStyle w:val="ListParagraph"/>
        <w:numPr>
          <w:ilvl w:val="0"/>
          <w:numId w:val="30"/>
        </w:numPr>
      </w:pPr>
      <w:r>
        <w:t>S</w:t>
      </w:r>
      <w:r w:rsidR="00CD4DC3">
        <w:t>ura</w:t>
      </w:r>
      <w:r>
        <w:t>ndamas</w:t>
      </w:r>
      <w:r w:rsidR="00CD4DC3">
        <w:t xml:space="preserve"> geriausi</w:t>
      </w:r>
      <w:r>
        <w:t>as</w:t>
      </w:r>
      <w:r w:rsidR="00CD4DC3">
        <w:t xml:space="preserve"> </w:t>
      </w:r>
      <w:r>
        <w:t>būdas</w:t>
      </w:r>
      <w:r w:rsidR="00CD4DC3">
        <w:t xml:space="preserve"> </w:t>
      </w:r>
      <w:r>
        <w:t>kliento</w:t>
      </w:r>
      <w:r w:rsidR="00CD4DC3">
        <w:t xml:space="preserve"> idėjai </w:t>
      </w:r>
      <w:r>
        <w:t>įgyvendinti.</w:t>
      </w:r>
    </w:p>
    <w:p w14:paraId="4EB99DD2" w14:textId="5948B4C9" w:rsidR="004A38EB" w:rsidRDefault="004A38EB" w:rsidP="004A38EB">
      <w:pPr>
        <w:pStyle w:val="ListParagraph"/>
        <w:numPr>
          <w:ilvl w:val="0"/>
          <w:numId w:val="30"/>
        </w:numPr>
      </w:pPr>
      <w:r>
        <w:t>I</w:t>
      </w:r>
      <w:r w:rsidR="00CD4DC3">
        <w:t>dentifikuo</w:t>
      </w:r>
      <w:r>
        <w:t>jamos galimos</w:t>
      </w:r>
      <w:r w:rsidR="00CD4DC3">
        <w:t xml:space="preserve"> problem</w:t>
      </w:r>
      <w:r>
        <w:t>os.</w:t>
      </w:r>
    </w:p>
    <w:p w14:paraId="024A355E" w14:textId="77777777" w:rsidR="004A38EB" w:rsidRDefault="004A38EB" w:rsidP="004A38EB">
      <w:pPr>
        <w:pStyle w:val="ListParagraph"/>
        <w:numPr>
          <w:ilvl w:val="0"/>
          <w:numId w:val="30"/>
        </w:numPr>
      </w:pPr>
      <w:r>
        <w:t>Pasirenkama geriausiai tinkanti p</w:t>
      </w:r>
      <w:r w:rsidR="00CD4DC3">
        <w:t>rogramin</w:t>
      </w:r>
      <w:r>
        <w:t>ė</w:t>
      </w:r>
      <w:r w:rsidR="00CD4DC3">
        <w:t xml:space="preserve"> įrang</w:t>
      </w:r>
      <w:r>
        <w:t>a</w:t>
      </w:r>
      <w:r w:rsidR="00CD4DC3">
        <w:t>.</w:t>
      </w:r>
    </w:p>
    <w:p w14:paraId="08718130" w14:textId="737B854C" w:rsidR="00CD4DC3" w:rsidRDefault="004A38EB" w:rsidP="004A38EB">
      <w:pPr>
        <w:pStyle w:val="ListParagraph"/>
        <w:numPr>
          <w:ilvl w:val="0"/>
          <w:numId w:val="30"/>
        </w:numPr>
      </w:pPr>
      <w:r>
        <w:t xml:space="preserve">Nustatomi </w:t>
      </w:r>
      <w:r w:rsidR="00CD4DC3">
        <w:t>kliento poreiki</w:t>
      </w:r>
      <w:r>
        <w:t>ai ir surandamas galutinis sprendimas</w:t>
      </w:r>
      <w:r w:rsidR="00CD4DC3">
        <w:t>.</w:t>
      </w:r>
    </w:p>
    <w:p w14:paraId="1CA5B807" w14:textId="77777777" w:rsidR="00706FA1" w:rsidRPr="00706FA1" w:rsidRDefault="00706FA1" w:rsidP="00706FA1"/>
    <w:p w14:paraId="27907C36" w14:textId="2769A974" w:rsidR="004A38EB" w:rsidRDefault="00271915" w:rsidP="004A38EB">
      <w:pPr>
        <w:pStyle w:val="Heading3"/>
      </w:pPr>
      <w:bookmarkStart w:id="13" w:name="_Toc40959947"/>
      <w:r>
        <w:t>Projekto koncepcijos analizė.</w:t>
      </w:r>
      <w:bookmarkEnd w:id="13"/>
      <w:r>
        <w:t xml:space="preserve"> </w:t>
      </w:r>
    </w:p>
    <w:p w14:paraId="1B968DF3" w14:textId="62F9C996" w:rsidR="004A38EB" w:rsidRDefault="004A38EB" w:rsidP="004A38EB">
      <w:r>
        <w:t>Projekto koncepcijos analizės procesas:</w:t>
      </w:r>
    </w:p>
    <w:p w14:paraId="23B77701" w14:textId="07A0A814" w:rsidR="004A38EB" w:rsidRDefault="004A38EB" w:rsidP="004A38EB">
      <w:pPr>
        <w:pStyle w:val="ListParagraph"/>
        <w:numPr>
          <w:ilvl w:val="0"/>
          <w:numId w:val="31"/>
        </w:numPr>
        <w:jc w:val="left"/>
      </w:pPr>
      <w:r>
        <w:t>Įvykdoma kliento verslo logikos arba modelio analizė</w:t>
      </w:r>
    </w:p>
    <w:p w14:paraId="395CC934" w14:textId="7BC16D2F" w:rsidR="004A38EB" w:rsidRDefault="004A38EB" w:rsidP="004A38EB">
      <w:pPr>
        <w:pStyle w:val="ListParagraph"/>
        <w:numPr>
          <w:ilvl w:val="0"/>
          <w:numId w:val="31"/>
        </w:numPr>
        <w:jc w:val="left"/>
      </w:pPr>
      <w:r>
        <w:t xml:space="preserve">Įvertinami turimi verslo valdymo įrankiai </w:t>
      </w:r>
    </w:p>
    <w:p w14:paraId="18D8059C" w14:textId="601281A2" w:rsidR="00706FA1" w:rsidRPr="00706FA1" w:rsidRDefault="004A38EB" w:rsidP="004A38EB">
      <w:pPr>
        <w:pStyle w:val="ListParagraph"/>
        <w:numPr>
          <w:ilvl w:val="0"/>
          <w:numId w:val="31"/>
        </w:numPr>
        <w:jc w:val="left"/>
      </w:pPr>
      <w:r>
        <w:lastRenderedPageBreak/>
        <w:t>Išskiriami galimos programinės įrangos pliusai, minusai. Pagal ją sudaromas funkcionalumų sąrašas</w:t>
      </w:r>
    </w:p>
    <w:p w14:paraId="325C0285" w14:textId="77777777" w:rsidR="00271915" w:rsidRDefault="00271915" w:rsidP="00271915">
      <w:pPr>
        <w:pStyle w:val="Heading3"/>
      </w:pPr>
      <w:bookmarkStart w:id="14" w:name="_Toc40959948"/>
      <w:r>
        <w:t>Kainos ir investicijų analizė.</w:t>
      </w:r>
      <w:bookmarkEnd w:id="14"/>
      <w:r>
        <w:t xml:space="preserve"> </w:t>
      </w:r>
    </w:p>
    <w:p w14:paraId="4ECEBAF9" w14:textId="22AE3FE9" w:rsidR="00CD4DC3" w:rsidRDefault="00CD4DC3" w:rsidP="00CD4DC3">
      <w:pPr>
        <w:spacing w:before="160" w:after="160"/>
        <w:ind w:firstLine="360"/>
      </w:pPr>
      <w:r>
        <w:tab/>
      </w:r>
      <w:r w:rsidR="006C2479">
        <w:t>Peržiūrint sudarytą funkcionalumų sąrašą, jį per kelias projekto vertininimo susitikimus analizuoja su projekto įgyvendinimu susiję asmenys: vyresnieji programuotojaim, architektai, dizaineriai, verslo klientų vadybininkai, analitikai. Įvertinamas sistemos sudėtingumas ir apimtis. Nustatomas laikas ir sąnaudos skirtos projekto sprendimui realizuoti. Pagal suformuojamas ir klientui pateikiamas kainos/investicijos pasiūlymas.</w:t>
      </w:r>
    </w:p>
    <w:p w14:paraId="0ED981C9" w14:textId="6BE7BADF" w:rsidR="00706FA1" w:rsidRPr="00706FA1" w:rsidRDefault="00706FA1" w:rsidP="00CD4DC3">
      <w:pPr>
        <w:tabs>
          <w:tab w:val="left" w:pos="2141"/>
        </w:tabs>
      </w:pPr>
    </w:p>
    <w:p w14:paraId="4954AAD9" w14:textId="11D696DA" w:rsidR="00271915" w:rsidRDefault="00271915" w:rsidP="00271915">
      <w:pPr>
        <w:pStyle w:val="Heading3"/>
      </w:pPr>
      <w:bookmarkStart w:id="15" w:name="_Toc40959949"/>
      <w:r>
        <w:t>Projektų vykdymas, pristatymas ir dokumentacija.</w:t>
      </w:r>
      <w:bookmarkEnd w:id="15"/>
      <w:r>
        <w:t xml:space="preserve"> </w:t>
      </w:r>
    </w:p>
    <w:p w14:paraId="7065EE6D" w14:textId="0C7EECB0" w:rsidR="006C2479" w:rsidRDefault="006C2479" w:rsidP="006C2479">
      <w:r>
        <w:t>Projektų vykdymo, pristatymo ir dokumentavimo procesas:</w:t>
      </w:r>
    </w:p>
    <w:p w14:paraId="7C4AD268" w14:textId="55C26294" w:rsidR="006C2479" w:rsidRDefault="006C2479" w:rsidP="006C2479">
      <w:pPr>
        <w:pStyle w:val="ListParagraph"/>
        <w:numPr>
          <w:ilvl w:val="0"/>
          <w:numId w:val="32"/>
        </w:numPr>
      </w:pPr>
      <w:r>
        <w:t>Paruošiamos komponentų, architektūros schemos</w:t>
      </w:r>
    </w:p>
    <w:p w14:paraId="1D4CAF65" w14:textId="6AFCD42D" w:rsidR="006C2479" w:rsidRDefault="006C2479" w:rsidP="006C2479">
      <w:pPr>
        <w:pStyle w:val="ListParagraph"/>
        <w:numPr>
          <w:ilvl w:val="0"/>
          <w:numId w:val="32"/>
        </w:numPr>
      </w:pPr>
      <w:r>
        <w:t>Sudaromas projekto kūrimo eiga, žemėlapis</w:t>
      </w:r>
    </w:p>
    <w:p w14:paraId="440B56D5" w14:textId="77777777" w:rsidR="006C2479" w:rsidRDefault="006C2479" w:rsidP="006C2479">
      <w:pPr>
        <w:pStyle w:val="ListParagraph"/>
        <w:numPr>
          <w:ilvl w:val="0"/>
          <w:numId w:val="32"/>
        </w:numPr>
      </w:pPr>
      <w:r>
        <w:t>Nustatomi funkcionalumų įgyvendinimo, jų pristatymo datos/terminai</w:t>
      </w:r>
    </w:p>
    <w:p w14:paraId="72983E43" w14:textId="77777777" w:rsidR="00995D4B" w:rsidRDefault="006C2479" w:rsidP="006C2479">
      <w:pPr>
        <w:pStyle w:val="ListParagraph"/>
        <w:numPr>
          <w:ilvl w:val="0"/>
          <w:numId w:val="32"/>
        </w:numPr>
      </w:pPr>
      <w:r>
        <w:t>Sukuriamos atskiros užduotys, kurias išsiskirsto programuotojai ir dizaineriai</w:t>
      </w:r>
    </w:p>
    <w:p w14:paraId="502B34D3" w14:textId="453695E7" w:rsidR="00706FA1" w:rsidRPr="00706FA1" w:rsidRDefault="00995D4B" w:rsidP="00995D4B">
      <w:pPr>
        <w:pStyle w:val="ListParagraph"/>
        <w:numPr>
          <w:ilvl w:val="0"/>
          <w:numId w:val="32"/>
        </w:numPr>
      </w:pPr>
      <w:r>
        <w:t>Įgyvendinus numatytą funckionalumą, jis dokumentuojamas pagal iš anksto su klientu sutartą struktūrą.</w:t>
      </w:r>
      <w:r w:rsidR="006C2479">
        <w:t xml:space="preserve"> </w:t>
      </w:r>
    </w:p>
    <w:p w14:paraId="2496755F" w14:textId="77777777" w:rsidR="00271915" w:rsidRDefault="00271915" w:rsidP="00271915">
      <w:pPr>
        <w:pStyle w:val="Heading3"/>
      </w:pPr>
      <w:bookmarkStart w:id="16" w:name="_Toc40959950"/>
      <w:r>
        <w:t>Komandinis darbas.</w:t>
      </w:r>
      <w:bookmarkEnd w:id="16"/>
      <w:r>
        <w:t xml:space="preserve"> </w:t>
      </w:r>
    </w:p>
    <w:p w14:paraId="54BF9F1B" w14:textId="473E9469" w:rsidR="00CD4DC3" w:rsidRDefault="00995D4B" w:rsidP="00CD4DC3">
      <w:pPr>
        <w:spacing w:before="160" w:after="160"/>
        <w:ind w:firstLine="360"/>
      </w:pPr>
      <w:r>
        <w:t xml:space="preserve">Komandinis darbas vyksta </w:t>
      </w:r>
      <w:r w:rsidR="00CD4DC3">
        <w:t>naudoja</w:t>
      </w:r>
      <w:r>
        <w:t>nt</w:t>
      </w:r>
      <w:r w:rsidR="00CD4DC3">
        <w:t xml:space="preserve"> „Agile“ metodik</w:t>
      </w:r>
      <w:r>
        <w:t>ą</w:t>
      </w:r>
      <w:r w:rsidR="00CD4DC3">
        <w:t xml:space="preserve"> ir „Scrum“</w:t>
      </w:r>
      <w:sdt>
        <w:sdtPr>
          <w:id w:val="-525248135"/>
          <w:citation/>
        </w:sdtPr>
        <w:sdtContent>
          <w:r w:rsidR="00DB45BA">
            <w:fldChar w:fldCharType="begin"/>
          </w:r>
          <w:r w:rsidR="00DB45BA">
            <w:instrText xml:space="preserve"> CITATION Scr20 \l 1063 </w:instrText>
          </w:r>
          <w:r w:rsidR="00DB45BA">
            <w:fldChar w:fldCharType="separate"/>
          </w:r>
          <w:r w:rsidR="00D86E4E">
            <w:rPr>
              <w:noProof/>
            </w:rPr>
            <w:t xml:space="preserve"> (2)</w:t>
          </w:r>
          <w:r w:rsidR="00DB45BA">
            <w:fldChar w:fldCharType="end"/>
          </w:r>
        </w:sdtContent>
      </w:sdt>
      <w:r w:rsidR="00CD4DC3">
        <w:rPr>
          <w:noProof/>
          <w:vertAlign w:val="superscript"/>
        </w:rPr>
        <w:t xml:space="preserve"> </w:t>
      </w:r>
      <w:r w:rsidR="00CD4DC3">
        <w:t>karkas</w:t>
      </w:r>
      <w:r>
        <w:t>ą</w:t>
      </w:r>
      <w:r w:rsidR="00CD4DC3">
        <w:t>. Visos komandos dirba „</w:t>
      </w:r>
      <w:r>
        <w:t>S</w:t>
      </w:r>
      <w:r w:rsidR="00CD4DC3">
        <w:t>print‘ais“ (</w:t>
      </w:r>
      <w:r>
        <w:t>paprastai dviejų savaičių trukmės, bet tai gali keistis priklausomai nuo užduočių kiekio</w:t>
      </w:r>
      <w:r w:rsidR="00CD4DC3">
        <w:t>) ir naudoja „Scrum“ procesus (</w:t>
      </w:r>
      <w:r>
        <w:t>kiekvieną dieną vykstantys</w:t>
      </w:r>
      <w:r w:rsidR="00CD4DC3">
        <w:t xml:space="preserve"> „</w:t>
      </w:r>
      <w:r>
        <w:t>S</w:t>
      </w:r>
      <w:r w:rsidR="00CD4DC3">
        <w:t>tand-up“</w:t>
      </w:r>
      <w:r>
        <w:t xml:space="preserve"> susirinkimai</w:t>
      </w:r>
      <w:r w:rsidR="00CD4DC3">
        <w:t xml:space="preserve">, </w:t>
      </w:r>
      <w:r>
        <w:t xml:space="preserve">po pasibaigusio „Sprin‘to“, jo </w:t>
      </w:r>
      <w:r w:rsidR="00CD4DC3">
        <w:t>peržiūr</w:t>
      </w:r>
      <w:r>
        <w:t>a ir kito „Sprint‘o“ planavimas</w:t>
      </w:r>
      <w:r w:rsidR="00CD4DC3">
        <w:t xml:space="preserve">, </w:t>
      </w:r>
      <w:r>
        <w:t xml:space="preserve">pasiekto progreso </w:t>
      </w:r>
      <w:r w:rsidR="00CD4DC3">
        <w:t>demonstravima</w:t>
      </w:r>
      <w:r>
        <w:t>s</w:t>
      </w:r>
      <w:r w:rsidR="00CD4DC3">
        <w:t xml:space="preserve">, retrospektyvos). Užduotims kontroliuoti </w:t>
      </w:r>
      <w:r>
        <w:t xml:space="preserve">naudojamos projektų valdymo </w:t>
      </w:r>
      <w:r w:rsidR="00CD4DC3">
        <w:t>sistemos „Jira“</w:t>
      </w:r>
      <w:r>
        <w:t xml:space="preserve"> arba</w:t>
      </w:r>
      <w:r w:rsidR="00CD4DC3">
        <w:t xml:space="preserve"> „Redmine“. </w:t>
      </w:r>
    </w:p>
    <w:p w14:paraId="3B217482" w14:textId="77777777" w:rsidR="00706FA1" w:rsidRPr="00706FA1" w:rsidRDefault="00706FA1" w:rsidP="00706FA1"/>
    <w:p w14:paraId="0D7F8582" w14:textId="77777777" w:rsidR="00271915" w:rsidRDefault="00271915" w:rsidP="00271915">
      <w:pPr>
        <w:pStyle w:val="Heading3"/>
      </w:pPr>
      <w:bookmarkStart w:id="17" w:name="_Toc40959951"/>
      <w:r>
        <w:t>Inovacijos.</w:t>
      </w:r>
      <w:bookmarkEnd w:id="17"/>
      <w:r>
        <w:t xml:space="preserve"> </w:t>
      </w:r>
    </w:p>
    <w:p w14:paraId="6BDF0110" w14:textId="77777777" w:rsidR="00CD4DC3" w:rsidRDefault="00CD4DC3" w:rsidP="00DB45BA">
      <w:pPr>
        <w:spacing w:before="80" w:after="80"/>
        <w:ind w:firstLine="0"/>
      </w:pPr>
      <w:r>
        <w:t>Papildytos realybės inovatyvūs projektai:</w:t>
      </w:r>
    </w:p>
    <w:p w14:paraId="4D0BA8B8" w14:textId="438E9968" w:rsidR="00CD4DC3" w:rsidRDefault="00CD4DC3" w:rsidP="00CD4DC3">
      <w:pPr>
        <w:numPr>
          <w:ilvl w:val="0"/>
          <w:numId w:val="19"/>
        </w:numPr>
        <w:suppressAutoHyphens/>
        <w:spacing w:before="80" w:after="80" w:line="240" w:lineRule="auto"/>
        <w:contextualSpacing w:val="0"/>
      </w:pPr>
      <w:r>
        <w:t>„VR Inner Child“ -  akrofobijai (aukščio baimei) gydyti skirtas virtualios realybės sprendimas, sukurtas su psichologų pagalba, kurie padėjo nuspręsti, kaip perkelti  psichoterapines technikas į virtualią realybę.</w:t>
      </w:r>
    </w:p>
    <w:p w14:paraId="50A00585" w14:textId="7AF991A4" w:rsidR="00995D4B" w:rsidRDefault="00995D4B" w:rsidP="00995D4B">
      <w:pPr>
        <w:numPr>
          <w:ilvl w:val="0"/>
          <w:numId w:val="19"/>
        </w:numPr>
        <w:suppressAutoHyphens/>
        <w:spacing w:before="80" w:after="80" w:line="240" w:lineRule="auto"/>
        <w:contextualSpacing w:val="0"/>
      </w:pPr>
      <w:r>
        <w:t>„VR Medusa“ – virtualios realybės verslo komunikacij</w:t>
      </w:r>
      <w:r>
        <w:t>os</w:t>
      </w:r>
      <w:r>
        <w:t xml:space="preserve"> platforma, kuri leidžia efektyviai </w:t>
      </w:r>
      <w:r>
        <w:t xml:space="preserve">komunikuoti </w:t>
      </w:r>
      <w:r>
        <w:t xml:space="preserve">virtualioje realybėje. </w:t>
      </w:r>
    </w:p>
    <w:p w14:paraId="70317D60" w14:textId="77777777" w:rsidR="00706FA1" w:rsidRPr="00706FA1" w:rsidRDefault="00706FA1" w:rsidP="00706FA1"/>
    <w:p w14:paraId="35A3D213" w14:textId="77777777" w:rsidR="00271915" w:rsidRDefault="00271915" w:rsidP="00271915">
      <w:pPr>
        <w:pStyle w:val="Heading3"/>
      </w:pPr>
      <w:bookmarkStart w:id="18" w:name="_Toc40959952"/>
      <w:r>
        <w:t>Produktų vystymo procesai.</w:t>
      </w:r>
      <w:bookmarkEnd w:id="18"/>
    </w:p>
    <w:p w14:paraId="3E4FDD1B" w14:textId="65769882" w:rsidR="00CD4DC3" w:rsidRDefault="00CD4DC3" w:rsidP="00DB45BA">
      <w:pPr>
        <w:spacing w:before="80" w:after="80"/>
        <w:ind w:firstLine="0"/>
      </w:pPr>
      <w:r>
        <w:t>Produktų vystymo procesų seka:</w:t>
      </w:r>
    </w:p>
    <w:p w14:paraId="11C592EA" w14:textId="77777777" w:rsidR="00B4646F" w:rsidRDefault="00B4646F" w:rsidP="00DB45BA">
      <w:pPr>
        <w:spacing w:before="80" w:after="80"/>
        <w:ind w:firstLine="0"/>
      </w:pPr>
    </w:p>
    <w:p w14:paraId="18E234F2" w14:textId="4D3F4124" w:rsidR="00CD4DC3" w:rsidRDefault="00CD4DC3" w:rsidP="00CD4DC3">
      <w:pPr>
        <w:numPr>
          <w:ilvl w:val="0"/>
          <w:numId w:val="20"/>
        </w:numPr>
        <w:suppressAutoHyphens/>
        <w:spacing w:before="80" w:after="80" w:line="240" w:lineRule="auto"/>
        <w:contextualSpacing w:val="0"/>
      </w:pPr>
      <w:r>
        <w:t>Idėj</w:t>
      </w:r>
      <w:r w:rsidR="00995D4B">
        <w:t xml:space="preserve">os </w:t>
      </w:r>
      <w:r w:rsidR="00B4646F">
        <w:t>sugalvojimas</w:t>
      </w:r>
      <w:r>
        <w:t>.</w:t>
      </w:r>
    </w:p>
    <w:p w14:paraId="3915DD1D" w14:textId="6157B24B" w:rsidR="00CD4DC3" w:rsidRDefault="00CD4DC3" w:rsidP="00CD4DC3">
      <w:pPr>
        <w:numPr>
          <w:ilvl w:val="0"/>
          <w:numId w:val="20"/>
        </w:numPr>
        <w:suppressAutoHyphens/>
        <w:spacing w:before="80" w:after="80" w:line="240" w:lineRule="auto"/>
        <w:contextualSpacing w:val="0"/>
      </w:pPr>
      <w:r>
        <w:t xml:space="preserve">Idėjos </w:t>
      </w:r>
      <w:r w:rsidR="00B4646F">
        <w:t>realizavimo</w:t>
      </w:r>
      <w:r>
        <w:t xml:space="preserve"> planavimas.</w:t>
      </w:r>
    </w:p>
    <w:p w14:paraId="16D07A07" w14:textId="3EC3AD0B" w:rsidR="00CD4DC3" w:rsidRDefault="00B4646F" w:rsidP="00CD4DC3">
      <w:pPr>
        <w:numPr>
          <w:ilvl w:val="0"/>
          <w:numId w:val="20"/>
        </w:numPr>
        <w:suppressAutoHyphens/>
        <w:spacing w:before="80" w:after="80" w:line="240" w:lineRule="auto"/>
        <w:contextualSpacing w:val="0"/>
      </w:pPr>
      <w:r>
        <w:t>Programinės įrangos įgyvendinimas ir testavimas</w:t>
      </w:r>
      <w:r w:rsidR="00CD4DC3">
        <w:t>.</w:t>
      </w:r>
    </w:p>
    <w:p w14:paraId="56E625E0" w14:textId="77777777" w:rsidR="00CD4DC3" w:rsidRDefault="00CD4DC3" w:rsidP="00CD4DC3">
      <w:pPr>
        <w:numPr>
          <w:ilvl w:val="0"/>
          <w:numId w:val="20"/>
        </w:numPr>
        <w:suppressAutoHyphens/>
        <w:spacing w:before="80" w:after="80" w:line="240" w:lineRule="auto"/>
        <w:contextualSpacing w:val="0"/>
      </w:pPr>
      <w:r>
        <w:lastRenderedPageBreak/>
        <w:t>Marketingo strategijos parengimas ir vystymas.</w:t>
      </w:r>
    </w:p>
    <w:p w14:paraId="5647D937" w14:textId="77777777" w:rsidR="00CD4DC3" w:rsidRDefault="00CD4DC3" w:rsidP="00CD4DC3">
      <w:pPr>
        <w:numPr>
          <w:ilvl w:val="0"/>
          <w:numId w:val="20"/>
        </w:numPr>
        <w:suppressAutoHyphens/>
        <w:spacing w:before="80" w:after="80" w:line="240" w:lineRule="auto"/>
        <w:contextualSpacing w:val="0"/>
      </w:pPr>
      <w:r>
        <w:t>Verslo analizė.</w:t>
      </w:r>
    </w:p>
    <w:p w14:paraId="1D6500D4" w14:textId="12DA1BFB" w:rsidR="00CD4DC3" w:rsidRDefault="00B4646F" w:rsidP="00CD4DC3">
      <w:pPr>
        <w:numPr>
          <w:ilvl w:val="0"/>
          <w:numId w:val="20"/>
        </w:numPr>
        <w:suppressAutoHyphens/>
        <w:spacing w:before="80" w:after="80" w:line="240" w:lineRule="auto"/>
        <w:contextualSpacing w:val="0"/>
      </w:pPr>
      <w:r>
        <w:t>Sukurtos įrangos testavimas rinkoje</w:t>
      </w:r>
      <w:r w:rsidR="00CD4DC3">
        <w:t>.</w:t>
      </w:r>
    </w:p>
    <w:p w14:paraId="46DD836E" w14:textId="35BB1738" w:rsidR="00CD4DC3" w:rsidRDefault="00B4646F" w:rsidP="00CD4DC3">
      <w:pPr>
        <w:numPr>
          <w:ilvl w:val="0"/>
          <w:numId w:val="20"/>
        </w:numPr>
        <w:suppressAutoHyphens/>
        <w:spacing w:before="80" w:after="80" w:line="240" w:lineRule="auto"/>
        <w:contextualSpacing w:val="0"/>
      </w:pPr>
      <w:r>
        <w:t>Paleidimas į rinką</w:t>
      </w:r>
      <w:r w:rsidR="00CD4DC3">
        <w:t>.</w:t>
      </w:r>
    </w:p>
    <w:p w14:paraId="68BEE2AA" w14:textId="77777777" w:rsidR="00706FA1" w:rsidRPr="00706FA1" w:rsidRDefault="00706FA1" w:rsidP="00706FA1"/>
    <w:p w14:paraId="7E0A83B2" w14:textId="77777777" w:rsidR="00E867C5" w:rsidRDefault="000248F3" w:rsidP="000248F3">
      <w:pPr>
        <w:pStyle w:val="Heading1"/>
      </w:pPr>
      <w:bookmarkStart w:id="19" w:name="_Toc40959953"/>
      <w:r>
        <w:lastRenderedPageBreak/>
        <w:t>Praktikos dalis</w:t>
      </w:r>
      <w:bookmarkEnd w:id="19"/>
    </w:p>
    <w:p w14:paraId="746B521A" w14:textId="77777777" w:rsidR="00FD1627" w:rsidRDefault="00FD1627" w:rsidP="00FD1627">
      <w:pPr>
        <w:pStyle w:val="Heading2"/>
      </w:pPr>
      <w:r>
        <w:t xml:space="preserve"> </w:t>
      </w:r>
      <w:bookmarkStart w:id="20" w:name="_Toc40959954"/>
      <w:r>
        <w:t>Techninė užduotis</w:t>
      </w:r>
      <w:bookmarkEnd w:id="20"/>
    </w:p>
    <w:p w14:paraId="543994D3" w14:textId="77777777" w:rsidR="00FD1627" w:rsidRDefault="00FD1627" w:rsidP="00FD1627">
      <w:pPr>
        <w:pStyle w:val="Heading3"/>
      </w:pPr>
      <w:bookmarkStart w:id="21" w:name="_Toc40959955"/>
      <w:r>
        <w:t>Sistemos apibrėžimas</w:t>
      </w:r>
      <w:bookmarkEnd w:id="21"/>
    </w:p>
    <w:p w14:paraId="724DC529" w14:textId="77777777" w:rsidR="00CD4DC3" w:rsidRDefault="00CD4DC3" w:rsidP="00CD4DC3">
      <w:pPr>
        <w:ind w:firstLine="284"/>
      </w:pPr>
      <w:r>
        <w:t>Sistema „Booky“, skirta „Telesoftas“ įmonės, Vilniaus ir Kauno ofisų susirininkimo kambarių bei laisvalaikio zonų rezervavimams atlikti, stebėti jų užimtumą. Priėjimą prie sistemos gauna kiekvienas „Telesoftas“ įmonės darbuotojas. Sistema turi du pagrindinius naudojimo režimus. Pirmasis yra darbuotojo/administratoriaus naudojimo režimai, kai prie sistemos prisijungęs vartotojas mato visų kambarių užimtumą, gali juos rezervuoti, stebėti ir atšaukti savo sukurtas rezervacijas. Kitas režimas yra susirinkimo kambario naudojimo režimas. Šiuo atveju prie sistemos prisijungia vartotojas su specialia role ir kitokia nei pirmojo režimo vartotojo sąsaja yra rodoma konkretaus kambario informacija, su galimybe jį rezervuoti. Pastarąjį režimą naudoja specialios planšetės, prikabintos prie kiekvieno susirinkimo kambario įėjimo.</w:t>
      </w:r>
    </w:p>
    <w:p w14:paraId="2C919D4C" w14:textId="77777777" w:rsidR="00CD4DC3" w:rsidRDefault="00CD4DC3" w:rsidP="00CD4DC3">
      <w:pPr>
        <w:ind w:firstLine="284"/>
      </w:pPr>
    </w:p>
    <w:p w14:paraId="694C398F" w14:textId="77777777" w:rsidR="00CD4DC3" w:rsidRDefault="00CD4DC3" w:rsidP="00CD4DC3">
      <w:pPr>
        <w:ind w:firstLine="284"/>
      </w:pPr>
      <w:r>
        <w:t>Mano darbo dalis yra sukurti šios sistemos vartotojo sąsają.</w:t>
      </w:r>
    </w:p>
    <w:p w14:paraId="400F335A" w14:textId="77777777" w:rsidR="00706FA1" w:rsidRPr="00706FA1" w:rsidRDefault="00706FA1" w:rsidP="00706FA1"/>
    <w:p w14:paraId="2231CF3A" w14:textId="77777777" w:rsidR="00FD1627" w:rsidRDefault="00FD1627" w:rsidP="00FD1627">
      <w:pPr>
        <w:pStyle w:val="Heading3"/>
      </w:pPr>
      <w:bookmarkStart w:id="22" w:name="_Toc40959956"/>
      <w:r>
        <w:t>Bendras veiklos tikslas</w:t>
      </w:r>
      <w:bookmarkEnd w:id="22"/>
    </w:p>
    <w:p w14:paraId="6BE79B24" w14:textId="58EF70AD" w:rsidR="00706FA1" w:rsidRPr="00706FA1" w:rsidRDefault="00CD4DC3" w:rsidP="00CD4DC3">
      <w:pPr>
        <w:ind w:firstLine="284"/>
      </w:pPr>
      <w:r>
        <w:t>Projekto užsakovas yra įmonė „Telesoftas“ daranti šią sistemą savo darbuotojų apmokymo, darbo efektyvumo, organizavimo gerinimo tikslais.</w:t>
      </w:r>
    </w:p>
    <w:p w14:paraId="2F37A153" w14:textId="77777777" w:rsidR="00FD1627" w:rsidRDefault="00FD1627" w:rsidP="00FD1627">
      <w:pPr>
        <w:pStyle w:val="Heading3"/>
      </w:pPr>
      <w:bookmarkStart w:id="23" w:name="_Toc40959957"/>
      <w:r>
        <w:t>Sistemos pagrįstumas</w:t>
      </w:r>
      <w:bookmarkEnd w:id="23"/>
    </w:p>
    <w:p w14:paraId="0361F706" w14:textId="77777777" w:rsidR="00CD4DC3" w:rsidRPr="00BC7C3A" w:rsidRDefault="00CD4DC3" w:rsidP="00CD4DC3">
      <w:pPr>
        <w:ind w:firstLine="284"/>
      </w:pPr>
      <w:r>
        <w:t>Ši sistema pagrinde yra kuriama kaip šiuo metu naudojamos, senesnės sistemos pagerinimas. Ankstesnė sistema yra parašyta senesnėmis tecnhologijomis, todėl yra sunkiau išplečiama ir palaikoma. Norint pridėti naujo funkcionalumo, buvo nuspręsta kurti naują sistemą iš pagrindų, pritaikant naujausias technologijas.</w:t>
      </w:r>
    </w:p>
    <w:p w14:paraId="0434C0B4" w14:textId="77777777" w:rsidR="00706FA1" w:rsidRPr="00706FA1" w:rsidRDefault="00706FA1" w:rsidP="00706FA1"/>
    <w:p w14:paraId="76D15ACE" w14:textId="77777777" w:rsidR="00FD1627" w:rsidRDefault="00FD1627" w:rsidP="00FD1627">
      <w:pPr>
        <w:pStyle w:val="Heading3"/>
      </w:pPr>
      <w:bookmarkStart w:id="24" w:name="_Toc40959958"/>
      <w:r>
        <w:t>Konkurencija rinkoje</w:t>
      </w:r>
      <w:bookmarkEnd w:id="24"/>
    </w:p>
    <w:p w14:paraId="79652A1F" w14:textId="77777777" w:rsidR="00CD4DC3" w:rsidRPr="00473945" w:rsidRDefault="00CD4DC3" w:rsidP="00CD4DC3">
      <w:pPr>
        <w:ind w:firstLine="284"/>
        <w:rPr>
          <w:rFonts w:eastAsia="Yu Mincho"/>
          <w:lang w:eastAsia="ja-JP"/>
        </w:rPr>
      </w:pPr>
      <w:r>
        <w:t>Konkurencijos galime sakyti nėra, nes ši sistema yra kuriama tik „Telesoftas“ įmonėje, todėl į rinką ji net nepakliūna. Bet tokių sistemų rinkoje yra tikrai nemažai. Populiariausi pavyzdžiai būtų „SyncSign“, „Meetio“, „YArooms“. Šios sistemos suteikia beveik tokias pačias funkcijas, su šiek tiek geresnia vartotojų sąsaja mobiliems įrenginiams.</w:t>
      </w:r>
    </w:p>
    <w:p w14:paraId="5895917D" w14:textId="77777777" w:rsidR="00706FA1" w:rsidRPr="00706FA1" w:rsidRDefault="00706FA1" w:rsidP="00706FA1"/>
    <w:p w14:paraId="7CFB3D9A" w14:textId="77777777" w:rsidR="00FD1627" w:rsidRDefault="00FD1627" w:rsidP="00FD1627">
      <w:pPr>
        <w:pStyle w:val="Heading3"/>
      </w:pPr>
      <w:bookmarkStart w:id="25" w:name="_Toc40959959"/>
      <w:r>
        <w:t>Prototipai ir pagalbinė informacija</w:t>
      </w:r>
      <w:bookmarkEnd w:id="25"/>
    </w:p>
    <w:p w14:paraId="3219BF60" w14:textId="02C6281C" w:rsidR="00CD4DC3" w:rsidRDefault="00CD4DC3" w:rsidP="00DB45BA">
      <w:pPr>
        <w:spacing w:before="160" w:after="160"/>
        <w:ind w:firstLine="0"/>
      </w:pPr>
      <w:r>
        <w:t>Naują sistemą kurti buvo nuspręsta dėl šių priežasčių:</w:t>
      </w:r>
    </w:p>
    <w:p w14:paraId="06FD597F" w14:textId="77777777" w:rsidR="00CD4DC3" w:rsidRDefault="00CD4DC3" w:rsidP="00CD4DC3">
      <w:pPr>
        <w:spacing w:before="160" w:after="160"/>
      </w:pPr>
    </w:p>
    <w:p w14:paraId="20CF88CA" w14:textId="471D6520" w:rsidR="00CD4DC3" w:rsidRDefault="00CD4DC3" w:rsidP="00CD4DC3">
      <w:pPr>
        <w:numPr>
          <w:ilvl w:val="0"/>
          <w:numId w:val="21"/>
        </w:numPr>
        <w:spacing w:before="0" w:after="0" w:line="240" w:lineRule="auto"/>
        <w:contextualSpacing w:val="0"/>
        <w:jc w:val="left"/>
      </w:pPr>
      <w:r>
        <w:t>Senoji sistema yra parašyta Angular technologija, kuomet visi frontend programuotojai specializuojasi į React</w:t>
      </w:r>
      <w:sdt>
        <w:sdtPr>
          <w:id w:val="462084399"/>
          <w:citation/>
        </w:sdtPr>
        <w:sdtContent>
          <w:r w:rsidR="00DB45BA">
            <w:fldChar w:fldCharType="begin"/>
          </w:r>
          <w:r w:rsidR="00DB45BA">
            <w:instrText xml:space="preserve"> CITATION AJa20 \l 1063 </w:instrText>
          </w:r>
          <w:r w:rsidR="00DB45BA">
            <w:fldChar w:fldCharType="separate"/>
          </w:r>
          <w:r w:rsidR="00D86E4E">
            <w:rPr>
              <w:noProof/>
            </w:rPr>
            <w:t xml:space="preserve"> (3)</w:t>
          </w:r>
          <w:r w:rsidR="00DB45BA">
            <w:fldChar w:fldCharType="end"/>
          </w:r>
        </w:sdtContent>
      </w:sdt>
      <w:r>
        <w:t xml:space="preserve"> technologiją.</w:t>
      </w:r>
    </w:p>
    <w:p w14:paraId="54BF68BA" w14:textId="77777777" w:rsidR="00CD4DC3" w:rsidRDefault="00CD4DC3" w:rsidP="00CD4DC3">
      <w:pPr>
        <w:numPr>
          <w:ilvl w:val="0"/>
          <w:numId w:val="21"/>
        </w:numPr>
        <w:spacing w:before="0" w:after="0" w:line="240" w:lineRule="auto"/>
        <w:contextualSpacing w:val="0"/>
        <w:jc w:val="left"/>
      </w:pPr>
      <w:r>
        <w:t>Į seną sistemą pridėti naujų funkcijų yra ypač sunku, dėl menkos kokybės kodo.</w:t>
      </w:r>
    </w:p>
    <w:p w14:paraId="4E217C04" w14:textId="77777777" w:rsidR="00CD4DC3" w:rsidRDefault="00CD4DC3" w:rsidP="00CD4DC3">
      <w:pPr>
        <w:numPr>
          <w:ilvl w:val="0"/>
          <w:numId w:val="21"/>
        </w:numPr>
        <w:spacing w:before="0" w:after="0" w:line="240" w:lineRule="auto"/>
        <w:contextualSpacing w:val="0"/>
        <w:jc w:val="left"/>
      </w:pPr>
      <w:r>
        <w:t>Senoje sistemoje yra palikta klaidų, kurioms taisyti prireiktų skirti nemažai laiko ir resursų.</w:t>
      </w:r>
    </w:p>
    <w:p w14:paraId="759F7420" w14:textId="77777777" w:rsidR="00CD4DC3" w:rsidRDefault="00CD4DC3" w:rsidP="00CD4DC3">
      <w:pPr>
        <w:numPr>
          <w:ilvl w:val="0"/>
          <w:numId w:val="21"/>
        </w:numPr>
        <w:spacing w:before="0" w:after="0" w:line="240" w:lineRule="auto"/>
        <w:contextualSpacing w:val="0"/>
        <w:jc w:val="left"/>
      </w:pPr>
      <w:r>
        <w:t>Senoji sistema nėra pritaikyta mobiliems įrenginiams naudoti</w:t>
      </w:r>
    </w:p>
    <w:p w14:paraId="4D772AF1" w14:textId="77777777" w:rsidR="00706FA1" w:rsidRPr="00706FA1" w:rsidRDefault="00706FA1" w:rsidP="00706FA1"/>
    <w:p w14:paraId="6FB72BE6" w14:textId="77777777" w:rsidR="00FD1627" w:rsidRDefault="00FD1627" w:rsidP="00FD1627">
      <w:pPr>
        <w:pStyle w:val="Heading3"/>
      </w:pPr>
      <w:bookmarkStart w:id="26" w:name="_Toc40959960"/>
      <w:r>
        <w:lastRenderedPageBreak/>
        <w:t>Siūlomas sprendimas</w:t>
      </w:r>
      <w:bookmarkEnd w:id="26"/>
    </w:p>
    <w:p w14:paraId="611C1A47" w14:textId="03BE3622" w:rsidR="00706FA1" w:rsidRPr="00706FA1" w:rsidRDefault="00CD4DC3" w:rsidP="00CD4DC3">
      <w:pPr>
        <w:ind w:firstLine="284"/>
      </w:pPr>
      <w:r>
        <w:t>Sistema rengiama pritaikant naujausias technologijas ir geras praktikas, kad būtų lengva ją palaikyti ir atnaujinti. Vartotojams stengiamasi sukurti efektyvi, patogi naudotis ir mobilius įrenginius palaikanti grafinė sąsaja. Visa grafinė sąsają kurti iš naujo, panaudojant kai kuriuos dizainus iš senesnės sistemos.</w:t>
      </w:r>
    </w:p>
    <w:p w14:paraId="0E28FC39" w14:textId="77777777" w:rsidR="00FD1627" w:rsidRDefault="00FD1627" w:rsidP="00FD1627">
      <w:pPr>
        <w:pStyle w:val="Heading3"/>
      </w:pPr>
      <w:bookmarkStart w:id="27" w:name="_Toc40959961"/>
      <w:r>
        <w:t xml:space="preserve">Sistemos apimtis ir </w:t>
      </w:r>
      <w:r w:rsidR="003108C1">
        <w:t>ištekliai, reikalingi sistemai sukurti</w:t>
      </w:r>
      <w:bookmarkEnd w:id="27"/>
    </w:p>
    <w:p w14:paraId="099A60FF" w14:textId="77777777" w:rsidR="00CD4DC3" w:rsidRDefault="00CD4DC3" w:rsidP="00CD4DC3">
      <w:pPr>
        <w:spacing w:before="160" w:after="160"/>
        <w:ind w:firstLine="360"/>
      </w:pPr>
      <w:r>
        <w:t xml:space="preserve">Sistema sudaryta iš trijų posistemių: vartotojo posistemės, administratoriaus posistemės ir kambario posistemės. </w:t>
      </w:r>
    </w:p>
    <w:p w14:paraId="0DAB1752" w14:textId="77AA624D" w:rsidR="000F0FBC" w:rsidRPr="0018705D" w:rsidRDefault="00CD4DC3" w:rsidP="000F0FBC">
      <w:pPr>
        <w:spacing w:before="160" w:after="160"/>
        <w:ind w:firstLine="360"/>
      </w:pPr>
      <w:r>
        <w:t>Kuriant sistemą dirbo viena mišri komanda, kurią sudarė: 2 „front-end“ programuotojai, „back-end“ programuotojas, testuotojas ir projektų vadovas. Trukmė atlikti projektą nėra ribojama, dėl šiam projektui skiriamo mažesnio prioriteto</w:t>
      </w:r>
      <w:r w:rsidR="000F0FBC">
        <w:t>.</w:t>
      </w:r>
    </w:p>
    <w:p w14:paraId="5560D5CC" w14:textId="312C3FDA" w:rsidR="0018705D" w:rsidRPr="0018705D" w:rsidRDefault="0018705D" w:rsidP="004D1B15"/>
    <w:p w14:paraId="7EF6CAB2" w14:textId="77777777" w:rsidR="00FD1627" w:rsidRDefault="00FD1627" w:rsidP="00FD1627">
      <w:pPr>
        <w:pStyle w:val="Heading2"/>
      </w:pPr>
      <w:r>
        <w:t xml:space="preserve"> </w:t>
      </w:r>
      <w:bookmarkStart w:id="28" w:name="_Toc40959962"/>
      <w:r>
        <w:t>Reikalavimų specifikacija</w:t>
      </w:r>
      <w:bookmarkEnd w:id="28"/>
    </w:p>
    <w:p w14:paraId="5CCB1BD4" w14:textId="77777777" w:rsidR="00FD1627" w:rsidRDefault="00FD1627" w:rsidP="00FD1627">
      <w:pPr>
        <w:pStyle w:val="Heading3"/>
      </w:pPr>
      <w:bookmarkStart w:id="29" w:name="_Toc40959963"/>
      <w:r>
        <w:t>Komercinė specifikacija</w:t>
      </w:r>
      <w:bookmarkEnd w:id="29"/>
    </w:p>
    <w:p w14:paraId="0EA92CCF" w14:textId="07C32B71" w:rsidR="00CD4DC3" w:rsidRDefault="00CD4DC3" w:rsidP="00DB45BA">
      <w:pPr>
        <w:spacing w:before="160" w:after="160"/>
        <w:ind w:firstLine="0"/>
      </w:pPr>
      <w:r>
        <w:t>Projekto užsakovas –  UAB „Telesoftas“</w:t>
      </w:r>
    </w:p>
    <w:p w14:paraId="6566433F" w14:textId="77777777" w:rsidR="00CD4DC3" w:rsidRDefault="00CD4DC3" w:rsidP="00CD4DC3">
      <w:pPr>
        <w:spacing w:before="160" w:after="160"/>
      </w:pPr>
    </w:p>
    <w:p w14:paraId="0B28B295" w14:textId="51391FB1" w:rsidR="00CD4DC3" w:rsidRDefault="00CD4DC3" w:rsidP="00DB45BA">
      <w:pPr>
        <w:ind w:firstLine="0"/>
      </w:pPr>
      <w:r>
        <w:t>Projekto vykdytojai:</w:t>
      </w:r>
    </w:p>
    <w:p w14:paraId="708D391C" w14:textId="6CE8AE0B" w:rsidR="00B4646F" w:rsidRDefault="00B4646F" w:rsidP="00B4646F">
      <w:pPr>
        <w:numPr>
          <w:ilvl w:val="0"/>
          <w:numId w:val="22"/>
        </w:numPr>
        <w:spacing w:before="0" w:after="0" w:line="240" w:lineRule="auto"/>
        <w:contextualSpacing w:val="0"/>
        <w:jc w:val="left"/>
      </w:pPr>
      <w:r>
        <w:t>Projektų vadovas</w:t>
      </w:r>
    </w:p>
    <w:p w14:paraId="3357A624" w14:textId="2CE65E07" w:rsidR="00CD4DC3" w:rsidRDefault="00CD4DC3" w:rsidP="00CD4DC3">
      <w:pPr>
        <w:numPr>
          <w:ilvl w:val="0"/>
          <w:numId w:val="22"/>
        </w:numPr>
        <w:spacing w:before="0" w:after="0" w:line="240" w:lineRule="auto"/>
        <w:contextualSpacing w:val="0"/>
        <w:jc w:val="left"/>
      </w:pPr>
      <w:r>
        <w:t>2 Front-end programuotojai</w:t>
      </w:r>
      <w:r w:rsidR="00C66EAC">
        <w:t xml:space="preserve"> (Aš – realizuoju pagrindinę vartotojo sąsajos logiką, kitas</w:t>
      </w:r>
      <w:r w:rsidR="000F0FBC">
        <w:t xml:space="preserve"> programuotojas</w:t>
      </w:r>
      <w:r w:rsidR="00C66EAC">
        <w:t xml:space="preserve"> – realizuoja vartotojo sąsajos logiką planšetiniams įrenginiams)</w:t>
      </w:r>
    </w:p>
    <w:p w14:paraId="448D8CC4" w14:textId="5FCAFD67" w:rsidR="00CD4DC3" w:rsidRDefault="00B4646F" w:rsidP="00CD4DC3">
      <w:pPr>
        <w:numPr>
          <w:ilvl w:val="0"/>
          <w:numId w:val="22"/>
        </w:numPr>
        <w:spacing w:before="0" w:after="0" w:line="240" w:lineRule="auto"/>
        <w:contextualSpacing w:val="0"/>
        <w:jc w:val="left"/>
      </w:pPr>
      <w:r>
        <w:t xml:space="preserve">1 </w:t>
      </w:r>
      <w:r w:rsidR="00CD4DC3">
        <w:t>Back-end programuotojas</w:t>
      </w:r>
      <w:r w:rsidR="00C66EAC">
        <w:t xml:space="preserve"> (Realizuoja serverinės dalies sprendimą)</w:t>
      </w:r>
    </w:p>
    <w:p w14:paraId="055E254E" w14:textId="76BC04D6" w:rsidR="00CD4DC3" w:rsidRDefault="00B4646F" w:rsidP="00CD4DC3">
      <w:pPr>
        <w:numPr>
          <w:ilvl w:val="0"/>
          <w:numId w:val="22"/>
        </w:numPr>
        <w:spacing w:before="0" w:after="0" w:line="240" w:lineRule="auto"/>
        <w:contextualSpacing w:val="0"/>
        <w:jc w:val="left"/>
      </w:pPr>
      <w:r>
        <w:t xml:space="preserve">1 </w:t>
      </w:r>
      <w:r w:rsidR="00CD4DC3">
        <w:t>Testuotojas</w:t>
      </w:r>
      <w:r w:rsidR="00C66EAC">
        <w:t xml:space="preserve"> (Testuoja visos sistemos sprendimą)</w:t>
      </w:r>
    </w:p>
    <w:p w14:paraId="16177E99" w14:textId="1E607380" w:rsidR="00C66EAC" w:rsidRDefault="00C66EAC" w:rsidP="00C66EAC">
      <w:pPr>
        <w:spacing w:before="0" w:after="0" w:line="240" w:lineRule="auto"/>
        <w:ind w:firstLine="0"/>
        <w:contextualSpacing w:val="0"/>
        <w:jc w:val="left"/>
      </w:pPr>
    </w:p>
    <w:p w14:paraId="608B2E5A" w14:textId="77777777" w:rsidR="00CD4DC3" w:rsidRDefault="00CD4DC3" w:rsidP="00CD4DC3">
      <w:pPr>
        <w:spacing w:before="0" w:after="0" w:line="240" w:lineRule="auto"/>
        <w:ind w:left="360" w:firstLine="0"/>
        <w:contextualSpacing w:val="0"/>
        <w:jc w:val="left"/>
      </w:pPr>
    </w:p>
    <w:p w14:paraId="6620F3C8" w14:textId="77777777" w:rsidR="00CD4DC3" w:rsidRDefault="00CD4DC3" w:rsidP="00DB45BA">
      <w:pPr>
        <w:spacing w:before="160" w:after="160"/>
        <w:ind w:firstLine="0"/>
      </w:pPr>
      <w:r>
        <w:t>Produkto vartotojai – įmonės „Telesoftas“ darbuotojai</w:t>
      </w:r>
    </w:p>
    <w:p w14:paraId="193538D1" w14:textId="77777777" w:rsidR="00CD4DC3" w:rsidRDefault="00CD4DC3" w:rsidP="00DB45BA">
      <w:pPr>
        <w:spacing w:before="160" w:after="160"/>
        <w:ind w:firstLine="0"/>
      </w:pPr>
      <w:r>
        <w:t>Projekto realizacijos laiko ir kainos apribojimai – projekto įvykdymui laikas neribojamas</w:t>
      </w:r>
    </w:p>
    <w:p w14:paraId="468B14A2" w14:textId="77777777" w:rsidR="00B4646F" w:rsidRDefault="00CD4DC3" w:rsidP="00DB45BA">
      <w:pPr>
        <w:spacing w:before="160" w:after="160"/>
        <w:ind w:firstLine="0"/>
      </w:pPr>
      <w:r>
        <w:t>Pagrindinės priemonės</w:t>
      </w:r>
      <w:r w:rsidR="00B4646F">
        <w:t>:</w:t>
      </w:r>
    </w:p>
    <w:p w14:paraId="103DE7FB" w14:textId="77777777" w:rsidR="00B4646F" w:rsidRDefault="00B4646F" w:rsidP="00B4646F">
      <w:pPr>
        <w:pStyle w:val="ListParagraph"/>
        <w:numPr>
          <w:ilvl w:val="0"/>
          <w:numId w:val="33"/>
        </w:numPr>
        <w:spacing w:before="160" w:after="160"/>
      </w:pPr>
      <w:r>
        <w:t xml:space="preserve">Backend - </w:t>
      </w:r>
      <w:r w:rsidR="00CD4DC3">
        <w:t>PHP programavimo kalba, Symphony karkasas</w:t>
      </w:r>
    </w:p>
    <w:p w14:paraId="76F775F2" w14:textId="0FA95201" w:rsidR="00706FA1" w:rsidRPr="00706FA1" w:rsidRDefault="00B4646F" w:rsidP="00C66EAC">
      <w:pPr>
        <w:pStyle w:val="ListParagraph"/>
        <w:numPr>
          <w:ilvl w:val="0"/>
          <w:numId w:val="33"/>
        </w:numPr>
        <w:spacing w:before="160" w:after="160"/>
      </w:pPr>
      <w:r>
        <w:t>Frontend -</w:t>
      </w:r>
      <w:r w:rsidR="00CD4DC3">
        <w:t xml:space="preserve"> HTML, CSS, JavaScript programavimo kalbos ir ReactJs karkasas.</w:t>
      </w:r>
    </w:p>
    <w:p w14:paraId="0E74AE44" w14:textId="77777777" w:rsidR="00FD1627" w:rsidRDefault="00FD1627" w:rsidP="00FD1627">
      <w:pPr>
        <w:pStyle w:val="Heading3"/>
      </w:pPr>
      <w:bookmarkStart w:id="30" w:name="_Toc40959964"/>
      <w:r>
        <w:t>Sistemos funkcijos</w:t>
      </w:r>
      <w:bookmarkEnd w:id="30"/>
    </w:p>
    <w:p w14:paraId="377BA216" w14:textId="77777777" w:rsidR="00CD4DC3" w:rsidRDefault="00CD4DC3" w:rsidP="00DB45BA">
      <w:pPr>
        <w:spacing w:before="160"/>
        <w:ind w:firstLine="0"/>
      </w:pPr>
      <w:r>
        <w:t>Funkciniai reikalavimai:</w:t>
      </w:r>
    </w:p>
    <w:p w14:paraId="1D05FE73" w14:textId="77777777" w:rsidR="00CD4DC3" w:rsidRDefault="00CD4DC3" w:rsidP="00CD4DC3">
      <w:pPr>
        <w:numPr>
          <w:ilvl w:val="0"/>
          <w:numId w:val="22"/>
        </w:numPr>
        <w:spacing w:before="0" w:after="0" w:line="240" w:lineRule="auto"/>
        <w:contextualSpacing w:val="0"/>
        <w:jc w:val="left"/>
      </w:pPr>
      <w:r>
        <w:t>Prisijungimas</w:t>
      </w:r>
    </w:p>
    <w:p w14:paraId="09FF327C" w14:textId="77777777" w:rsidR="00CD4DC3" w:rsidRDefault="00CD4DC3" w:rsidP="00CD4DC3">
      <w:pPr>
        <w:numPr>
          <w:ilvl w:val="0"/>
          <w:numId w:val="22"/>
        </w:numPr>
        <w:spacing w:before="0" w:after="0" w:line="240" w:lineRule="auto"/>
        <w:contextualSpacing w:val="0"/>
        <w:jc w:val="left"/>
      </w:pPr>
      <w:r>
        <w:t>Atsijungimas</w:t>
      </w:r>
    </w:p>
    <w:p w14:paraId="1E407513" w14:textId="77777777" w:rsidR="00CD4DC3" w:rsidRDefault="00CD4DC3" w:rsidP="00CD4DC3">
      <w:pPr>
        <w:numPr>
          <w:ilvl w:val="0"/>
          <w:numId w:val="22"/>
        </w:numPr>
        <w:spacing w:before="0" w:after="0" w:line="240" w:lineRule="auto"/>
        <w:contextualSpacing w:val="0"/>
        <w:jc w:val="left"/>
      </w:pPr>
      <w:r>
        <w:t>Rezervacijos kūrimas</w:t>
      </w:r>
    </w:p>
    <w:p w14:paraId="29D80BF5" w14:textId="77777777" w:rsidR="00CD4DC3" w:rsidRDefault="00CD4DC3" w:rsidP="00CD4DC3">
      <w:pPr>
        <w:numPr>
          <w:ilvl w:val="0"/>
          <w:numId w:val="22"/>
        </w:numPr>
        <w:spacing w:before="0" w:after="0" w:line="240" w:lineRule="auto"/>
        <w:contextualSpacing w:val="0"/>
        <w:jc w:val="left"/>
      </w:pPr>
      <w:r>
        <w:t>Rezervacijos atšaukimas</w:t>
      </w:r>
    </w:p>
    <w:p w14:paraId="604F765E" w14:textId="77777777" w:rsidR="00CD4DC3" w:rsidRDefault="00CD4DC3" w:rsidP="00CD4DC3">
      <w:pPr>
        <w:numPr>
          <w:ilvl w:val="0"/>
          <w:numId w:val="22"/>
        </w:numPr>
        <w:spacing w:before="0" w:after="0" w:line="240" w:lineRule="auto"/>
        <w:contextualSpacing w:val="0"/>
        <w:jc w:val="left"/>
      </w:pPr>
      <w:r>
        <w:t>Rezervacijos redagavimas</w:t>
      </w:r>
    </w:p>
    <w:p w14:paraId="637CCF1C" w14:textId="77777777" w:rsidR="00CD4DC3" w:rsidRDefault="00CD4DC3" w:rsidP="00CD4DC3">
      <w:pPr>
        <w:numPr>
          <w:ilvl w:val="0"/>
          <w:numId w:val="22"/>
        </w:numPr>
        <w:spacing w:before="0" w:after="0" w:line="240" w:lineRule="auto"/>
        <w:contextualSpacing w:val="0"/>
        <w:jc w:val="left"/>
      </w:pPr>
      <w:r>
        <w:t>Susirinkimo kambarių sąrašo peržiūra</w:t>
      </w:r>
    </w:p>
    <w:p w14:paraId="462252A4" w14:textId="77777777" w:rsidR="00CD4DC3" w:rsidRDefault="00CD4DC3" w:rsidP="00CD4DC3">
      <w:pPr>
        <w:numPr>
          <w:ilvl w:val="0"/>
          <w:numId w:val="22"/>
        </w:numPr>
        <w:spacing w:before="0" w:after="0" w:line="240" w:lineRule="auto"/>
        <w:contextualSpacing w:val="0"/>
        <w:jc w:val="left"/>
      </w:pPr>
      <w:r>
        <w:t>Susirinkimo kambario rezervacijų sąrašo peržiūra</w:t>
      </w:r>
    </w:p>
    <w:p w14:paraId="2DC945E1" w14:textId="77777777" w:rsidR="00CD4DC3" w:rsidRDefault="00CD4DC3" w:rsidP="00CD4DC3">
      <w:pPr>
        <w:numPr>
          <w:ilvl w:val="0"/>
          <w:numId w:val="22"/>
        </w:numPr>
        <w:spacing w:before="0" w:after="0" w:line="240" w:lineRule="auto"/>
        <w:contextualSpacing w:val="0"/>
        <w:jc w:val="left"/>
      </w:pPr>
      <w:r>
        <w:t>Susirinkimo kambarių paieška</w:t>
      </w:r>
    </w:p>
    <w:p w14:paraId="1D8A9C96" w14:textId="77777777" w:rsidR="00CD4DC3" w:rsidRDefault="00CD4DC3" w:rsidP="00CD4DC3">
      <w:pPr>
        <w:numPr>
          <w:ilvl w:val="0"/>
          <w:numId w:val="22"/>
        </w:numPr>
        <w:spacing w:before="0" w:after="0" w:line="240" w:lineRule="auto"/>
        <w:contextualSpacing w:val="0"/>
        <w:jc w:val="left"/>
      </w:pPr>
      <w:r>
        <w:t>Susirinkimo kambarių sąrašo filtravimas</w:t>
      </w:r>
    </w:p>
    <w:p w14:paraId="69A5E3C8" w14:textId="77777777" w:rsidR="00CD4DC3" w:rsidRDefault="00CD4DC3" w:rsidP="00CD4DC3">
      <w:pPr>
        <w:numPr>
          <w:ilvl w:val="0"/>
          <w:numId w:val="22"/>
        </w:numPr>
        <w:spacing w:before="0" w:after="0" w:line="240" w:lineRule="auto"/>
        <w:contextualSpacing w:val="0"/>
        <w:jc w:val="left"/>
      </w:pPr>
      <w:r>
        <w:t>Laisvalaikio įrangos sąrašo peržiūra</w:t>
      </w:r>
    </w:p>
    <w:p w14:paraId="1C205FD4" w14:textId="77777777" w:rsidR="00CD4DC3" w:rsidRDefault="00CD4DC3" w:rsidP="00CD4DC3">
      <w:pPr>
        <w:numPr>
          <w:ilvl w:val="0"/>
          <w:numId w:val="22"/>
        </w:numPr>
        <w:spacing w:before="0" w:after="0" w:line="240" w:lineRule="auto"/>
        <w:contextualSpacing w:val="0"/>
        <w:jc w:val="left"/>
      </w:pPr>
      <w:r>
        <w:t>Laisvalaikio įrangos rezervacijų sąrašo peržiūra</w:t>
      </w:r>
    </w:p>
    <w:p w14:paraId="2108F846" w14:textId="77777777" w:rsidR="00CD4DC3" w:rsidRDefault="00CD4DC3" w:rsidP="00CD4DC3">
      <w:pPr>
        <w:numPr>
          <w:ilvl w:val="0"/>
          <w:numId w:val="22"/>
        </w:numPr>
        <w:spacing w:before="0" w:after="0" w:line="240" w:lineRule="auto"/>
        <w:contextualSpacing w:val="0"/>
        <w:jc w:val="left"/>
      </w:pPr>
      <w:r>
        <w:lastRenderedPageBreak/>
        <w:t>Laisvalaikio įrangos paieška</w:t>
      </w:r>
    </w:p>
    <w:p w14:paraId="70294801" w14:textId="77777777" w:rsidR="00CD4DC3" w:rsidRDefault="00CD4DC3" w:rsidP="00CD4DC3">
      <w:pPr>
        <w:numPr>
          <w:ilvl w:val="0"/>
          <w:numId w:val="22"/>
        </w:numPr>
        <w:spacing w:before="0" w:after="0" w:line="240" w:lineRule="auto"/>
        <w:contextualSpacing w:val="0"/>
        <w:jc w:val="left"/>
      </w:pPr>
      <w:r>
        <w:t>Laisvalaikio įrangos sąrašo filtravimas</w:t>
      </w:r>
    </w:p>
    <w:p w14:paraId="7ABC3F80" w14:textId="77777777" w:rsidR="00CD4DC3" w:rsidRDefault="00CD4DC3" w:rsidP="00CD4DC3">
      <w:pPr>
        <w:numPr>
          <w:ilvl w:val="0"/>
          <w:numId w:val="22"/>
        </w:numPr>
        <w:spacing w:before="0" w:after="0" w:line="240" w:lineRule="auto"/>
        <w:contextualSpacing w:val="0"/>
        <w:jc w:val="left"/>
      </w:pPr>
      <w:r>
        <w:t>Funkcija įspėti su rezervacijos kūrėją</w:t>
      </w:r>
    </w:p>
    <w:p w14:paraId="22DD1C7E" w14:textId="77777777" w:rsidR="00CD4DC3" w:rsidRDefault="00CD4DC3" w:rsidP="00CD4DC3">
      <w:pPr>
        <w:numPr>
          <w:ilvl w:val="0"/>
          <w:numId w:val="22"/>
        </w:numPr>
        <w:spacing w:before="0" w:after="0" w:line="240" w:lineRule="auto"/>
        <w:contextualSpacing w:val="0"/>
        <w:jc w:val="left"/>
      </w:pPr>
      <w:r>
        <w:t>Vartotojų sąrašo peržiūra</w:t>
      </w:r>
    </w:p>
    <w:p w14:paraId="179AE584" w14:textId="77777777" w:rsidR="00CD4DC3" w:rsidRDefault="00CD4DC3" w:rsidP="00CD4DC3">
      <w:pPr>
        <w:numPr>
          <w:ilvl w:val="0"/>
          <w:numId w:val="22"/>
        </w:numPr>
        <w:spacing w:before="0" w:after="0" w:line="240" w:lineRule="auto"/>
        <w:contextualSpacing w:val="0"/>
        <w:jc w:val="left"/>
      </w:pPr>
      <w:r>
        <w:t>Nuosavų rezervacijų sąrašo peržiūra</w:t>
      </w:r>
    </w:p>
    <w:p w14:paraId="2C63C754" w14:textId="77777777" w:rsidR="00CD4DC3" w:rsidRDefault="00CD4DC3" w:rsidP="00CD4DC3">
      <w:pPr>
        <w:numPr>
          <w:ilvl w:val="0"/>
          <w:numId w:val="22"/>
        </w:numPr>
        <w:spacing w:before="0" w:after="0" w:line="240" w:lineRule="auto"/>
        <w:contextualSpacing w:val="0"/>
        <w:jc w:val="left"/>
      </w:pPr>
      <w:r>
        <w:t>Visų rezervacijų sąrašo peržiūra</w:t>
      </w:r>
    </w:p>
    <w:p w14:paraId="0AE2BB35" w14:textId="3A2B8198" w:rsidR="00CD4DC3" w:rsidRDefault="00CD4DC3" w:rsidP="00CD4DC3">
      <w:pPr>
        <w:numPr>
          <w:ilvl w:val="0"/>
          <w:numId w:val="22"/>
        </w:numPr>
        <w:spacing w:before="0" w:after="0" w:line="240" w:lineRule="auto"/>
        <w:contextualSpacing w:val="0"/>
        <w:jc w:val="left"/>
      </w:pPr>
      <w:r>
        <w:t>Sistemos klaidos pranešimo funkcionalumas</w:t>
      </w:r>
    </w:p>
    <w:p w14:paraId="3217699B" w14:textId="77777777" w:rsidR="00CD4DC3" w:rsidRDefault="00CD4DC3" w:rsidP="00CD4DC3">
      <w:pPr>
        <w:spacing w:before="0" w:after="0" w:line="240" w:lineRule="auto"/>
        <w:ind w:left="360" w:firstLine="0"/>
        <w:contextualSpacing w:val="0"/>
        <w:jc w:val="left"/>
      </w:pPr>
    </w:p>
    <w:p w14:paraId="01A3AC0C" w14:textId="77777777" w:rsidR="00CD4DC3" w:rsidRDefault="00CD4DC3" w:rsidP="00CD4DC3">
      <w:pPr>
        <w:keepNext/>
      </w:pPr>
      <w:r>
        <w:rPr>
          <w:noProof/>
          <w:sz w:val="28"/>
          <w:szCs w:val="28"/>
        </w:rPr>
        <w:drawing>
          <wp:inline distT="0" distB="0" distL="0" distR="0" wp14:anchorId="23FD7F1C" wp14:editId="028E6713">
            <wp:extent cx="5686425" cy="678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6781800"/>
                    </a:xfrm>
                    <a:prstGeom prst="rect">
                      <a:avLst/>
                    </a:prstGeom>
                    <a:noFill/>
                    <a:ln>
                      <a:noFill/>
                    </a:ln>
                  </pic:spPr>
                </pic:pic>
              </a:graphicData>
            </a:graphic>
          </wp:inline>
        </w:drawing>
      </w:r>
    </w:p>
    <w:p w14:paraId="2D4E292A" w14:textId="67C11194" w:rsidR="00706FA1" w:rsidRPr="00CD4DC3" w:rsidRDefault="00540631" w:rsidP="00CD4DC3">
      <w:pPr>
        <w:pStyle w:val="Caption"/>
        <w:rPr>
          <w:b/>
          <w:bCs/>
          <w:i w:val="0"/>
          <w:iCs w:val="0"/>
          <w:color w:val="auto"/>
        </w:rPr>
      </w:pPr>
      <w:bookmarkStart w:id="31" w:name="_Toc40958500"/>
      <w:r>
        <w:rPr>
          <w:b/>
          <w:bCs/>
          <w:i w:val="0"/>
          <w:iCs w:val="0"/>
          <w:color w:val="auto"/>
        </w:rPr>
        <w:t>Pav.</w:t>
      </w:r>
      <w:r w:rsidR="00CD4DC3" w:rsidRPr="00CD4DC3">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1</w:t>
      </w:r>
      <w:r w:rsidR="00871579">
        <w:rPr>
          <w:b/>
          <w:bCs/>
          <w:i w:val="0"/>
          <w:iCs w:val="0"/>
          <w:color w:val="auto"/>
        </w:rPr>
        <w:fldChar w:fldCharType="end"/>
      </w:r>
      <w:r w:rsidR="00CD4DC3">
        <w:rPr>
          <w:b/>
          <w:bCs/>
          <w:i w:val="0"/>
          <w:iCs w:val="0"/>
          <w:color w:val="auto"/>
        </w:rPr>
        <w:t xml:space="preserve"> </w:t>
      </w:r>
      <w:r w:rsidR="00CD4DC3" w:rsidRPr="00CD4DC3">
        <w:rPr>
          <w:i w:val="0"/>
          <w:iCs w:val="0"/>
          <w:color w:val="auto"/>
        </w:rPr>
        <w:t>Panaudos atvejų diagrama</w:t>
      </w:r>
      <w:bookmarkEnd w:id="31"/>
    </w:p>
    <w:p w14:paraId="2A8E0E85" w14:textId="77777777" w:rsidR="00FD1627" w:rsidRDefault="00FD1627" w:rsidP="00FD1627">
      <w:pPr>
        <w:pStyle w:val="Heading3"/>
      </w:pPr>
      <w:bookmarkStart w:id="32" w:name="_Toc40959965"/>
      <w:r>
        <w:t>Apribojimai</w:t>
      </w:r>
      <w:bookmarkEnd w:id="32"/>
    </w:p>
    <w:p w14:paraId="6C9BF776" w14:textId="5A8D40FF" w:rsidR="00CD4DC3" w:rsidRDefault="00CD4DC3" w:rsidP="00DB45BA">
      <w:pPr>
        <w:spacing w:before="160"/>
        <w:ind w:firstLine="0"/>
      </w:pPr>
      <w:r>
        <w:t>Sistemos apribojimai:</w:t>
      </w:r>
    </w:p>
    <w:p w14:paraId="78035318" w14:textId="12000A33" w:rsidR="00B4646F" w:rsidRPr="00037C78" w:rsidRDefault="00B4646F" w:rsidP="00B4646F">
      <w:pPr>
        <w:numPr>
          <w:ilvl w:val="0"/>
          <w:numId w:val="23"/>
        </w:numPr>
        <w:spacing w:before="0" w:after="0" w:line="240" w:lineRule="auto"/>
        <w:contextualSpacing w:val="0"/>
        <w:jc w:val="left"/>
      </w:pPr>
      <w:r>
        <w:lastRenderedPageBreak/>
        <w:t>Sistema turi būti</w:t>
      </w:r>
      <w:r>
        <w:t xml:space="preserve"> apsaugota SSL sertifikatu</w:t>
      </w:r>
    </w:p>
    <w:p w14:paraId="367151A5" w14:textId="5C743AD3" w:rsidR="00CD4DC3" w:rsidRDefault="00CD4DC3" w:rsidP="00CD4DC3">
      <w:pPr>
        <w:numPr>
          <w:ilvl w:val="0"/>
          <w:numId w:val="23"/>
        </w:numPr>
        <w:spacing w:before="0" w:after="0" w:line="240" w:lineRule="auto"/>
        <w:contextualSpacing w:val="0"/>
        <w:jc w:val="left"/>
      </w:pPr>
      <w:r>
        <w:t xml:space="preserve">Sistema turi būti </w:t>
      </w:r>
      <w:r w:rsidR="00B4646F">
        <w:t>talpinama</w:t>
      </w:r>
      <w:r>
        <w:t xml:space="preserve"> </w:t>
      </w:r>
      <w:r w:rsidR="00B4646F">
        <w:t>tik iš įmonės tinklo prieinamame serveryje</w:t>
      </w:r>
    </w:p>
    <w:p w14:paraId="0130A5BF" w14:textId="77777777" w:rsidR="00CD4DC3" w:rsidRDefault="00CD4DC3" w:rsidP="00CD4DC3">
      <w:pPr>
        <w:numPr>
          <w:ilvl w:val="0"/>
          <w:numId w:val="23"/>
        </w:numPr>
        <w:spacing w:before="0" w:after="0" w:line="240" w:lineRule="auto"/>
        <w:contextualSpacing w:val="0"/>
        <w:jc w:val="left"/>
      </w:pPr>
      <w:r>
        <w:t>Prie sistemos gali prisijungti tik įmonės „Telesoftas“ darbuotojams</w:t>
      </w:r>
    </w:p>
    <w:p w14:paraId="4253334E" w14:textId="77777777" w:rsidR="00CD4DC3" w:rsidRDefault="00CD4DC3" w:rsidP="00CD4DC3">
      <w:pPr>
        <w:numPr>
          <w:ilvl w:val="0"/>
          <w:numId w:val="23"/>
        </w:numPr>
        <w:spacing w:before="0" w:after="160" w:line="240" w:lineRule="auto"/>
        <w:contextualSpacing w:val="0"/>
        <w:jc w:val="left"/>
      </w:pPr>
      <w:r>
        <w:t>Rezervacijos negali duplikuotis laiko atžvilgiu</w:t>
      </w:r>
    </w:p>
    <w:p w14:paraId="26CFCB20" w14:textId="6E4261EF" w:rsidR="00706FA1" w:rsidRPr="00706FA1" w:rsidRDefault="00CD4DC3" w:rsidP="00CD4DC3">
      <w:pPr>
        <w:numPr>
          <w:ilvl w:val="0"/>
          <w:numId w:val="23"/>
        </w:numPr>
        <w:spacing w:before="0" w:after="160" w:line="240" w:lineRule="auto"/>
        <w:contextualSpacing w:val="0"/>
        <w:jc w:val="left"/>
      </w:pPr>
      <w:r>
        <w:t>Sistemos prisijungimo funkcija turi naudoti LDAP protokolą.</w:t>
      </w:r>
    </w:p>
    <w:p w14:paraId="0CB0570E" w14:textId="1ABF9245" w:rsidR="00FD1627" w:rsidRDefault="00FD1627" w:rsidP="00FD1627">
      <w:pPr>
        <w:pStyle w:val="Heading3"/>
      </w:pPr>
      <w:bookmarkStart w:id="33" w:name="_Toc40959966"/>
      <w:r>
        <w:t>Duomenų ir rezultatų specifikacija</w:t>
      </w:r>
      <w:bookmarkEnd w:id="33"/>
    </w:p>
    <w:p w14:paraId="425B30DD" w14:textId="77777777" w:rsidR="00CD4DC3" w:rsidRPr="00CD4DC3" w:rsidRDefault="00CD4DC3" w:rsidP="00CD4D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CD4DC3" w14:paraId="43C67E9B" w14:textId="77777777" w:rsidTr="006D58DF">
        <w:tc>
          <w:tcPr>
            <w:tcW w:w="3284" w:type="dxa"/>
            <w:tcBorders>
              <w:top w:val="single" w:sz="12" w:space="0" w:color="auto"/>
              <w:left w:val="single" w:sz="12" w:space="0" w:color="auto"/>
              <w:bottom w:val="single" w:sz="12" w:space="0" w:color="auto"/>
              <w:right w:val="single" w:sz="12" w:space="0" w:color="auto"/>
            </w:tcBorders>
            <w:shd w:val="clear" w:color="auto" w:fill="D9D9D9"/>
          </w:tcPr>
          <w:p w14:paraId="7CB4341D" w14:textId="77777777" w:rsidR="00CD4DC3" w:rsidRDefault="00CD4DC3" w:rsidP="00CD4DC3">
            <w:pPr>
              <w:ind w:firstLine="0"/>
            </w:pPr>
            <w:r>
              <w:t>Laukas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28403433" w14:textId="77777777" w:rsidR="00CD4DC3" w:rsidRDefault="00CD4DC3" w:rsidP="00CD4DC3">
            <w:pPr>
              <w:ind w:firstLine="0"/>
            </w:pPr>
            <w:r>
              <w:t>Tipas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421F3F26" w14:textId="77777777" w:rsidR="00CD4DC3" w:rsidRDefault="00CD4DC3" w:rsidP="00CD4DC3">
            <w:pPr>
              <w:ind w:firstLine="0"/>
            </w:pPr>
            <w:r>
              <w:t>Pavyzdys</w:t>
            </w:r>
          </w:p>
        </w:tc>
      </w:tr>
      <w:tr w:rsidR="00CD4DC3" w14:paraId="6ECC3800" w14:textId="77777777" w:rsidTr="006D58DF">
        <w:tc>
          <w:tcPr>
            <w:tcW w:w="3284" w:type="dxa"/>
            <w:shd w:val="clear" w:color="auto" w:fill="auto"/>
          </w:tcPr>
          <w:p w14:paraId="30F3C611" w14:textId="77777777" w:rsidR="00CD4DC3" w:rsidRDefault="00CD4DC3" w:rsidP="00CD4DC3">
            <w:pPr>
              <w:ind w:firstLine="0"/>
            </w:pPr>
            <w:r>
              <w:t>email</w:t>
            </w:r>
          </w:p>
        </w:tc>
        <w:tc>
          <w:tcPr>
            <w:tcW w:w="3285" w:type="dxa"/>
            <w:shd w:val="clear" w:color="auto" w:fill="auto"/>
          </w:tcPr>
          <w:p w14:paraId="13025824" w14:textId="77777777" w:rsidR="00CD4DC3" w:rsidRDefault="00CD4DC3" w:rsidP="00CD4DC3">
            <w:pPr>
              <w:ind w:firstLine="0"/>
            </w:pPr>
            <w:r>
              <w:t>String</w:t>
            </w:r>
          </w:p>
        </w:tc>
        <w:tc>
          <w:tcPr>
            <w:tcW w:w="3285" w:type="dxa"/>
            <w:shd w:val="clear" w:color="auto" w:fill="auto"/>
          </w:tcPr>
          <w:p w14:paraId="5BFC0803" w14:textId="77777777" w:rsidR="00CD4DC3" w:rsidRDefault="00CD4DC3" w:rsidP="00CD4DC3">
            <w:pPr>
              <w:ind w:firstLine="0"/>
            </w:pPr>
            <w:r w:rsidRPr="00057D3C">
              <w:t>vardenis@gmail.com</w:t>
            </w:r>
          </w:p>
        </w:tc>
      </w:tr>
      <w:tr w:rsidR="00CD4DC3" w14:paraId="21202F06" w14:textId="77777777" w:rsidTr="006D58DF">
        <w:tc>
          <w:tcPr>
            <w:tcW w:w="3284" w:type="dxa"/>
            <w:shd w:val="clear" w:color="auto" w:fill="auto"/>
          </w:tcPr>
          <w:p w14:paraId="2B8D3AD5" w14:textId="77777777" w:rsidR="00CD4DC3" w:rsidRDefault="00CD4DC3" w:rsidP="00CD4DC3">
            <w:pPr>
              <w:ind w:firstLine="0"/>
            </w:pPr>
            <w:r>
              <w:t>password</w:t>
            </w:r>
          </w:p>
        </w:tc>
        <w:tc>
          <w:tcPr>
            <w:tcW w:w="3285" w:type="dxa"/>
            <w:shd w:val="clear" w:color="auto" w:fill="auto"/>
          </w:tcPr>
          <w:p w14:paraId="6416C755" w14:textId="77777777" w:rsidR="00CD4DC3" w:rsidRDefault="00CD4DC3" w:rsidP="00CD4DC3">
            <w:pPr>
              <w:ind w:firstLine="0"/>
            </w:pPr>
            <w:r>
              <w:t>String</w:t>
            </w:r>
          </w:p>
        </w:tc>
        <w:tc>
          <w:tcPr>
            <w:tcW w:w="3285" w:type="dxa"/>
            <w:shd w:val="clear" w:color="auto" w:fill="auto"/>
          </w:tcPr>
          <w:p w14:paraId="58E9EC6E" w14:textId="77777777" w:rsidR="00CD4DC3" w:rsidRDefault="00CD4DC3" w:rsidP="00CD4DC3">
            <w:pPr>
              <w:keepNext/>
              <w:ind w:firstLine="0"/>
            </w:pPr>
            <w:r>
              <w:t>slaptažodis</w:t>
            </w:r>
          </w:p>
        </w:tc>
      </w:tr>
    </w:tbl>
    <w:p w14:paraId="6AB8C4B5" w14:textId="22D9CC9D" w:rsidR="00CD4DC3" w:rsidRPr="00871579" w:rsidRDefault="00CD4DC3" w:rsidP="00CD4DC3">
      <w:pPr>
        <w:pStyle w:val="Caption"/>
        <w:ind w:firstLine="0"/>
        <w:rPr>
          <w:i w:val="0"/>
          <w:iCs w:val="0"/>
          <w:color w:val="auto"/>
        </w:rPr>
      </w:pPr>
      <w:bookmarkStart w:id="34" w:name="_Toc40958437"/>
      <w:r w:rsidRPr="00871579">
        <w:rPr>
          <w:b/>
          <w:bCs/>
          <w:i w:val="0"/>
          <w:iCs w:val="0"/>
          <w:color w:val="auto"/>
        </w:rPr>
        <w:t xml:space="preserve">Lentelė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lentelė \* ARABIC \s 1 </w:instrText>
      </w:r>
      <w:r w:rsidR="00871579">
        <w:rPr>
          <w:b/>
          <w:bCs/>
          <w:i w:val="0"/>
          <w:iCs w:val="0"/>
          <w:color w:val="auto"/>
        </w:rPr>
        <w:fldChar w:fldCharType="separate"/>
      </w:r>
      <w:r w:rsidR="00871579">
        <w:rPr>
          <w:b/>
          <w:bCs/>
          <w:i w:val="0"/>
          <w:iCs w:val="0"/>
          <w:noProof/>
          <w:color w:val="auto"/>
        </w:rPr>
        <w:t>1</w:t>
      </w:r>
      <w:r w:rsidR="00871579">
        <w:rPr>
          <w:b/>
          <w:bCs/>
          <w:i w:val="0"/>
          <w:iCs w:val="0"/>
          <w:color w:val="auto"/>
        </w:rPr>
        <w:fldChar w:fldCharType="end"/>
      </w:r>
      <w:r w:rsidRPr="00871579">
        <w:rPr>
          <w:i w:val="0"/>
          <w:iCs w:val="0"/>
          <w:color w:val="auto"/>
        </w:rPr>
        <w:t xml:space="preserve"> Prisijungimo duomenys</w:t>
      </w:r>
      <w:bookmarkEnd w:id="34"/>
    </w:p>
    <w:p w14:paraId="4D5F3130" w14:textId="77777777" w:rsidR="00CD4DC3" w:rsidRDefault="00CD4DC3" w:rsidP="00CD4DC3">
      <w:pPr>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CD4DC3" w14:paraId="13891182" w14:textId="77777777" w:rsidTr="006D58DF">
        <w:tc>
          <w:tcPr>
            <w:tcW w:w="3284" w:type="dxa"/>
            <w:tcBorders>
              <w:top w:val="single" w:sz="12" w:space="0" w:color="auto"/>
              <w:left w:val="single" w:sz="12" w:space="0" w:color="auto"/>
              <w:bottom w:val="single" w:sz="12" w:space="0" w:color="auto"/>
              <w:right w:val="single" w:sz="12" w:space="0" w:color="auto"/>
            </w:tcBorders>
            <w:shd w:val="clear" w:color="auto" w:fill="D9D9D9"/>
          </w:tcPr>
          <w:p w14:paraId="57EEEBAF" w14:textId="77777777" w:rsidR="00CD4DC3" w:rsidRDefault="00CD4DC3" w:rsidP="00CD4DC3">
            <w:pPr>
              <w:ind w:firstLine="0"/>
            </w:pPr>
            <w:r>
              <w:t>Laukas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03D46BF9" w14:textId="77777777" w:rsidR="00CD4DC3" w:rsidRDefault="00CD4DC3" w:rsidP="00CD4DC3">
            <w:pPr>
              <w:ind w:firstLine="0"/>
            </w:pPr>
            <w:r>
              <w:t>Tipas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073EE94E" w14:textId="77777777" w:rsidR="00CD4DC3" w:rsidRDefault="00CD4DC3" w:rsidP="00CD4DC3">
            <w:pPr>
              <w:ind w:firstLine="0"/>
            </w:pPr>
            <w:r>
              <w:t>Pavyzdys</w:t>
            </w:r>
          </w:p>
        </w:tc>
      </w:tr>
      <w:tr w:rsidR="00CD4DC3" w14:paraId="38A1C751" w14:textId="77777777" w:rsidTr="006D58DF">
        <w:tc>
          <w:tcPr>
            <w:tcW w:w="3284" w:type="dxa"/>
            <w:tcBorders>
              <w:top w:val="single" w:sz="12" w:space="0" w:color="auto"/>
            </w:tcBorders>
            <w:shd w:val="clear" w:color="auto" w:fill="auto"/>
          </w:tcPr>
          <w:p w14:paraId="0C71563C" w14:textId="77777777" w:rsidR="00CD4DC3" w:rsidRDefault="00CD4DC3" w:rsidP="00CD4DC3">
            <w:pPr>
              <w:ind w:firstLine="0"/>
            </w:pPr>
            <w:r>
              <w:t>selectedDate</w:t>
            </w:r>
          </w:p>
        </w:tc>
        <w:tc>
          <w:tcPr>
            <w:tcW w:w="3285" w:type="dxa"/>
            <w:tcBorders>
              <w:top w:val="single" w:sz="12" w:space="0" w:color="auto"/>
            </w:tcBorders>
            <w:shd w:val="clear" w:color="auto" w:fill="auto"/>
          </w:tcPr>
          <w:p w14:paraId="73060380" w14:textId="77777777" w:rsidR="00CD4DC3" w:rsidRDefault="00CD4DC3" w:rsidP="00CD4DC3">
            <w:pPr>
              <w:ind w:firstLine="0"/>
            </w:pPr>
            <w:r>
              <w:t>Date</w:t>
            </w:r>
          </w:p>
        </w:tc>
        <w:tc>
          <w:tcPr>
            <w:tcW w:w="3285" w:type="dxa"/>
            <w:tcBorders>
              <w:top w:val="single" w:sz="12" w:space="0" w:color="auto"/>
            </w:tcBorders>
            <w:shd w:val="clear" w:color="auto" w:fill="auto"/>
          </w:tcPr>
          <w:p w14:paraId="48C13F2F" w14:textId="77777777" w:rsidR="00CD4DC3" w:rsidRDefault="00CD4DC3" w:rsidP="00CD4DC3">
            <w:pPr>
              <w:ind w:firstLine="0"/>
            </w:pPr>
            <w:r>
              <w:t>2020-01-01</w:t>
            </w:r>
          </w:p>
        </w:tc>
      </w:tr>
      <w:tr w:rsidR="00CD4DC3" w14:paraId="2110EFCA" w14:textId="77777777" w:rsidTr="006D58DF">
        <w:tc>
          <w:tcPr>
            <w:tcW w:w="3284" w:type="dxa"/>
            <w:shd w:val="clear" w:color="auto" w:fill="auto"/>
          </w:tcPr>
          <w:p w14:paraId="31682EB7" w14:textId="77777777" w:rsidR="00CD4DC3" w:rsidRDefault="00CD4DC3" w:rsidP="00CD4DC3">
            <w:pPr>
              <w:ind w:firstLine="0"/>
            </w:pPr>
            <w:r>
              <w:t>frequency</w:t>
            </w:r>
          </w:p>
        </w:tc>
        <w:tc>
          <w:tcPr>
            <w:tcW w:w="3285" w:type="dxa"/>
            <w:shd w:val="clear" w:color="auto" w:fill="auto"/>
          </w:tcPr>
          <w:p w14:paraId="04D4F67B" w14:textId="77777777" w:rsidR="00CD4DC3" w:rsidRDefault="00CD4DC3" w:rsidP="00CD4DC3">
            <w:pPr>
              <w:ind w:firstLine="0"/>
            </w:pPr>
            <w:r>
              <w:t>String</w:t>
            </w:r>
          </w:p>
        </w:tc>
        <w:tc>
          <w:tcPr>
            <w:tcW w:w="3285" w:type="dxa"/>
            <w:shd w:val="clear" w:color="auto" w:fill="auto"/>
          </w:tcPr>
          <w:p w14:paraId="7900718C" w14:textId="77777777" w:rsidR="00CD4DC3" w:rsidRDefault="00CD4DC3" w:rsidP="00CD4DC3">
            <w:pPr>
              <w:ind w:firstLine="0"/>
            </w:pPr>
            <w:r>
              <w:t>Day</w:t>
            </w:r>
          </w:p>
        </w:tc>
      </w:tr>
      <w:tr w:rsidR="00CD4DC3" w14:paraId="23361069" w14:textId="77777777" w:rsidTr="006D58DF">
        <w:tc>
          <w:tcPr>
            <w:tcW w:w="3284" w:type="dxa"/>
            <w:shd w:val="clear" w:color="auto" w:fill="auto"/>
          </w:tcPr>
          <w:p w14:paraId="21CBC977" w14:textId="77777777" w:rsidR="00CD4DC3" w:rsidRDefault="00CD4DC3" w:rsidP="00CD4DC3">
            <w:pPr>
              <w:ind w:firstLine="0"/>
            </w:pPr>
            <w:r>
              <w:t>interval</w:t>
            </w:r>
          </w:p>
        </w:tc>
        <w:tc>
          <w:tcPr>
            <w:tcW w:w="3285" w:type="dxa"/>
            <w:shd w:val="clear" w:color="auto" w:fill="auto"/>
          </w:tcPr>
          <w:p w14:paraId="21FC8CBC" w14:textId="77777777" w:rsidR="00CD4DC3" w:rsidRDefault="00CD4DC3" w:rsidP="00CD4DC3">
            <w:pPr>
              <w:ind w:firstLine="0"/>
            </w:pPr>
            <w:r>
              <w:t>Int</w:t>
            </w:r>
          </w:p>
        </w:tc>
        <w:tc>
          <w:tcPr>
            <w:tcW w:w="3285" w:type="dxa"/>
            <w:shd w:val="clear" w:color="auto" w:fill="auto"/>
          </w:tcPr>
          <w:p w14:paraId="70AFCC1B" w14:textId="77777777" w:rsidR="00CD4DC3" w:rsidRDefault="00CD4DC3" w:rsidP="00CD4DC3">
            <w:pPr>
              <w:ind w:firstLine="0"/>
            </w:pPr>
            <w:r>
              <w:t>1</w:t>
            </w:r>
          </w:p>
        </w:tc>
      </w:tr>
      <w:tr w:rsidR="00CD4DC3" w14:paraId="4BA0ECA8" w14:textId="77777777" w:rsidTr="006D58DF">
        <w:tc>
          <w:tcPr>
            <w:tcW w:w="3284" w:type="dxa"/>
            <w:shd w:val="clear" w:color="auto" w:fill="auto"/>
          </w:tcPr>
          <w:p w14:paraId="6C20557F" w14:textId="77777777" w:rsidR="00CD4DC3" w:rsidRDefault="00CD4DC3" w:rsidP="00CD4DC3">
            <w:pPr>
              <w:ind w:firstLine="0"/>
            </w:pPr>
            <w:r>
              <w:t>end</w:t>
            </w:r>
          </w:p>
        </w:tc>
        <w:tc>
          <w:tcPr>
            <w:tcW w:w="3285" w:type="dxa"/>
            <w:shd w:val="clear" w:color="auto" w:fill="auto"/>
          </w:tcPr>
          <w:p w14:paraId="2F7CE2AC" w14:textId="77777777" w:rsidR="00CD4DC3" w:rsidRDefault="00CD4DC3" w:rsidP="00CD4DC3">
            <w:pPr>
              <w:ind w:firstLine="0"/>
            </w:pPr>
            <w:r>
              <w:t>String</w:t>
            </w:r>
          </w:p>
        </w:tc>
        <w:tc>
          <w:tcPr>
            <w:tcW w:w="3285" w:type="dxa"/>
            <w:shd w:val="clear" w:color="auto" w:fill="auto"/>
          </w:tcPr>
          <w:p w14:paraId="6510ABEF" w14:textId="77777777" w:rsidR="00CD4DC3" w:rsidRDefault="00CD4DC3" w:rsidP="00CD4DC3">
            <w:pPr>
              <w:ind w:firstLine="0"/>
            </w:pPr>
            <w:r>
              <w:t>endsOn</w:t>
            </w:r>
          </w:p>
        </w:tc>
      </w:tr>
      <w:tr w:rsidR="00CD4DC3" w14:paraId="216539CF" w14:textId="77777777" w:rsidTr="006D58DF">
        <w:tc>
          <w:tcPr>
            <w:tcW w:w="3284" w:type="dxa"/>
            <w:shd w:val="clear" w:color="auto" w:fill="auto"/>
          </w:tcPr>
          <w:p w14:paraId="77A3B408" w14:textId="77777777" w:rsidR="00CD4DC3" w:rsidRDefault="00CD4DC3" w:rsidP="00CD4DC3">
            <w:pPr>
              <w:ind w:firstLine="0"/>
            </w:pPr>
            <w:r>
              <w:t>repeatTimes</w:t>
            </w:r>
          </w:p>
        </w:tc>
        <w:tc>
          <w:tcPr>
            <w:tcW w:w="3285" w:type="dxa"/>
            <w:shd w:val="clear" w:color="auto" w:fill="auto"/>
          </w:tcPr>
          <w:p w14:paraId="5E3E904A" w14:textId="77777777" w:rsidR="00CD4DC3" w:rsidRDefault="00CD4DC3" w:rsidP="00CD4DC3">
            <w:pPr>
              <w:ind w:firstLine="0"/>
            </w:pPr>
            <w:r>
              <w:t>Int</w:t>
            </w:r>
          </w:p>
        </w:tc>
        <w:tc>
          <w:tcPr>
            <w:tcW w:w="3285" w:type="dxa"/>
            <w:shd w:val="clear" w:color="auto" w:fill="auto"/>
          </w:tcPr>
          <w:p w14:paraId="21324A9D" w14:textId="77777777" w:rsidR="00CD4DC3" w:rsidRDefault="00CD4DC3" w:rsidP="00CD4DC3">
            <w:pPr>
              <w:ind w:firstLine="0"/>
            </w:pPr>
            <w:r>
              <w:t>1</w:t>
            </w:r>
          </w:p>
        </w:tc>
      </w:tr>
    </w:tbl>
    <w:p w14:paraId="43678CB2" w14:textId="7D63D040" w:rsidR="00CD4DC3" w:rsidRPr="00871579" w:rsidRDefault="00CD4DC3" w:rsidP="00CD4DC3">
      <w:pPr>
        <w:pStyle w:val="Caption"/>
        <w:ind w:firstLine="0"/>
        <w:rPr>
          <w:i w:val="0"/>
          <w:iCs w:val="0"/>
          <w:color w:val="auto"/>
        </w:rPr>
      </w:pPr>
      <w:bookmarkStart w:id="35" w:name="_Toc40958438"/>
      <w:r w:rsidRPr="00871579">
        <w:rPr>
          <w:b/>
          <w:bCs/>
          <w:i w:val="0"/>
          <w:iCs w:val="0"/>
          <w:color w:val="auto"/>
        </w:rPr>
        <w:t xml:space="preserve">Lentelė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lentelė \* ARABIC \s 1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Pr="00871579">
        <w:rPr>
          <w:i w:val="0"/>
          <w:iCs w:val="0"/>
          <w:color w:val="auto"/>
        </w:rPr>
        <w:t xml:space="preserve"> Rezervacijos kūrimo duomenys</w:t>
      </w:r>
      <w:bookmarkEnd w:id="35"/>
    </w:p>
    <w:p w14:paraId="768D61FA" w14:textId="77777777" w:rsidR="00CD4DC3" w:rsidRPr="00871579" w:rsidRDefault="00CD4DC3" w:rsidP="00CD4DC3">
      <w:pPr>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871579" w:rsidRPr="00871579" w14:paraId="34E42753" w14:textId="77777777" w:rsidTr="006D58DF">
        <w:tc>
          <w:tcPr>
            <w:tcW w:w="3284" w:type="dxa"/>
            <w:tcBorders>
              <w:top w:val="single" w:sz="12" w:space="0" w:color="auto"/>
              <w:left w:val="single" w:sz="12" w:space="0" w:color="auto"/>
              <w:bottom w:val="single" w:sz="12" w:space="0" w:color="auto"/>
              <w:right w:val="single" w:sz="12" w:space="0" w:color="auto"/>
            </w:tcBorders>
            <w:shd w:val="clear" w:color="auto" w:fill="D9D9D9"/>
          </w:tcPr>
          <w:p w14:paraId="28F4A171" w14:textId="77777777" w:rsidR="00CD4DC3" w:rsidRPr="00871579" w:rsidRDefault="00CD4DC3" w:rsidP="00CD4DC3">
            <w:pPr>
              <w:ind w:firstLine="0"/>
            </w:pPr>
            <w:r w:rsidRPr="00871579">
              <w:t>Laukas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4BE23C00" w14:textId="77777777" w:rsidR="00CD4DC3" w:rsidRPr="00871579" w:rsidRDefault="00CD4DC3" w:rsidP="00CD4DC3">
            <w:pPr>
              <w:ind w:firstLine="0"/>
            </w:pPr>
            <w:r w:rsidRPr="00871579">
              <w:t>Tipas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41249E92" w14:textId="77777777" w:rsidR="00CD4DC3" w:rsidRPr="00871579" w:rsidRDefault="00CD4DC3" w:rsidP="00CD4DC3">
            <w:pPr>
              <w:ind w:firstLine="0"/>
            </w:pPr>
            <w:r w:rsidRPr="00871579">
              <w:t>Pavyzdys</w:t>
            </w:r>
          </w:p>
        </w:tc>
      </w:tr>
      <w:tr w:rsidR="00871579" w:rsidRPr="00871579" w14:paraId="7676071F" w14:textId="77777777" w:rsidTr="006D58DF">
        <w:tc>
          <w:tcPr>
            <w:tcW w:w="3284" w:type="dxa"/>
            <w:shd w:val="clear" w:color="auto" w:fill="auto"/>
          </w:tcPr>
          <w:p w14:paraId="2FC55E4A" w14:textId="77777777" w:rsidR="00CD4DC3" w:rsidRPr="00871579" w:rsidRDefault="00CD4DC3" w:rsidP="00CD4DC3">
            <w:pPr>
              <w:ind w:firstLine="0"/>
            </w:pPr>
            <w:r w:rsidRPr="00871579">
              <w:t>image</w:t>
            </w:r>
          </w:p>
        </w:tc>
        <w:tc>
          <w:tcPr>
            <w:tcW w:w="3285" w:type="dxa"/>
            <w:shd w:val="clear" w:color="auto" w:fill="auto"/>
          </w:tcPr>
          <w:p w14:paraId="41BF0D22" w14:textId="77777777" w:rsidR="00CD4DC3" w:rsidRPr="00871579" w:rsidRDefault="00CD4DC3" w:rsidP="00CD4DC3">
            <w:pPr>
              <w:ind w:firstLine="0"/>
            </w:pPr>
            <w:r w:rsidRPr="00871579">
              <w:t>String</w:t>
            </w:r>
          </w:p>
        </w:tc>
        <w:tc>
          <w:tcPr>
            <w:tcW w:w="3285" w:type="dxa"/>
            <w:shd w:val="clear" w:color="auto" w:fill="auto"/>
          </w:tcPr>
          <w:p w14:paraId="5967996E" w14:textId="77777777" w:rsidR="00CD4DC3" w:rsidRPr="00871579" w:rsidRDefault="00CD4DC3" w:rsidP="00CD4DC3">
            <w:pPr>
              <w:ind w:firstLine="0"/>
            </w:pPr>
            <w:r w:rsidRPr="00871579">
              <w:t>dataUrl</w:t>
            </w:r>
          </w:p>
        </w:tc>
      </w:tr>
      <w:tr w:rsidR="00871579" w:rsidRPr="00871579" w14:paraId="09AF7C8C" w14:textId="77777777" w:rsidTr="006D58DF">
        <w:tc>
          <w:tcPr>
            <w:tcW w:w="3284" w:type="dxa"/>
            <w:shd w:val="clear" w:color="auto" w:fill="auto"/>
          </w:tcPr>
          <w:p w14:paraId="28FC1B43" w14:textId="77777777" w:rsidR="00CD4DC3" w:rsidRPr="00871579" w:rsidRDefault="00CD4DC3" w:rsidP="00CD4DC3">
            <w:pPr>
              <w:ind w:firstLine="0"/>
            </w:pPr>
            <w:r w:rsidRPr="00871579">
              <w:t>message</w:t>
            </w:r>
          </w:p>
        </w:tc>
        <w:tc>
          <w:tcPr>
            <w:tcW w:w="3285" w:type="dxa"/>
            <w:shd w:val="clear" w:color="auto" w:fill="auto"/>
          </w:tcPr>
          <w:p w14:paraId="6AAE9B80" w14:textId="77777777" w:rsidR="00CD4DC3" w:rsidRPr="00871579" w:rsidRDefault="00CD4DC3" w:rsidP="00CD4DC3">
            <w:pPr>
              <w:ind w:firstLine="0"/>
            </w:pPr>
            <w:r w:rsidRPr="00871579">
              <w:t>String</w:t>
            </w:r>
          </w:p>
        </w:tc>
        <w:tc>
          <w:tcPr>
            <w:tcW w:w="3285" w:type="dxa"/>
            <w:shd w:val="clear" w:color="auto" w:fill="auto"/>
          </w:tcPr>
          <w:p w14:paraId="47906640" w14:textId="77777777" w:rsidR="00CD4DC3" w:rsidRPr="00871579" w:rsidRDefault="00CD4DC3" w:rsidP="00CD4DC3">
            <w:pPr>
              <w:ind w:firstLine="0"/>
            </w:pPr>
            <w:r w:rsidRPr="00871579">
              <w:t>This is bad</w:t>
            </w:r>
          </w:p>
        </w:tc>
      </w:tr>
    </w:tbl>
    <w:p w14:paraId="2C49AB6D" w14:textId="37922C53" w:rsidR="00CD4DC3" w:rsidRPr="00871579" w:rsidRDefault="00CD4DC3" w:rsidP="00CD4DC3">
      <w:pPr>
        <w:pStyle w:val="Caption"/>
        <w:ind w:firstLine="0"/>
        <w:rPr>
          <w:i w:val="0"/>
          <w:iCs w:val="0"/>
          <w:color w:val="auto"/>
        </w:rPr>
      </w:pPr>
      <w:bookmarkStart w:id="36" w:name="_Toc40958439"/>
      <w:r w:rsidRPr="00871579">
        <w:rPr>
          <w:b/>
          <w:bCs/>
          <w:i w:val="0"/>
          <w:iCs w:val="0"/>
          <w:color w:val="auto"/>
        </w:rPr>
        <w:t xml:space="preserve">Lentelė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lentelė \* ARABIC \s 1 </w:instrText>
      </w:r>
      <w:r w:rsidR="00871579">
        <w:rPr>
          <w:b/>
          <w:bCs/>
          <w:i w:val="0"/>
          <w:iCs w:val="0"/>
          <w:color w:val="auto"/>
        </w:rPr>
        <w:fldChar w:fldCharType="separate"/>
      </w:r>
      <w:r w:rsidR="00871579">
        <w:rPr>
          <w:b/>
          <w:bCs/>
          <w:i w:val="0"/>
          <w:iCs w:val="0"/>
          <w:noProof/>
          <w:color w:val="auto"/>
        </w:rPr>
        <w:t>3</w:t>
      </w:r>
      <w:r w:rsidR="00871579">
        <w:rPr>
          <w:b/>
          <w:bCs/>
          <w:i w:val="0"/>
          <w:iCs w:val="0"/>
          <w:color w:val="auto"/>
        </w:rPr>
        <w:fldChar w:fldCharType="end"/>
      </w:r>
      <w:r w:rsidRPr="00871579">
        <w:rPr>
          <w:i w:val="0"/>
          <w:iCs w:val="0"/>
          <w:color w:val="auto"/>
        </w:rPr>
        <w:t xml:space="preserve"> Klaidos pranešimo duomenys</w:t>
      </w:r>
      <w:bookmarkEnd w:id="36"/>
    </w:p>
    <w:p w14:paraId="214240A7" w14:textId="77777777" w:rsidR="00CD4DC3" w:rsidRPr="00871579" w:rsidRDefault="00CD4DC3" w:rsidP="00CD4DC3">
      <w:pPr>
        <w:ind w:firstLine="0"/>
      </w:pPr>
    </w:p>
    <w:p w14:paraId="05B70829" w14:textId="77777777" w:rsidR="00CD4DC3" w:rsidRPr="00871579" w:rsidRDefault="00CD4DC3" w:rsidP="00CD4DC3">
      <w:pPr>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9"/>
        <w:gridCol w:w="2525"/>
        <w:gridCol w:w="4837"/>
      </w:tblGrid>
      <w:tr w:rsidR="00871579" w:rsidRPr="00871579" w14:paraId="0FF8BBE9" w14:textId="77777777" w:rsidTr="006D58DF">
        <w:tc>
          <w:tcPr>
            <w:tcW w:w="3284" w:type="dxa"/>
            <w:tcBorders>
              <w:top w:val="single" w:sz="12" w:space="0" w:color="auto"/>
              <w:left w:val="single" w:sz="12" w:space="0" w:color="auto"/>
              <w:bottom w:val="single" w:sz="12" w:space="0" w:color="auto"/>
              <w:right w:val="single" w:sz="12" w:space="0" w:color="auto"/>
            </w:tcBorders>
            <w:shd w:val="clear" w:color="auto" w:fill="D9D9D9"/>
          </w:tcPr>
          <w:p w14:paraId="59C0B6EE" w14:textId="77777777" w:rsidR="00CD4DC3" w:rsidRPr="00871579" w:rsidRDefault="00CD4DC3" w:rsidP="00CD4DC3">
            <w:pPr>
              <w:ind w:firstLine="0"/>
            </w:pPr>
            <w:r w:rsidRPr="00871579">
              <w:t>Laukas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51369E7A" w14:textId="77777777" w:rsidR="00CD4DC3" w:rsidRPr="00871579" w:rsidRDefault="00CD4DC3" w:rsidP="00CD4DC3">
            <w:pPr>
              <w:ind w:firstLine="0"/>
            </w:pPr>
            <w:r w:rsidRPr="00871579">
              <w:t>Tipas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376A9C3E" w14:textId="77777777" w:rsidR="00CD4DC3" w:rsidRPr="00871579" w:rsidRDefault="00CD4DC3" w:rsidP="00CD4DC3">
            <w:pPr>
              <w:ind w:firstLine="0"/>
            </w:pPr>
            <w:r w:rsidRPr="00871579">
              <w:t>Pavyzdys</w:t>
            </w:r>
          </w:p>
        </w:tc>
      </w:tr>
      <w:tr w:rsidR="00871579" w:rsidRPr="00871579" w14:paraId="26E629E4" w14:textId="77777777" w:rsidTr="006D58DF">
        <w:tc>
          <w:tcPr>
            <w:tcW w:w="3284" w:type="dxa"/>
            <w:shd w:val="clear" w:color="auto" w:fill="auto"/>
          </w:tcPr>
          <w:p w14:paraId="544D94C3" w14:textId="77777777" w:rsidR="00CD4DC3" w:rsidRPr="00871579" w:rsidRDefault="00CD4DC3" w:rsidP="00CD4DC3">
            <w:pPr>
              <w:ind w:firstLine="0"/>
            </w:pPr>
            <w:r w:rsidRPr="00871579">
              <w:t>id</w:t>
            </w:r>
          </w:p>
        </w:tc>
        <w:tc>
          <w:tcPr>
            <w:tcW w:w="3285" w:type="dxa"/>
            <w:shd w:val="clear" w:color="auto" w:fill="auto"/>
          </w:tcPr>
          <w:p w14:paraId="3F50E2BE" w14:textId="77777777" w:rsidR="00CD4DC3" w:rsidRPr="00871579" w:rsidRDefault="00CD4DC3" w:rsidP="00CD4DC3">
            <w:pPr>
              <w:ind w:firstLine="0"/>
            </w:pPr>
            <w:r w:rsidRPr="00871579">
              <w:t>Int</w:t>
            </w:r>
          </w:p>
        </w:tc>
        <w:tc>
          <w:tcPr>
            <w:tcW w:w="3285" w:type="dxa"/>
            <w:shd w:val="clear" w:color="auto" w:fill="auto"/>
          </w:tcPr>
          <w:p w14:paraId="1D176E10" w14:textId="77777777" w:rsidR="00CD4DC3" w:rsidRPr="00871579" w:rsidRDefault="00CD4DC3" w:rsidP="00CD4DC3">
            <w:pPr>
              <w:ind w:firstLine="0"/>
            </w:pPr>
            <w:r w:rsidRPr="00871579">
              <w:t>20</w:t>
            </w:r>
          </w:p>
        </w:tc>
      </w:tr>
      <w:tr w:rsidR="00871579" w:rsidRPr="00871579" w14:paraId="2198382F" w14:textId="77777777" w:rsidTr="006D58DF">
        <w:tc>
          <w:tcPr>
            <w:tcW w:w="3284" w:type="dxa"/>
            <w:shd w:val="clear" w:color="auto" w:fill="auto"/>
          </w:tcPr>
          <w:p w14:paraId="66E1CDA4" w14:textId="77777777" w:rsidR="00CD4DC3" w:rsidRPr="00871579" w:rsidRDefault="00CD4DC3" w:rsidP="00CD4DC3">
            <w:pPr>
              <w:ind w:firstLine="0"/>
            </w:pPr>
            <w:r w:rsidRPr="00871579">
              <w:t>name</w:t>
            </w:r>
          </w:p>
        </w:tc>
        <w:tc>
          <w:tcPr>
            <w:tcW w:w="3285" w:type="dxa"/>
            <w:shd w:val="clear" w:color="auto" w:fill="auto"/>
          </w:tcPr>
          <w:p w14:paraId="7F9B0728" w14:textId="77777777" w:rsidR="00CD4DC3" w:rsidRPr="00871579" w:rsidRDefault="00CD4DC3" w:rsidP="00CD4DC3">
            <w:pPr>
              <w:ind w:firstLine="0"/>
            </w:pPr>
            <w:r w:rsidRPr="00871579">
              <w:t>String</w:t>
            </w:r>
          </w:p>
        </w:tc>
        <w:tc>
          <w:tcPr>
            <w:tcW w:w="3285" w:type="dxa"/>
            <w:shd w:val="clear" w:color="auto" w:fill="auto"/>
          </w:tcPr>
          <w:p w14:paraId="796E9006" w14:textId="77777777" w:rsidR="00CD4DC3" w:rsidRPr="00871579" w:rsidRDefault="00CD4DC3" w:rsidP="00CD4DC3">
            <w:pPr>
              <w:keepNext/>
              <w:ind w:firstLine="0"/>
              <w:rPr>
                <w:rFonts w:eastAsia="Yu Mincho"/>
                <w:lang w:eastAsia="ja-JP"/>
              </w:rPr>
            </w:pPr>
            <w:r w:rsidRPr="00871579">
              <w:t>Room name</w:t>
            </w:r>
          </w:p>
        </w:tc>
      </w:tr>
      <w:tr w:rsidR="00871579" w:rsidRPr="00871579" w14:paraId="1B1AA3C4" w14:textId="77777777" w:rsidTr="006D58DF">
        <w:tc>
          <w:tcPr>
            <w:tcW w:w="3284" w:type="dxa"/>
            <w:shd w:val="clear" w:color="auto" w:fill="auto"/>
          </w:tcPr>
          <w:p w14:paraId="67B01C3E" w14:textId="77777777" w:rsidR="00CD4DC3" w:rsidRPr="00871579" w:rsidRDefault="00CD4DC3" w:rsidP="00CD4DC3">
            <w:pPr>
              <w:ind w:firstLine="0"/>
            </w:pPr>
            <w:r w:rsidRPr="00871579">
              <w:t>size</w:t>
            </w:r>
          </w:p>
        </w:tc>
        <w:tc>
          <w:tcPr>
            <w:tcW w:w="3285" w:type="dxa"/>
            <w:shd w:val="clear" w:color="auto" w:fill="auto"/>
          </w:tcPr>
          <w:p w14:paraId="6A386710" w14:textId="77777777" w:rsidR="00CD4DC3" w:rsidRPr="00871579" w:rsidRDefault="00CD4DC3" w:rsidP="00CD4DC3">
            <w:pPr>
              <w:ind w:firstLine="0"/>
            </w:pPr>
            <w:r w:rsidRPr="00871579">
              <w:t>Int</w:t>
            </w:r>
          </w:p>
        </w:tc>
        <w:tc>
          <w:tcPr>
            <w:tcW w:w="3285" w:type="dxa"/>
            <w:shd w:val="clear" w:color="auto" w:fill="auto"/>
          </w:tcPr>
          <w:p w14:paraId="10D6CA46" w14:textId="77777777" w:rsidR="00CD4DC3" w:rsidRPr="00871579" w:rsidRDefault="00CD4DC3" w:rsidP="00CD4DC3">
            <w:pPr>
              <w:keepNext/>
              <w:ind w:firstLine="0"/>
            </w:pPr>
            <w:r w:rsidRPr="00871579">
              <w:t>8</w:t>
            </w:r>
          </w:p>
        </w:tc>
      </w:tr>
      <w:tr w:rsidR="00871579" w:rsidRPr="00871579" w14:paraId="567EE021" w14:textId="77777777" w:rsidTr="006D58DF">
        <w:tc>
          <w:tcPr>
            <w:tcW w:w="3284" w:type="dxa"/>
            <w:shd w:val="clear" w:color="auto" w:fill="auto"/>
          </w:tcPr>
          <w:p w14:paraId="680962DA" w14:textId="77777777" w:rsidR="00CD4DC3" w:rsidRPr="00871579" w:rsidRDefault="00CD4DC3" w:rsidP="00CD4DC3">
            <w:pPr>
              <w:ind w:firstLine="0"/>
            </w:pPr>
            <w:r w:rsidRPr="00871579">
              <w:t>updated_at</w:t>
            </w:r>
          </w:p>
        </w:tc>
        <w:tc>
          <w:tcPr>
            <w:tcW w:w="3285" w:type="dxa"/>
            <w:shd w:val="clear" w:color="auto" w:fill="auto"/>
          </w:tcPr>
          <w:p w14:paraId="4B223E6E" w14:textId="77777777" w:rsidR="00CD4DC3" w:rsidRPr="00871579" w:rsidRDefault="00CD4DC3" w:rsidP="00CD4DC3">
            <w:pPr>
              <w:ind w:firstLine="0"/>
            </w:pPr>
            <w:r w:rsidRPr="00871579">
              <w:t>Date</w:t>
            </w:r>
          </w:p>
        </w:tc>
        <w:tc>
          <w:tcPr>
            <w:tcW w:w="3285" w:type="dxa"/>
            <w:shd w:val="clear" w:color="auto" w:fill="auto"/>
          </w:tcPr>
          <w:p w14:paraId="7BC1D7C0" w14:textId="77777777" w:rsidR="00CD4DC3" w:rsidRPr="00871579" w:rsidRDefault="00CD4DC3" w:rsidP="00CD4DC3">
            <w:pPr>
              <w:keepNext/>
              <w:ind w:firstLine="0"/>
              <w:rPr>
                <w:rFonts w:eastAsia="Yu Mincho"/>
                <w:lang w:eastAsia="ja-JP"/>
              </w:rPr>
            </w:pPr>
            <w:r w:rsidRPr="00871579">
              <w:t>2019-12-05T08:40:37</w:t>
            </w:r>
            <w:r w:rsidRPr="00871579">
              <w:rPr>
                <w:rFonts w:eastAsia="Yu Mincho" w:hint="eastAsia"/>
                <w:lang w:eastAsia="ja-JP"/>
              </w:rPr>
              <w:t>+00:00</w:t>
            </w:r>
          </w:p>
        </w:tc>
      </w:tr>
      <w:tr w:rsidR="00871579" w:rsidRPr="00871579" w14:paraId="7A02E0D7" w14:textId="77777777" w:rsidTr="006D58DF">
        <w:tc>
          <w:tcPr>
            <w:tcW w:w="3284" w:type="dxa"/>
            <w:shd w:val="clear" w:color="auto" w:fill="auto"/>
          </w:tcPr>
          <w:p w14:paraId="5C6923BC" w14:textId="77777777" w:rsidR="00CD4DC3" w:rsidRPr="00871579" w:rsidRDefault="00CD4DC3" w:rsidP="00CD4DC3">
            <w:pPr>
              <w:ind w:firstLine="0"/>
            </w:pPr>
            <w:r w:rsidRPr="00871579">
              <w:lastRenderedPageBreak/>
              <w:t>reservations</w:t>
            </w:r>
          </w:p>
        </w:tc>
        <w:tc>
          <w:tcPr>
            <w:tcW w:w="3285" w:type="dxa"/>
            <w:shd w:val="clear" w:color="auto" w:fill="auto"/>
          </w:tcPr>
          <w:p w14:paraId="488CC3A8" w14:textId="77777777" w:rsidR="00CD4DC3" w:rsidRPr="00871579" w:rsidRDefault="00CD4DC3" w:rsidP="00CD4DC3">
            <w:pPr>
              <w:ind w:firstLine="0"/>
            </w:pPr>
            <w:r w:rsidRPr="00871579">
              <w:t>Reservation array</w:t>
            </w:r>
          </w:p>
        </w:tc>
        <w:tc>
          <w:tcPr>
            <w:tcW w:w="3285" w:type="dxa"/>
            <w:shd w:val="clear" w:color="auto" w:fill="auto"/>
          </w:tcPr>
          <w:p w14:paraId="5B3ACE22" w14:textId="58870146" w:rsidR="00CD4DC3" w:rsidRPr="00871579" w:rsidRDefault="00CD4DC3" w:rsidP="00CD4DC3">
            <w:pPr>
              <w:keepNext/>
              <w:ind w:firstLine="0"/>
            </w:pPr>
            <w:r w:rsidRPr="00871579">
              <w:rPr>
                <w:noProof/>
                <w:lang w:val="en-US" w:eastAsia="ja-JP"/>
              </w:rPr>
              <w:drawing>
                <wp:inline distT="0" distB="0" distL="0" distR="0" wp14:anchorId="74F1A0CD" wp14:editId="4EB03250">
                  <wp:extent cx="2934335" cy="3068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4335" cy="3068955"/>
                          </a:xfrm>
                          <a:prstGeom prst="rect">
                            <a:avLst/>
                          </a:prstGeom>
                          <a:noFill/>
                          <a:ln>
                            <a:noFill/>
                          </a:ln>
                        </pic:spPr>
                      </pic:pic>
                    </a:graphicData>
                  </a:graphic>
                </wp:inline>
              </w:drawing>
            </w:r>
          </w:p>
        </w:tc>
      </w:tr>
      <w:tr w:rsidR="00871579" w:rsidRPr="00871579" w14:paraId="04C0A7FF" w14:textId="77777777" w:rsidTr="006D58DF">
        <w:tc>
          <w:tcPr>
            <w:tcW w:w="3284" w:type="dxa"/>
            <w:shd w:val="clear" w:color="auto" w:fill="auto"/>
          </w:tcPr>
          <w:p w14:paraId="5B7886EC" w14:textId="77777777" w:rsidR="00CD4DC3" w:rsidRPr="00871579" w:rsidRDefault="00CD4DC3" w:rsidP="00CD4DC3">
            <w:pPr>
              <w:ind w:firstLine="0"/>
            </w:pPr>
            <w:r w:rsidRPr="00871579">
              <w:t>type</w:t>
            </w:r>
          </w:p>
        </w:tc>
        <w:tc>
          <w:tcPr>
            <w:tcW w:w="3285" w:type="dxa"/>
            <w:shd w:val="clear" w:color="auto" w:fill="auto"/>
          </w:tcPr>
          <w:p w14:paraId="39DCFE73" w14:textId="77777777" w:rsidR="00CD4DC3" w:rsidRPr="00871579" w:rsidRDefault="00CD4DC3" w:rsidP="00CD4DC3">
            <w:pPr>
              <w:ind w:firstLine="0"/>
            </w:pPr>
            <w:r w:rsidRPr="00871579">
              <w:t>String</w:t>
            </w:r>
          </w:p>
        </w:tc>
        <w:tc>
          <w:tcPr>
            <w:tcW w:w="3285" w:type="dxa"/>
            <w:shd w:val="clear" w:color="auto" w:fill="auto"/>
          </w:tcPr>
          <w:p w14:paraId="6E1A5F23" w14:textId="77777777" w:rsidR="00CD4DC3" w:rsidRPr="00871579" w:rsidRDefault="00CD4DC3" w:rsidP="00CD4DC3">
            <w:pPr>
              <w:keepNext/>
              <w:ind w:firstLine="0"/>
            </w:pPr>
            <w:r w:rsidRPr="00871579">
              <w:t>room</w:t>
            </w:r>
          </w:p>
        </w:tc>
      </w:tr>
    </w:tbl>
    <w:p w14:paraId="6DF992DD" w14:textId="0BC41FF2" w:rsidR="00CD4DC3" w:rsidRPr="00871579" w:rsidRDefault="00CD4DC3" w:rsidP="00CD4DC3">
      <w:pPr>
        <w:pStyle w:val="Caption"/>
        <w:ind w:firstLine="0"/>
        <w:rPr>
          <w:i w:val="0"/>
          <w:iCs w:val="0"/>
          <w:color w:val="auto"/>
        </w:rPr>
      </w:pPr>
      <w:bookmarkStart w:id="37" w:name="_Toc40958440"/>
      <w:r w:rsidRPr="00871579">
        <w:rPr>
          <w:b/>
          <w:bCs/>
          <w:i w:val="0"/>
          <w:iCs w:val="0"/>
          <w:color w:val="auto"/>
        </w:rPr>
        <w:t xml:space="preserve">Lentelė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lentelė \* ARABIC \s 1 </w:instrText>
      </w:r>
      <w:r w:rsidR="00871579">
        <w:rPr>
          <w:b/>
          <w:bCs/>
          <w:i w:val="0"/>
          <w:iCs w:val="0"/>
          <w:color w:val="auto"/>
        </w:rPr>
        <w:fldChar w:fldCharType="separate"/>
      </w:r>
      <w:r w:rsidR="00871579">
        <w:rPr>
          <w:b/>
          <w:bCs/>
          <w:i w:val="0"/>
          <w:iCs w:val="0"/>
          <w:noProof/>
          <w:color w:val="auto"/>
        </w:rPr>
        <w:t>4</w:t>
      </w:r>
      <w:r w:rsidR="00871579">
        <w:rPr>
          <w:b/>
          <w:bCs/>
          <w:i w:val="0"/>
          <w:iCs w:val="0"/>
          <w:color w:val="auto"/>
        </w:rPr>
        <w:fldChar w:fldCharType="end"/>
      </w:r>
      <w:r w:rsidRPr="00871579">
        <w:rPr>
          <w:i w:val="0"/>
          <w:iCs w:val="0"/>
          <w:color w:val="auto"/>
        </w:rPr>
        <w:t xml:space="preserve"> Susirinkimo kambario elemento sąraše peržiūros rezultatai</w:t>
      </w:r>
      <w:bookmarkEnd w:id="37"/>
    </w:p>
    <w:p w14:paraId="1A840F17" w14:textId="77777777" w:rsidR="00CD4DC3" w:rsidRPr="00871579" w:rsidRDefault="00CD4DC3" w:rsidP="00CD4DC3">
      <w:pPr>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416"/>
        <w:gridCol w:w="5049"/>
      </w:tblGrid>
      <w:tr w:rsidR="00871579" w:rsidRPr="00871579" w14:paraId="31A675A9" w14:textId="77777777" w:rsidTr="006D58DF">
        <w:tc>
          <w:tcPr>
            <w:tcW w:w="2464" w:type="dxa"/>
            <w:tcBorders>
              <w:top w:val="single" w:sz="12" w:space="0" w:color="auto"/>
              <w:left w:val="single" w:sz="12" w:space="0" w:color="auto"/>
              <w:bottom w:val="single" w:sz="12" w:space="0" w:color="auto"/>
              <w:right w:val="single" w:sz="12" w:space="0" w:color="auto"/>
            </w:tcBorders>
            <w:shd w:val="clear" w:color="auto" w:fill="D9D9D9"/>
          </w:tcPr>
          <w:p w14:paraId="5743A0EC" w14:textId="77777777" w:rsidR="00CD4DC3" w:rsidRPr="00871579" w:rsidRDefault="00CD4DC3" w:rsidP="00CD4DC3">
            <w:pPr>
              <w:ind w:firstLine="0"/>
            </w:pPr>
            <w:r w:rsidRPr="00871579">
              <w:t>Laukas</w:t>
            </w:r>
          </w:p>
        </w:tc>
        <w:tc>
          <w:tcPr>
            <w:tcW w:w="2464" w:type="dxa"/>
            <w:tcBorders>
              <w:top w:val="single" w:sz="12" w:space="0" w:color="auto"/>
              <w:left w:val="single" w:sz="12" w:space="0" w:color="auto"/>
              <w:bottom w:val="single" w:sz="12" w:space="0" w:color="auto"/>
              <w:right w:val="single" w:sz="12" w:space="0" w:color="auto"/>
            </w:tcBorders>
            <w:shd w:val="clear" w:color="auto" w:fill="D9D9D9"/>
          </w:tcPr>
          <w:p w14:paraId="58816715" w14:textId="77777777" w:rsidR="00CD4DC3" w:rsidRPr="00871579" w:rsidRDefault="00CD4DC3" w:rsidP="00CD4DC3">
            <w:pPr>
              <w:ind w:firstLine="0"/>
            </w:pPr>
            <w:r w:rsidRPr="00871579">
              <w:t>Tipas</w:t>
            </w:r>
          </w:p>
        </w:tc>
        <w:tc>
          <w:tcPr>
            <w:tcW w:w="4926" w:type="dxa"/>
            <w:tcBorders>
              <w:top w:val="single" w:sz="12" w:space="0" w:color="auto"/>
              <w:left w:val="single" w:sz="12" w:space="0" w:color="auto"/>
              <w:bottom w:val="single" w:sz="12" w:space="0" w:color="auto"/>
              <w:right w:val="single" w:sz="12" w:space="0" w:color="auto"/>
            </w:tcBorders>
            <w:shd w:val="clear" w:color="auto" w:fill="D9D9D9"/>
          </w:tcPr>
          <w:p w14:paraId="775C794D" w14:textId="77777777" w:rsidR="00CD4DC3" w:rsidRPr="00871579" w:rsidRDefault="00CD4DC3" w:rsidP="00CD4DC3">
            <w:pPr>
              <w:ind w:firstLine="0"/>
            </w:pPr>
            <w:r w:rsidRPr="00871579">
              <w:t>Pavyzdys</w:t>
            </w:r>
          </w:p>
        </w:tc>
      </w:tr>
      <w:tr w:rsidR="00871579" w:rsidRPr="00871579" w14:paraId="10C26594" w14:textId="77777777" w:rsidTr="006D58DF">
        <w:tc>
          <w:tcPr>
            <w:tcW w:w="2464" w:type="dxa"/>
            <w:shd w:val="clear" w:color="auto" w:fill="auto"/>
          </w:tcPr>
          <w:p w14:paraId="59FCA371" w14:textId="77777777" w:rsidR="00CD4DC3" w:rsidRPr="00871579" w:rsidRDefault="00CD4DC3" w:rsidP="00CD4DC3">
            <w:pPr>
              <w:ind w:firstLine="0"/>
            </w:pPr>
            <w:r w:rsidRPr="00871579">
              <w:t>asset</w:t>
            </w:r>
          </w:p>
        </w:tc>
        <w:tc>
          <w:tcPr>
            <w:tcW w:w="2464" w:type="dxa"/>
            <w:shd w:val="clear" w:color="auto" w:fill="auto"/>
          </w:tcPr>
          <w:p w14:paraId="4C171817" w14:textId="77777777" w:rsidR="00CD4DC3" w:rsidRPr="00871579" w:rsidRDefault="00CD4DC3" w:rsidP="00CD4DC3">
            <w:pPr>
              <w:ind w:firstLine="0"/>
            </w:pPr>
            <w:r w:rsidRPr="00871579">
              <w:t>Room</w:t>
            </w:r>
          </w:p>
        </w:tc>
        <w:tc>
          <w:tcPr>
            <w:tcW w:w="4926" w:type="dxa"/>
            <w:shd w:val="clear" w:color="auto" w:fill="auto"/>
          </w:tcPr>
          <w:p w14:paraId="2D0415BB" w14:textId="7B7E974F" w:rsidR="00CD4DC3" w:rsidRPr="00871579" w:rsidRDefault="00CD4DC3" w:rsidP="00CD4DC3">
            <w:pPr>
              <w:ind w:firstLine="0"/>
            </w:pPr>
            <w:r w:rsidRPr="00871579">
              <w:rPr>
                <w:noProof/>
                <w:lang w:val="en-US" w:eastAsia="ja-JP"/>
              </w:rPr>
              <w:drawing>
                <wp:inline distT="0" distB="0" distL="0" distR="0" wp14:anchorId="74B2D3F4" wp14:editId="2EC5F617">
                  <wp:extent cx="2743200" cy="12484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248410"/>
                          </a:xfrm>
                          <a:prstGeom prst="rect">
                            <a:avLst/>
                          </a:prstGeom>
                          <a:noFill/>
                          <a:ln>
                            <a:noFill/>
                          </a:ln>
                        </pic:spPr>
                      </pic:pic>
                    </a:graphicData>
                  </a:graphic>
                </wp:inline>
              </w:drawing>
            </w:r>
          </w:p>
        </w:tc>
      </w:tr>
      <w:tr w:rsidR="00871579" w:rsidRPr="00871579" w14:paraId="369DB767" w14:textId="77777777" w:rsidTr="006D58DF">
        <w:tc>
          <w:tcPr>
            <w:tcW w:w="2464" w:type="dxa"/>
            <w:shd w:val="clear" w:color="auto" w:fill="auto"/>
          </w:tcPr>
          <w:p w14:paraId="0CBF8C8D" w14:textId="77777777" w:rsidR="00CD4DC3" w:rsidRPr="00871579" w:rsidRDefault="00CD4DC3" w:rsidP="00CD4DC3">
            <w:pPr>
              <w:ind w:firstLine="0"/>
            </w:pPr>
            <w:r w:rsidRPr="00871579">
              <w:t>description</w:t>
            </w:r>
          </w:p>
        </w:tc>
        <w:tc>
          <w:tcPr>
            <w:tcW w:w="2464" w:type="dxa"/>
            <w:shd w:val="clear" w:color="auto" w:fill="auto"/>
          </w:tcPr>
          <w:p w14:paraId="2B7FB007" w14:textId="77777777" w:rsidR="00CD4DC3" w:rsidRPr="00871579" w:rsidRDefault="00CD4DC3" w:rsidP="00CD4DC3">
            <w:pPr>
              <w:ind w:firstLine="0"/>
            </w:pPr>
            <w:r w:rsidRPr="00871579">
              <w:t>String</w:t>
            </w:r>
          </w:p>
        </w:tc>
        <w:tc>
          <w:tcPr>
            <w:tcW w:w="4926" w:type="dxa"/>
            <w:shd w:val="clear" w:color="auto" w:fill="auto"/>
          </w:tcPr>
          <w:p w14:paraId="5C90B5DD" w14:textId="77777777" w:rsidR="00CD4DC3" w:rsidRPr="00871579" w:rsidRDefault="00CD4DC3" w:rsidP="00CD4DC3">
            <w:pPr>
              <w:keepNext/>
              <w:ind w:firstLine="0"/>
            </w:pPr>
            <w:r w:rsidRPr="00871579">
              <w:t>Reservation description</w:t>
            </w:r>
          </w:p>
        </w:tc>
      </w:tr>
      <w:tr w:rsidR="00871579" w:rsidRPr="00871579" w14:paraId="4820F869" w14:textId="77777777" w:rsidTr="006D58DF">
        <w:tc>
          <w:tcPr>
            <w:tcW w:w="2464" w:type="dxa"/>
            <w:shd w:val="clear" w:color="auto" w:fill="auto"/>
          </w:tcPr>
          <w:p w14:paraId="5B91B545" w14:textId="77777777" w:rsidR="00CD4DC3" w:rsidRPr="00871579" w:rsidRDefault="00CD4DC3" w:rsidP="00CD4DC3">
            <w:pPr>
              <w:ind w:firstLine="0"/>
            </w:pPr>
            <w:r w:rsidRPr="00871579">
              <w:t>end_date</w:t>
            </w:r>
          </w:p>
        </w:tc>
        <w:tc>
          <w:tcPr>
            <w:tcW w:w="2464" w:type="dxa"/>
            <w:shd w:val="clear" w:color="auto" w:fill="auto"/>
          </w:tcPr>
          <w:p w14:paraId="7FE40383" w14:textId="77777777" w:rsidR="00CD4DC3" w:rsidRPr="00871579" w:rsidRDefault="00CD4DC3" w:rsidP="00CD4DC3">
            <w:pPr>
              <w:ind w:firstLine="0"/>
            </w:pPr>
            <w:r w:rsidRPr="00871579">
              <w:t>Date</w:t>
            </w:r>
          </w:p>
        </w:tc>
        <w:tc>
          <w:tcPr>
            <w:tcW w:w="4926" w:type="dxa"/>
            <w:shd w:val="clear" w:color="auto" w:fill="auto"/>
          </w:tcPr>
          <w:p w14:paraId="6967A48F" w14:textId="77777777" w:rsidR="00CD4DC3" w:rsidRPr="00871579" w:rsidRDefault="00CD4DC3" w:rsidP="00CD4DC3">
            <w:pPr>
              <w:keepNext/>
              <w:ind w:firstLine="0"/>
            </w:pPr>
            <w:r w:rsidRPr="00871579">
              <w:t>2019-12-05T11:30:00+00:00</w:t>
            </w:r>
          </w:p>
        </w:tc>
      </w:tr>
      <w:tr w:rsidR="00871579" w:rsidRPr="00871579" w14:paraId="6DD76391" w14:textId="77777777" w:rsidTr="006D58DF">
        <w:tc>
          <w:tcPr>
            <w:tcW w:w="2464" w:type="dxa"/>
            <w:shd w:val="clear" w:color="auto" w:fill="auto"/>
          </w:tcPr>
          <w:p w14:paraId="33E6B4A7" w14:textId="77777777" w:rsidR="00CD4DC3" w:rsidRPr="00871579" w:rsidRDefault="00CD4DC3" w:rsidP="00CD4DC3">
            <w:pPr>
              <w:ind w:firstLine="0"/>
            </w:pPr>
            <w:r w:rsidRPr="00871579">
              <w:t>id</w:t>
            </w:r>
          </w:p>
        </w:tc>
        <w:tc>
          <w:tcPr>
            <w:tcW w:w="2464" w:type="dxa"/>
            <w:shd w:val="clear" w:color="auto" w:fill="auto"/>
          </w:tcPr>
          <w:p w14:paraId="34AD42B6" w14:textId="77777777" w:rsidR="00CD4DC3" w:rsidRPr="00871579" w:rsidRDefault="00CD4DC3" w:rsidP="00CD4DC3">
            <w:pPr>
              <w:ind w:firstLine="0"/>
            </w:pPr>
            <w:r w:rsidRPr="00871579">
              <w:t>Integer</w:t>
            </w:r>
          </w:p>
        </w:tc>
        <w:tc>
          <w:tcPr>
            <w:tcW w:w="4926" w:type="dxa"/>
            <w:shd w:val="clear" w:color="auto" w:fill="auto"/>
          </w:tcPr>
          <w:p w14:paraId="75E50400" w14:textId="77777777" w:rsidR="00CD4DC3" w:rsidRPr="00871579" w:rsidRDefault="00CD4DC3" w:rsidP="00CD4DC3">
            <w:pPr>
              <w:keepNext/>
              <w:ind w:firstLine="0"/>
            </w:pPr>
            <w:r w:rsidRPr="00871579">
              <w:t>3</w:t>
            </w:r>
          </w:p>
        </w:tc>
      </w:tr>
      <w:tr w:rsidR="00871579" w:rsidRPr="00871579" w14:paraId="2F95EF33" w14:textId="77777777" w:rsidTr="006D58DF">
        <w:tc>
          <w:tcPr>
            <w:tcW w:w="2464" w:type="dxa"/>
            <w:shd w:val="clear" w:color="auto" w:fill="auto"/>
          </w:tcPr>
          <w:p w14:paraId="7B139D58" w14:textId="77777777" w:rsidR="00CD4DC3" w:rsidRPr="00871579" w:rsidRDefault="00CD4DC3" w:rsidP="00CD4DC3">
            <w:pPr>
              <w:ind w:firstLine="0"/>
            </w:pPr>
            <w:r w:rsidRPr="00871579">
              <w:t>owner</w:t>
            </w:r>
          </w:p>
        </w:tc>
        <w:tc>
          <w:tcPr>
            <w:tcW w:w="2464" w:type="dxa"/>
            <w:shd w:val="clear" w:color="auto" w:fill="auto"/>
          </w:tcPr>
          <w:p w14:paraId="3A8839EC" w14:textId="77777777" w:rsidR="00CD4DC3" w:rsidRPr="00871579" w:rsidRDefault="00CD4DC3" w:rsidP="00CD4DC3">
            <w:pPr>
              <w:ind w:firstLine="0"/>
            </w:pPr>
            <w:r w:rsidRPr="00871579">
              <w:t>User</w:t>
            </w:r>
          </w:p>
        </w:tc>
        <w:tc>
          <w:tcPr>
            <w:tcW w:w="4926" w:type="dxa"/>
            <w:shd w:val="clear" w:color="auto" w:fill="auto"/>
          </w:tcPr>
          <w:p w14:paraId="1722DD71" w14:textId="41C13D5B" w:rsidR="00CD4DC3" w:rsidRPr="00871579" w:rsidRDefault="00CD4DC3" w:rsidP="00CD4DC3">
            <w:pPr>
              <w:keepNext/>
              <w:ind w:firstLine="0"/>
            </w:pPr>
            <w:r w:rsidRPr="00871579">
              <w:rPr>
                <w:noProof/>
                <w:lang w:val="en-US" w:eastAsia="ja-JP"/>
              </w:rPr>
              <w:drawing>
                <wp:inline distT="0" distB="0" distL="0" distR="0" wp14:anchorId="0B7A1EAC" wp14:editId="24D95C93">
                  <wp:extent cx="3068955" cy="1733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8955" cy="1733550"/>
                          </a:xfrm>
                          <a:prstGeom prst="rect">
                            <a:avLst/>
                          </a:prstGeom>
                          <a:noFill/>
                          <a:ln>
                            <a:noFill/>
                          </a:ln>
                        </pic:spPr>
                      </pic:pic>
                    </a:graphicData>
                  </a:graphic>
                </wp:inline>
              </w:drawing>
            </w:r>
          </w:p>
        </w:tc>
      </w:tr>
      <w:tr w:rsidR="00871579" w:rsidRPr="00871579" w14:paraId="6CA621FE" w14:textId="77777777" w:rsidTr="006D58DF">
        <w:tc>
          <w:tcPr>
            <w:tcW w:w="2464" w:type="dxa"/>
            <w:shd w:val="clear" w:color="auto" w:fill="auto"/>
          </w:tcPr>
          <w:p w14:paraId="26064561" w14:textId="77777777" w:rsidR="00CD4DC3" w:rsidRPr="00871579" w:rsidRDefault="00CD4DC3" w:rsidP="00CD4DC3">
            <w:pPr>
              <w:ind w:firstLine="0"/>
            </w:pPr>
            <w:r w:rsidRPr="00871579">
              <w:t>settings</w:t>
            </w:r>
          </w:p>
        </w:tc>
        <w:tc>
          <w:tcPr>
            <w:tcW w:w="2464" w:type="dxa"/>
            <w:shd w:val="clear" w:color="auto" w:fill="auto"/>
          </w:tcPr>
          <w:p w14:paraId="59A06983" w14:textId="77777777" w:rsidR="00CD4DC3" w:rsidRPr="00871579" w:rsidRDefault="00CD4DC3" w:rsidP="00CD4DC3">
            <w:pPr>
              <w:ind w:firstLine="0"/>
            </w:pPr>
            <w:r w:rsidRPr="00871579">
              <w:t>Settings</w:t>
            </w:r>
          </w:p>
        </w:tc>
        <w:tc>
          <w:tcPr>
            <w:tcW w:w="4926" w:type="dxa"/>
            <w:shd w:val="clear" w:color="auto" w:fill="auto"/>
          </w:tcPr>
          <w:p w14:paraId="79FCA72B" w14:textId="0EEDDB19" w:rsidR="00CD4DC3" w:rsidRPr="00871579" w:rsidRDefault="00CD4DC3" w:rsidP="00CD4DC3">
            <w:pPr>
              <w:keepNext/>
              <w:ind w:firstLine="0"/>
            </w:pPr>
            <w:r w:rsidRPr="00871579">
              <w:rPr>
                <w:noProof/>
                <w:lang w:val="en-US" w:eastAsia="ja-JP"/>
              </w:rPr>
              <w:drawing>
                <wp:inline distT="0" distB="0" distL="0" distR="0" wp14:anchorId="66F756AB" wp14:editId="6980D810">
                  <wp:extent cx="2488565" cy="69151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8565" cy="691515"/>
                          </a:xfrm>
                          <a:prstGeom prst="rect">
                            <a:avLst/>
                          </a:prstGeom>
                          <a:noFill/>
                          <a:ln>
                            <a:noFill/>
                          </a:ln>
                        </pic:spPr>
                      </pic:pic>
                    </a:graphicData>
                  </a:graphic>
                </wp:inline>
              </w:drawing>
            </w:r>
          </w:p>
        </w:tc>
      </w:tr>
      <w:tr w:rsidR="00871579" w:rsidRPr="00871579" w14:paraId="2D0B3250" w14:textId="77777777" w:rsidTr="006D58DF">
        <w:tc>
          <w:tcPr>
            <w:tcW w:w="2464" w:type="dxa"/>
            <w:shd w:val="clear" w:color="auto" w:fill="auto"/>
          </w:tcPr>
          <w:p w14:paraId="3C72F367" w14:textId="77777777" w:rsidR="00CD4DC3" w:rsidRPr="00871579" w:rsidRDefault="00CD4DC3" w:rsidP="00CD4DC3">
            <w:pPr>
              <w:ind w:firstLine="0"/>
            </w:pPr>
            <w:r w:rsidRPr="00871579">
              <w:t>start_date</w:t>
            </w:r>
          </w:p>
        </w:tc>
        <w:tc>
          <w:tcPr>
            <w:tcW w:w="2464" w:type="dxa"/>
            <w:shd w:val="clear" w:color="auto" w:fill="auto"/>
          </w:tcPr>
          <w:p w14:paraId="20F08013" w14:textId="77777777" w:rsidR="00CD4DC3" w:rsidRPr="00871579" w:rsidRDefault="00CD4DC3" w:rsidP="00CD4DC3">
            <w:pPr>
              <w:ind w:firstLine="0"/>
            </w:pPr>
            <w:r w:rsidRPr="00871579">
              <w:t>Date</w:t>
            </w:r>
          </w:p>
        </w:tc>
        <w:tc>
          <w:tcPr>
            <w:tcW w:w="4926" w:type="dxa"/>
            <w:shd w:val="clear" w:color="auto" w:fill="auto"/>
          </w:tcPr>
          <w:p w14:paraId="456E2195" w14:textId="77777777" w:rsidR="00CD4DC3" w:rsidRPr="00871579" w:rsidRDefault="00CD4DC3" w:rsidP="00CD4DC3">
            <w:pPr>
              <w:keepNext/>
              <w:ind w:firstLine="0"/>
            </w:pPr>
            <w:r w:rsidRPr="00871579">
              <w:t>2019-12-05T10:45:00+00:00</w:t>
            </w:r>
          </w:p>
        </w:tc>
      </w:tr>
      <w:tr w:rsidR="00871579" w:rsidRPr="00871579" w14:paraId="094E9D55" w14:textId="77777777" w:rsidTr="006D58DF">
        <w:tc>
          <w:tcPr>
            <w:tcW w:w="2464" w:type="dxa"/>
            <w:shd w:val="clear" w:color="auto" w:fill="auto"/>
          </w:tcPr>
          <w:p w14:paraId="2195F118" w14:textId="77777777" w:rsidR="00CD4DC3" w:rsidRPr="00871579" w:rsidRDefault="00CD4DC3" w:rsidP="00CD4DC3">
            <w:pPr>
              <w:ind w:firstLine="0"/>
            </w:pPr>
            <w:r w:rsidRPr="00871579">
              <w:t>state</w:t>
            </w:r>
          </w:p>
        </w:tc>
        <w:tc>
          <w:tcPr>
            <w:tcW w:w="2464" w:type="dxa"/>
            <w:shd w:val="clear" w:color="auto" w:fill="auto"/>
          </w:tcPr>
          <w:p w14:paraId="104EEAE1" w14:textId="77777777" w:rsidR="00CD4DC3" w:rsidRPr="00871579" w:rsidRDefault="00CD4DC3" w:rsidP="00CD4DC3">
            <w:pPr>
              <w:ind w:firstLine="0"/>
            </w:pPr>
            <w:r w:rsidRPr="00871579">
              <w:t>String</w:t>
            </w:r>
          </w:p>
        </w:tc>
        <w:tc>
          <w:tcPr>
            <w:tcW w:w="4926" w:type="dxa"/>
            <w:shd w:val="clear" w:color="auto" w:fill="auto"/>
          </w:tcPr>
          <w:p w14:paraId="3E958651" w14:textId="77777777" w:rsidR="00CD4DC3" w:rsidRPr="00871579" w:rsidRDefault="00CD4DC3" w:rsidP="00CD4DC3">
            <w:pPr>
              <w:keepNext/>
              <w:ind w:firstLine="0"/>
            </w:pPr>
            <w:r w:rsidRPr="00871579">
              <w:t>Active</w:t>
            </w:r>
          </w:p>
        </w:tc>
      </w:tr>
      <w:tr w:rsidR="00871579" w:rsidRPr="00871579" w14:paraId="7A1A0294" w14:textId="77777777" w:rsidTr="006D58DF">
        <w:tc>
          <w:tcPr>
            <w:tcW w:w="2464" w:type="dxa"/>
            <w:shd w:val="clear" w:color="auto" w:fill="auto"/>
          </w:tcPr>
          <w:p w14:paraId="27F6796E" w14:textId="77777777" w:rsidR="00CD4DC3" w:rsidRPr="00871579" w:rsidRDefault="00CD4DC3" w:rsidP="00CD4DC3">
            <w:pPr>
              <w:ind w:firstLine="0"/>
            </w:pPr>
            <w:r w:rsidRPr="00871579">
              <w:t>type</w:t>
            </w:r>
          </w:p>
        </w:tc>
        <w:tc>
          <w:tcPr>
            <w:tcW w:w="2464" w:type="dxa"/>
            <w:shd w:val="clear" w:color="auto" w:fill="auto"/>
          </w:tcPr>
          <w:p w14:paraId="359D499A" w14:textId="77777777" w:rsidR="00CD4DC3" w:rsidRPr="00871579" w:rsidRDefault="00CD4DC3" w:rsidP="00CD4DC3">
            <w:pPr>
              <w:ind w:firstLine="0"/>
            </w:pPr>
            <w:r w:rsidRPr="00871579">
              <w:t>String</w:t>
            </w:r>
          </w:p>
        </w:tc>
        <w:tc>
          <w:tcPr>
            <w:tcW w:w="4926" w:type="dxa"/>
            <w:shd w:val="clear" w:color="auto" w:fill="auto"/>
          </w:tcPr>
          <w:p w14:paraId="6E1D6E36" w14:textId="77777777" w:rsidR="00CD4DC3" w:rsidRPr="00871579" w:rsidRDefault="00CD4DC3" w:rsidP="00CD4DC3">
            <w:pPr>
              <w:keepNext/>
              <w:ind w:firstLine="0"/>
            </w:pPr>
            <w:r w:rsidRPr="00871579">
              <w:t>recurring</w:t>
            </w:r>
          </w:p>
        </w:tc>
      </w:tr>
    </w:tbl>
    <w:p w14:paraId="52E1D66F" w14:textId="5981153E" w:rsidR="00CD4DC3" w:rsidRPr="00871579" w:rsidRDefault="00CD4DC3" w:rsidP="00CD4DC3">
      <w:pPr>
        <w:pStyle w:val="Caption"/>
        <w:ind w:firstLine="0"/>
        <w:rPr>
          <w:i w:val="0"/>
          <w:iCs w:val="0"/>
          <w:color w:val="auto"/>
        </w:rPr>
      </w:pPr>
      <w:bookmarkStart w:id="38" w:name="_Toc40958441"/>
      <w:r w:rsidRPr="00871579">
        <w:rPr>
          <w:b/>
          <w:bCs/>
          <w:i w:val="0"/>
          <w:iCs w:val="0"/>
          <w:color w:val="auto"/>
        </w:rPr>
        <w:t xml:space="preserve">Lentelė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lentelė \* ARABIC \s 1 </w:instrText>
      </w:r>
      <w:r w:rsidR="00871579">
        <w:rPr>
          <w:b/>
          <w:bCs/>
          <w:i w:val="0"/>
          <w:iCs w:val="0"/>
          <w:color w:val="auto"/>
        </w:rPr>
        <w:fldChar w:fldCharType="separate"/>
      </w:r>
      <w:r w:rsidR="00871579">
        <w:rPr>
          <w:b/>
          <w:bCs/>
          <w:i w:val="0"/>
          <w:iCs w:val="0"/>
          <w:noProof/>
          <w:color w:val="auto"/>
        </w:rPr>
        <w:t>5</w:t>
      </w:r>
      <w:r w:rsidR="00871579">
        <w:rPr>
          <w:b/>
          <w:bCs/>
          <w:i w:val="0"/>
          <w:iCs w:val="0"/>
          <w:color w:val="auto"/>
        </w:rPr>
        <w:fldChar w:fldCharType="end"/>
      </w:r>
      <w:r w:rsidRPr="00871579">
        <w:rPr>
          <w:i w:val="0"/>
          <w:iCs w:val="0"/>
          <w:color w:val="auto"/>
        </w:rPr>
        <w:t xml:space="preserve"> Rezervacijos elemento sąraše rezultatai</w:t>
      </w:r>
      <w:bookmarkEnd w:id="38"/>
    </w:p>
    <w:p w14:paraId="3CEC451A" w14:textId="77777777" w:rsidR="00CD4DC3" w:rsidRPr="00871579" w:rsidRDefault="00CD4DC3" w:rsidP="00CD4DC3">
      <w:pPr>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2223"/>
        <w:gridCol w:w="5226"/>
      </w:tblGrid>
      <w:tr w:rsidR="00871579" w:rsidRPr="00871579" w14:paraId="7A9184DB" w14:textId="77777777" w:rsidTr="006D58DF">
        <w:tc>
          <w:tcPr>
            <w:tcW w:w="2406" w:type="dxa"/>
            <w:tcBorders>
              <w:top w:val="single" w:sz="12" w:space="0" w:color="auto"/>
              <w:left w:val="single" w:sz="12" w:space="0" w:color="auto"/>
              <w:bottom w:val="single" w:sz="12" w:space="0" w:color="auto"/>
              <w:right w:val="single" w:sz="12" w:space="0" w:color="auto"/>
            </w:tcBorders>
            <w:shd w:val="clear" w:color="auto" w:fill="D9D9D9"/>
          </w:tcPr>
          <w:p w14:paraId="4F23DC0C" w14:textId="77777777" w:rsidR="00CD4DC3" w:rsidRPr="00871579" w:rsidRDefault="00CD4DC3" w:rsidP="00CD4DC3">
            <w:pPr>
              <w:ind w:firstLine="0"/>
            </w:pPr>
            <w:r w:rsidRPr="00871579">
              <w:t>Laukas</w:t>
            </w:r>
          </w:p>
        </w:tc>
        <w:tc>
          <w:tcPr>
            <w:tcW w:w="2223" w:type="dxa"/>
            <w:tcBorders>
              <w:top w:val="single" w:sz="12" w:space="0" w:color="auto"/>
              <w:left w:val="single" w:sz="12" w:space="0" w:color="auto"/>
              <w:bottom w:val="single" w:sz="12" w:space="0" w:color="auto"/>
              <w:right w:val="single" w:sz="12" w:space="0" w:color="auto"/>
            </w:tcBorders>
            <w:shd w:val="clear" w:color="auto" w:fill="D9D9D9"/>
          </w:tcPr>
          <w:p w14:paraId="2DBD9DE3" w14:textId="77777777" w:rsidR="00CD4DC3" w:rsidRPr="00871579" w:rsidRDefault="00CD4DC3" w:rsidP="00CD4DC3">
            <w:pPr>
              <w:ind w:firstLine="0"/>
            </w:pPr>
            <w:r w:rsidRPr="00871579">
              <w:t>Tipas</w:t>
            </w:r>
          </w:p>
        </w:tc>
        <w:tc>
          <w:tcPr>
            <w:tcW w:w="5225" w:type="dxa"/>
            <w:tcBorders>
              <w:top w:val="single" w:sz="12" w:space="0" w:color="auto"/>
              <w:left w:val="single" w:sz="12" w:space="0" w:color="auto"/>
              <w:bottom w:val="single" w:sz="12" w:space="0" w:color="auto"/>
              <w:right w:val="single" w:sz="12" w:space="0" w:color="auto"/>
            </w:tcBorders>
            <w:shd w:val="clear" w:color="auto" w:fill="D9D9D9"/>
          </w:tcPr>
          <w:p w14:paraId="5E5EEC06" w14:textId="77777777" w:rsidR="00CD4DC3" w:rsidRPr="00871579" w:rsidRDefault="00CD4DC3" w:rsidP="00CD4DC3">
            <w:pPr>
              <w:ind w:firstLine="0"/>
            </w:pPr>
            <w:r w:rsidRPr="00871579">
              <w:t>Pavyzdys</w:t>
            </w:r>
          </w:p>
        </w:tc>
      </w:tr>
      <w:tr w:rsidR="00871579" w:rsidRPr="00871579" w14:paraId="4343D779" w14:textId="77777777" w:rsidTr="006D58DF">
        <w:tc>
          <w:tcPr>
            <w:tcW w:w="2406" w:type="dxa"/>
            <w:shd w:val="clear" w:color="auto" w:fill="auto"/>
          </w:tcPr>
          <w:p w14:paraId="3BA2CE3A" w14:textId="77777777" w:rsidR="00CD4DC3" w:rsidRPr="00871579" w:rsidRDefault="00CD4DC3" w:rsidP="00CD4DC3">
            <w:pPr>
              <w:ind w:firstLine="0"/>
            </w:pPr>
            <w:r w:rsidRPr="00871579">
              <w:t>id</w:t>
            </w:r>
          </w:p>
        </w:tc>
        <w:tc>
          <w:tcPr>
            <w:tcW w:w="2223" w:type="dxa"/>
            <w:shd w:val="clear" w:color="auto" w:fill="auto"/>
          </w:tcPr>
          <w:p w14:paraId="6FCE6CE5" w14:textId="77777777" w:rsidR="00CD4DC3" w:rsidRPr="00871579" w:rsidRDefault="00CD4DC3" w:rsidP="00CD4DC3">
            <w:pPr>
              <w:ind w:firstLine="0"/>
            </w:pPr>
            <w:r w:rsidRPr="00871579">
              <w:t>Int</w:t>
            </w:r>
          </w:p>
        </w:tc>
        <w:tc>
          <w:tcPr>
            <w:tcW w:w="5225" w:type="dxa"/>
            <w:shd w:val="clear" w:color="auto" w:fill="auto"/>
          </w:tcPr>
          <w:p w14:paraId="5D34879F" w14:textId="77777777" w:rsidR="00CD4DC3" w:rsidRPr="00871579" w:rsidRDefault="00CD4DC3" w:rsidP="00CD4DC3">
            <w:pPr>
              <w:ind w:firstLine="0"/>
            </w:pPr>
            <w:r w:rsidRPr="00871579">
              <w:t>1</w:t>
            </w:r>
          </w:p>
        </w:tc>
      </w:tr>
      <w:tr w:rsidR="00871579" w:rsidRPr="00871579" w14:paraId="44FE9673" w14:textId="77777777" w:rsidTr="006D58DF">
        <w:tc>
          <w:tcPr>
            <w:tcW w:w="2406" w:type="dxa"/>
            <w:shd w:val="clear" w:color="auto" w:fill="auto"/>
          </w:tcPr>
          <w:p w14:paraId="1CAE0856" w14:textId="77777777" w:rsidR="00CD4DC3" w:rsidRPr="00871579" w:rsidRDefault="00CD4DC3" w:rsidP="00CD4DC3">
            <w:pPr>
              <w:ind w:firstLine="0"/>
            </w:pPr>
            <w:r w:rsidRPr="00871579">
              <w:t>name</w:t>
            </w:r>
          </w:p>
        </w:tc>
        <w:tc>
          <w:tcPr>
            <w:tcW w:w="2223" w:type="dxa"/>
            <w:shd w:val="clear" w:color="auto" w:fill="auto"/>
          </w:tcPr>
          <w:p w14:paraId="5B829ABD" w14:textId="77777777" w:rsidR="00CD4DC3" w:rsidRPr="00871579" w:rsidRDefault="00CD4DC3" w:rsidP="00CD4DC3">
            <w:pPr>
              <w:ind w:firstLine="0"/>
            </w:pPr>
            <w:r w:rsidRPr="00871579">
              <w:t>String</w:t>
            </w:r>
          </w:p>
        </w:tc>
        <w:tc>
          <w:tcPr>
            <w:tcW w:w="5225" w:type="dxa"/>
            <w:shd w:val="clear" w:color="auto" w:fill="auto"/>
          </w:tcPr>
          <w:p w14:paraId="3C773A26" w14:textId="77777777" w:rsidR="00CD4DC3" w:rsidRPr="00871579" w:rsidRDefault="00CD4DC3" w:rsidP="00CD4DC3">
            <w:pPr>
              <w:ind w:firstLine="0"/>
            </w:pPr>
            <w:r w:rsidRPr="00871579">
              <w:t>PS4</w:t>
            </w:r>
          </w:p>
        </w:tc>
      </w:tr>
      <w:tr w:rsidR="00871579" w:rsidRPr="00871579" w14:paraId="687281ED" w14:textId="77777777" w:rsidTr="006D58DF">
        <w:tc>
          <w:tcPr>
            <w:tcW w:w="2406" w:type="dxa"/>
            <w:shd w:val="clear" w:color="auto" w:fill="auto"/>
          </w:tcPr>
          <w:p w14:paraId="75DEA107" w14:textId="77777777" w:rsidR="00CD4DC3" w:rsidRPr="00871579" w:rsidRDefault="00CD4DC3" w:rsidP="00CD4DC3">
            <w:pPr>
              <w:ind w:firstLine="0"/>
            </w:pPr>
            <w:r w:rsidRPr="00871579">
              <w:t>description</w:t>
            </w:r>
          </w:p>
        </w:tc>
        <w:tc>
          <w:tcPr>
            <w:tcW w:w="2223" w:type="dxa"/>
            <w:shd w:val="clear" w:color="auto" w:fill="auto"/>
          </w:tcPr>
          <w:p w14:paraId="78D46EEB" w14:textId="77777777" w:rsidR="00CD4DC3" w:rsidRPr="00871579" w:rsidRDefault="00CD4DC3" w:rsidP="00CD4DC3">
            <w:pPr>
              <w:ind w:firstLine="0"/>
            </w:pPr>
            <w:r w:rsidRPr="00871579">
              <w:t>String</w:t>
            </w:r>
          </w:p>
        </w:tc>
        <w:tc>
          <w:tcPr>
            <w:tcW w:w="5225" w:type="dxa"/>
            <w:shd w:val="clear" w:color="auto" w:fill="auto"/>
          </w:tcPr>
          <w:p w14:paraId="08B02470" w14:textId="77777777" w:rsidR="00CD4DC3" w:rsidRPr="00871579" w:rsidRDefault="00CD4DC3" w:rsidP="00CD4DC3">
            <w:pPr>
              <w:keepNext/>
              <w:ind w:firstLine="0"/>
            </w:pPr>
            <w:r w:rsidRPr="00871579">
              <w:t>PS4 laisvalaikio zona</w:t>
            </w:r>
          </w:p>
        </w:tc>
      </w:tr>
      <w:tr w:rsidR="00871579" w:rsidRPr="00871579" w14:paraId="1CBD0F08" w14:textId="77777777" w:rsidTr="006D58DF">
        <w:tc>
          <w:tcPr>
            <w:tcW w:w="2406" w:type="dxa"/>
            <w:shd w:val="clear" w:color="auto" w:fill="auto"/>
          </w:tcPr>
          <w:p w14:paraId="0BEF4581" w14:textId="77777777" w:rsidR="00CD4DC3" w:rsidRPr="00871579" w:rsidRDefault="00CD4DC3" w:rsidP="00CD4DC3">
            <w:pPr>
              <w:ind w:firstLine="0"/>
            </w:pPr>
            <w:r w:rsidRPr="00871579">
              <w:t>type</w:t>
            </w:r>
          </w:p>
        </w:tc>
        <w:tc>
          <w:tcPr>
            <w:tcW w:w="2223" w:type="dxa"/>
            <w:shd w:val="clear" w:color="auto" w:fill="auto"/>
          </w:tcPr>
          <w:p w14:paraId="754A289F" w14:textId="77777777" w:rsidR="00CD4DC3" w:rsidRPr="00871579" w:rsidRDefault="00CD4DC3" w:rsidP="00CD4DC3">
            <w:pPr>
              <w:ind w:firstLine="0"/>
            </w:pPr>
            <w:r w:rsidRPr="00871579">
              <w:t>String</w:t>
            </w:r>
          </w:p>
        </w:tc>
        <w:tc>
          <w:tcPr>
            <w:tcW w:w="5225" w:type="dxa"/>
            <w:shd w:val="clear" w:color="auto" w:fill="auto"/>
          </w:tcPr>
          <w:p w14:paraId="390555E5" w14:textId="77777777" w:rsidR="00CD4DC3" w:rsidRPr="00871579" w:rsidRDefault="00CD4DC3" w:rsidP="00CD4DC3">
            <w:pPr>
              <w:keepNext/>
              <w:ind w:firstLine="0"/>
            </w:pPr>
            <w:r w:rsidRPr="00871579">
              <w:t>item</w:t>
            </w:r>
          </w:p>
        </w:tc>
      </w:tr>
      <w:tr w:rsidR="00871579" w:rsidRPr="00871579" w14:paraId="74A3FFFC" w14:textId="77777777" w:rsidTr="006D58DF">
        <w:tc>
          <w:tcPr>
            <w:tcW w:w="2406" w:type="dxa"/>
            <w:shd w:val="clear" w:color="auto" w:fill="auto"/>
          </w:tcPr>
          <w:p w14:paraId="1BF65B68" w14:textId="77777777" w:rsidR="00CD4DC3" w:rsidRPr="00871579" w:rsidRDefault="00CD4DC3" w:rsidP="00CD4DC3">
            <w:pPr>
              <w:ind w:firstLine="0"/>
            </w:pPr>
            <w:r w:rsidRPr="00871579">
              <w:t>created_date</w:t>
            </w:r>
          </w:p>
        </w:tc>
        <w:tc>
          <w:tcPr>
            <w:tcW w:w="2223" w:type="dxa"/>
            <w:shd w:val="clear" w:color="auto" w:fill="auto"/>
          </w:tcPr>
          <w:p w14:paraId="551D72C8" w14:textId="77777777" w:rsidR="00CD4DC3" w:rsidRPr="00871579" w:rsidRDefault="00CD4DC3" w:rsidP="00CD4DC3">
            <w:pPr>
              <w:ind w:firstLine="0"/>
            </w:pPr>
            <w:r w:rsidRPr="00871579">
              <w:t>Date</w:t>
            </w:r>
          </w:p>
        </w:tc>
        <w:tc>
          <w:tcPr>
            <w:tcW w:w="5225" w:type="dxa"/>
            <w:shd w:val="clear" w:color="auto" w:fill="auto"/>
          </w:tcPr>
          <w:p w14:paraId="65C93FDD" w14:textId="77777777" w:rsidR="00CD4DC3" w:rsidRPr="00871579" w:rsidRDefault="00CD4DC3" w:rsidP="00CD4DC3">
            <w:pPr>
              <w:keepNext/>
              <w:ind w:firstLine="0"/>
              <w:rPr>
                <w:rFonts w:eastAsia="Yu Mincho"/>
                <w:lang w:eastAsia="ja-JP"/>
              </w:rPr>
            </w:pPr>
            <w:r w:rsidRPr="00871579">
              <w:t>2020-01-21T08:18:22</w:t>
            </w:r>
            <w:r w:rsidRPr="00871579">
              <w:rPr>
                <w:rFonts w:eastAsia="Yu Mincho" w:hint="eastAsia"/>
                <w:lang w:eastAsia="ja-JP"/>
              </w:rPr>
              <w:t>+00:00</w:t>
            </w:r>
          </w:p>
        </w:tc>
      </w:tr>
      <w:tr w:rsidR="00871579" w:rsidRPr="00871579" w14:paraId="54EED14D" w14:textId="77777777" w:rsidTr="006D58DF">
        <w:tc>
          <w:tcPr>
            <w:tcW w:w="2406" w:type="dxa"/>
            <w:shd w:val="clear" w:color="auto" w:fill="auto"/>
          </w:tcPr>
          <w:p w14:paraId="52A06CAB" w14:textId="77777777" w:rsidR="00CD4DC3" w:rsidRPr="00871579" w:rsidRDefault="00CD4DC3" w:rsidP="00CD4DC3">
            <w:pPr>
              <w:ind w:firstLine="0"/>
            </w:pPr>
            <w:r w:rsidRPr="00871579">
              <w:t>updated_at</w:t>
            </w:r>
          </w:p>
        </w:tc>
        <w:tc>
          <w:tcPr>
            <w:tcW w:w="2223" w:type="dxa"/>
            <w:shd w:val="clear" w:color="auto" w:fill="auto"/>
          </w:tcPr>
          <w:p w14:paraId="6F75BB5A" w14:textId="77777777" w:rsidR="00CD4DC3" w:rsidRPr="00871579" w:rsidRDefault="00CD4DC3" w:rsidP="00CD4DC3">
            <w:pPr>
              <w:ind w:firstLine="0"/>
            </w:pPr>
            <w:r w:rsidRPr="00871579">
              <w:t>Date</w:t>
            </w:r>
          </w:p>
        </w:tc>
        <w:tc>
          <w:tcPr>
            <w:tcW w:w="5225" w:type="dxa"/>
            <w:shd w:val="clear" w:color="auto" w:fill="auto"/>
          </w:tcPr>
          <w:p w14:paraId="12A166BB" w14:textId="77777777" w:rsidR="00CD4DC3" w:rsidRPr="00871579" w:rsidRDefault="00CD4DC3" w:rsidP="00CD4DC3">
            <w:pPr>
              <w:keepNext/>
              <w:ind w:firstLine="0"/>
            </w:pPr>
            <w:r w:rsidRPr="00871579">
              <w:t>2021-01-21T08:18:22</w:t>
            </w:r>
            <w:r w:rsidRPr="00871579">
              <w:rPr>
                <w:rFonts w:eastAsia="Yu Mincho" w:hint="eastAsia"/>
                <w:lang w:eastAsia="ja-JP"/>
              </w:rPr>
              <w:t>+00:00</w:t>
            </w:r>
          </w:p>
        </w:tc>
      </w:tr>
      <w:tr w:rsidR="00871579" w:rsidRPr="00871579" w14:paraId="6E0F6720" w14:textId="77777777" w:rsidTr="006D58DF">
        <w:tc>
          <w:tcPr>
            <w:tcW w:w="2406" w:type="dxa"/>
            <w:shd w:val="clear" w:color="auto" w:fill="auto"/>
          </w:tcPr>
          <w:p w14:paraId="68E047BE" w14:textId="77777777" w:rsidR="00CD4DC3" w:rsidRPr="00871579" w:rsidRDefault="00CD4DC3" w:rsidP="00CD4DC3">
            <w:pPr>
              <w:ind w:firstLine="0"/>
            </w:pPr>
            <w:r w:rsidRPr="00871579">
              <w:t>reservations</w:t>
            </w:r>
          </w:p>
        </w:tc>
        <w:tc>
          <w:tcPr>
            <w:tcW w:w="2223" w:type="dxa"/>
            <w:shd w:val="clear" w:color="auto" w:fill="auto"/>
          </w:tcPr>
          <w:p w14:paraId="7F2D3CE1" w14:textId="77777777" w:rsidR="00CD4DC3" w:rsidRPr="00871579" w:rsidRDefault="00CD4DC3" w:rsidP="00CD4DC3">
            <w:pPr>
              <w:ind w:firstLine="0"/>
            </w:pPr>
            <w:r w:rsidRPr="00871579">
              <w:t>Reservation array</w:t>
            </w:r>
          </w:p>
        </w:tc>
        <w:tc>
          <w:tcPr>
            <w:tcW w:w="5225" w:type="dxa"/>
            <w:shd w:val="clear" w:color="auto" w:fill="auto"/>
          </w:tcPr>
          <w:p w14:paraId="0585836C" w14:textId="49150C8E" w:rsidR="00CD4DC3" w:rsidRPr="00871579" w:rsidRDefault="00CD4DC3" w:rsidP="00CD4DC3">
            <w:pPr>
              <w:keepNext/>
              <w:ind w:firstLine="0"/>
            </w:pPr>
            <w:r w:rsidRPr="00871579">
              <w:rPr>
                <w:noProof/>
                <w:lang w:val="en-US" w:eastAsia="ja-JP"/>
              </w:rPr>
              <w:drawing>
                <wp:inline distT="0" distB="0" distL="0" distR="0" wp14:anchorId="39C4C213" wp14:editId="022463CB">
                  <wp:extent cx="3180715" cy="33235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0715" cy="3323590"/>
                          </a:xfrm>
                          <a:prstGeom prst="rect">
                            <a:avLst/>
                          </a:prstGeom>
                          <a:noFill/>
                          <a:ln>
                            <a:noFill/>
                          </a:ln>
                        </pic:spPr>
                      </pic:pic>
                    </a:graphicData>
                  </a:graphic>
                </wp:inline>
              </w:drawing>
            </w:r>
          </w:p>
        </w:tc>
      </w:tr>
    </w:tbl>
    <w:p w14:paraId="5FF42CDC" w14:textId="47A98685" w:rsidR="00CD4DC3" w:rsidRPr="00871579" w:rsidRDefault="00CD4DC3" w:rsidP="00CD4DC3">
      <w:pPr>
        <w:pStyle w:val="Caption"/>
        <w:ind w:firstLine="0"/>
        <w:rPr>
          <w:i w:val="0"/>
          <w:iCs w:val="0"/>
          <w:color w:val="auto"/>
        </w:rPr>
      </w:pPr>
      <w:bookmarkStart w:id="39" w:name="_Toc40958442"/>
      <w:r w:rsidRPr="00871579">
        <w:rPr>
          <w:b/>
          <w:bCs/>
          <w:i w:val="0"/>
          <w:iCs w:val="0"/>
          <w:color w:val="auto"/>
        </w:rPr>
        <w:t xml:space="preserve">Lentelė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lentelė \* ARABIC \s 1 </w:instrText>
      </w:r>
      <w:r w:rsidR="00871579">
        <w:rPr>
          <w:b/>
          <w:bCs/>
          <w:i w:val="0"/>
          <w:iCs w:val="0"/>
          <w:color w:val="auto"/>
        </w:rPr>
        <w:fldChar w:fldCharType="separate"/>
      </w:r>
      <w:r w:rsidR="00871579">
        <w:rPr>
          <w:b/>
          <w:bCs/>
          <w:i w:val="0"/>
          <w:iCs w:val="0"/>
          <w:noProof/>
          <w:color w:val="auto"/>
        </w:rPr>
        <w:t>6</w:t>
      </w:r>
      <w:r w:rsidR="00871579">
        <w:rPr>
          <w:b/>
          <w:bCs/>
          <w:i w:val="0"/>
          <w:iCs w:val="0"/>
          <w:color w:val="auto"/>
        </w:rPr>
        <w:fldChar w:fldCharType="end"/>
      </w:r>
      <w:r w:rsidRPr="00871579">
        <w:rPr>
          <w:i w:val="0"/>
          <w:iCs w:val="0"/>
          <w:color w:val="auto"/>
        </w:rPr>
        <w:t xml:space="preserve"> Laisvalaikio įrangos elemto sąraše rezultatai</w:t>
      </w:r>
      <w:bookmarkEnd w:id="39"/>
    </w:p>
    <w:p w14:paraId="3569E60A" w14:textId="77777777" w:rsidR="00CD4DC3" w:rsidRPr="00871579" w:rsidRDefault="00CD4DC3" w:rsidP="00CD4DC3">
      <w:pPr>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871579" w:rsidRPr="00871579" w14:paraId="12EF5374" w14:textId="77777777" w:rsidTr="006D58DF">
        <w:tc>
          <w:tcPr>
            <w:tcW w:w="3284" w:type="dxa"/>
            <w:tcBorders>
              <w:top w:val="single" w:sz="12" w:space="0" w:color="auto"/>
              <w:left w:val="single" w:sz="12" w:space="0" w:color="auto"/>
              <w:bottom w:val="single" w:sz="12" w:space="0" w:color="auto"/>
              <w:right w:val="single" w:sz="12" w:space="0" w:color="auto"/>
            </w:tcBorders>
            <w:shd w:val="clear" w:color="auto" w:fill="D9D9D9"/>
          </w:tcPr>
          <w:p w14:paraId="3AAAD99C" w14:textId="77777777" w:rsidR="00CD4DC3" w:rsidRPr="00871579" w:rsidRDefault="00CD4DC3" w:rsidP="00CD4DC3">
            <w:pPr>
              <w:ind w:firstLine="0"/>
            </w:pPr>
            <w:r w:rsidRPr="00871579">
              <w:t>Laukas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476B168E" w14:textId="77777777" w:rsidR="00CD4DC3" w:rsidRPr="00871579" w:rsidRDefault="00CD4DC3" w:rsidP="00CD4DC3">
            <w:pPr>
              <w:ind w:firstLine="0"/>
            </w:pPr>
            <w:r w:rsidRPr="00871579">
              <w:t>Tipas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724D1A1A" w14:textId="77777777" w:rsidR="00CD4DC3" w:rsidRPr="00871579" w:rsidRDefault="00CD4DC3" w:rsidP="00CD4DC3">
            <w:pPr>
              <w:ind w:firstLine="0"/>
            </w:pPr>
            <w:r w:rsidRPr="00871579">
              <w:t>Pavyzdys</w:t>
            </w:r>
          </w:p>
        </w:tc>
      </w:tr>
      <w:tr w:rsidR="00871579" w:rsidRPr="00871579" w14:paraId="49DBF1C3" w14:textId="77777777" w:rsidTr="006D58DF">
        <w:tc>
          <w:tcPr>
            <w:tcW w:w="3284" w:type="dxa"/>
            <w:shd w:val="clear" w:color="auto" w:fill="auto"/>
          </w:tcPr>
          <w:p w14:paraId="0261544C" w14:textId="77777777" w:rsidR="00CD4DC3" w:rsidRPr="00871579" w:rsidRDefault="00CD4DC3" w:rsidP="00CD4DC3">
            <w:pPr>
              <w:ind w:firstLine="0"/>
            </w:pPr>
            <w:r w:rsidRPr="00871579">
              <w:t>id</w:t>
            </w:r>
          </w:p>
        </w:tc>
        <w:tc>
          <w:tcPr>
            <w:tcW w:w="3285" w:type="dxa"/>
            <w:shd w:val="clear" w:color="auto" w:fill="auto"/>
          </w:tcPr>
          <w:p w14:paraId="6AEBA233" w14:textId="77777777" w:rsidR="00CD4DC3" w:rsidRPr="00871579" w:rsidRDefault="00CD4DC3" w:rsidP="00CD4DC3">
            <w:pPr>
              <w:ind w:firstLine="0"/>
            </w:pPr>
            <w:r w:rsidRPr="00871579">
              <w:t>Int</w:t>
            </w:r>
          </w:p>
        </w:tc>
        <w:tc>
          <w:tcPr>
            <w:tcW w:w="3285" w:type="dxa"/>
            <w:shd w:val="clear" w:color="auto" w:fill="auto"/>
          </w:tcPr>
          <w:p w14:paraId="6CBA8061" w14:textId="77777777" w:rsidR="00CD4DC3" w:rsidRPr="00871579" w:rsidRDefault="00CD4DC3" w:rsidP="00CD4DC3">
            <w:pPr>
              <w:ind w:firstLine="0"/>
            </w:pPr>
            <w:r w:rsidRPr="00871579">
              <w:t>1</w:t>
            </w:r>
          </w:p>
        </w:tc>
      </w:tr>
      <w:tr w:rsidR="00871579" w:rsidRPr="00871579" w14:paraId="4826F28D" w14:textId="77777777" w:rsidTr="006D58DF">
        <w:tc>
          <w:tcPr>
            <w:tcW w:w="3284" w:type="dxa"/>
            <w:shd w:val="clear" w:color="auto" w:fill="auto"/>
          </w:tcPr>
          <w:p w14:paraId="15D6AEAB" w14:textId="77777777" w:rsidR="00CD4DC3" w:rsidRPr="00871579" w:rsidRDefault="00CD4DC3" w:rsidP="00CD4DC3">
            <w:pPr>
              <w:ind w:firstLine="0"/>
            </w:pPr>
            <w:r w:rsidRPr="00871579">
              <w:t>email</w:t>
            </w:r>
          </w:p>
        </w:tc>
        <w:tc>
          <w:tcPr>
            <w:tcW w:w="3285" w:type="dxa"/>
            <w:shd w:val="clear" w:color="auto" w:fill="auto"/>
          </w:tcPr>
          <w:p w14:paraId="67F78E04" w14:textId="77777777" w:rsidR="00CD4DC3" w:rsidRPr="00871579" w:rsidRDefault="00CD4DC3" w:rsidP="00CD4DC3">
            <w:pPr>
              <w:ind w:firstLine="0"/>
            </w:pPr>
            <w:r w:rsidRPr="00871579">
              <w:t>String</w:t>
            </w:r>
          </w:p>
        </w:tc>
        <w:tc>
          <w:tcPr>
            <w:tcW w:w="3285" w:type="dxa"/>
            <w:shd w:val="clear" w:color="auto" w:fill="auto"/>
          </w:tcPr>
          <w:p w14:paraId="1F101CA0" w14:textId="77777777" w:rsidR="00CD4DC3" w:rsidRPr="00871579" w:rsidRDefault="006C2479" w:rsidP="00CD4DC3">
            <w:pPr>
              <w:ind w:firstLine="0"/>
              <w:rPr>
                <w:rFonts w:eastAsia="Yu Mincho"/>
                <w:lang w:eastAsia="ja-JP"/>
              </w:rPr>
            </w:pPr>
            <w:hyperlink r:id="rId27" w:history="1">
              <w:r w:rsidR="00CD4DC3" w:rsidRPr="00871579">
                <w:rPr>
                  <w:rStyle w:val="Hyperlink"/>
                  <w:color w:val="auto"/>
                </w:rPr>
                <w:t>Admin</w:t>
              </w:r>
              <w:r w:rsidR="00CD4DC3" w:rsidRPr="00871579">
                <w:rPr>
                  <w:rStyle w:val="Hyperlink"/>
                  <w:rFonts w:eastAsia="Yu Mincho" w:hint="eastAsia"/>
                  <w:color w:val="auto"/>
                  <w:lang w:eastAsia="ja-JP"/>
                </w:rPr>
                <w:t>@localhost.com</w:t>
              </w:r>
            </w:hyperlink>
          </w:p>
        </w:tc>
      </w:tr>
      <w:tr w:rsidR="00871579" w:rsidRPr="00871579" w14:paraId="39111160" w14:textId="77777777" w:rsidTr="006D58DF">
        <w:tc>
          <w:tcPr>
            <w:tcW w:w="3284" w:type="dxa"/>
            <w:shd w:val="clear" w:color="auto" w:fill="auto"/>
          </w:tcPr>
          <w:p w14:paraId="1933EF8E" w14:textId="77777777" w:rsidR="00CD4DC3" w:rsidRPr="00871579" w:rsidRDefault="00CD4DC3" w:rsidP="00CD4DC3">
            <w:pPr>
              <w:ind w:firstLine="0"/>
            </w:pPr>
            <w:r w:rsidRPr="00871579">
              <w:t>roles</w:t>
            </w:r>
          </w:p>
        </w:tc>
        <w:tc>
          <w:tcPr>
            <w:tcW w:w="3285" w:type="dxa"/>
            <w:shd w:val="clear" w:color="auto" w:fill="auto"/>
          </w:tcPr>
          <w:p w14:paraId="7879D660" w14:textId="77777777" w:rsidR="00CD4DC3" w:rsidRPr="00871579" w:rsidRDefault="00CD4DC3" w:rsidP="00CD4DC3">
            <w:pPr>
              <w:ind w:firstLine="0"/>
            </w:pPr>
            <w:r w:rsidRPr="00871579">
              <w:t>String array</w:t>
            </w:r>
          </w:p>
        </w:tc>
        <w:tc>
          <w:tcPr>
            <w:tcW w:w="3285" w:type="dxa"/>
            <w:shd w:val="clear" w:color="auto" w:fill="auto"/>
          </w:tcPr>
          <w:p w14:paraId="75221F20" w14:textId="77777777" w:rsidR="00CD4DC3" w:rsidRPr="00871579" w:rsidRDefault="00CD4DC3" w:rsidP="00CD4DC3">
            <w:pPr>
              <w:keepNext/>
              <w:ind w:firstLine="0"/>
            </w:pPr>
            <w:r w:rsidRPr="00871579">
              <w:t>[„ROLE_ADMIN“, „ROLE_USER“]</w:t>
            </w:r>
          </w:p>
        </w:tc>
      </w:tr>
      <w:tr w:rsidR="00871579" w:rsidRPr="00871579" w14:paraId="1D61A087" w14:textId="77777777" w:rsidTr="006D58DF">
        <w:tc>
          <w:tcPr>
            <w:tcW w:w="3284" w:type="dxa"/>
            <w:shd w:val="clear" w:color="auto" w:fill="auto"/>
          </w:tcPr>
          <w:p w14:paraId="5ED4685D" w14:textId="77777777" w:rsidR="00CD4DC3" w:rsidRPr="00871579" w:rsidRDefault="00CD4DC3" w:rsidP="00CD4DC3">
            <w:pPr>
              <w:ind w:firstLine="0"/>
            </w:pPr>
            <w:r w:rsidRPr="00871579">
              <w:t>username</w:t>
            </w:r>
          </w:p>
        </w:tc>
        <w:tc>
          <w:tcPr>
            <w:tcW w:w="3285" w:type="dxa"/>
            <w:shd w:val="clear" w:color="auto" w:fill="auto"/>
          </w:tcPr>
          <w:p w14:paraId="15B4A57C" w14:textId="77777777" w:rsidR="00CD4DC3" w:rsidRPr="00871579" w:rsidRDefault="00CD4DC3" w:rsidP="00CD4DC3">
            <w:pPr>
              <w:ind w:firstLine="0"/>
            </w:pPr>
            <w:r w:rsidRPr="00871579">
              <w:t>String</w:t>
            </w:r>
          </w:p>
        </w:tc>
        <w:tc>
          <w:tcPr>
            <w:tcW w:w="3285" w:type="dxa"/>
            <w:shd w:val="clear" w:color="auto" w:fill="auto"/>
          </w:tcPr>
          <w:p w14:paraId="4E3D3686" w14:textId="77777777" w:rsidR="00CD4DC3" w:rsidRPr="00871579" w:rsidRDefault="00CD4DC3" w:rsidP="00CD4DC3">
            <w:pPr>
              <w:keepNext/>
              <w:ind w:firstLine="0"/>
            </w:pPr>
            <w:r w:rsidRPr="00871579">
              <w:t>Admin</w:t>
            </w:r>
          </w:p>
        </w:tc>
      </w:tr>
      <w:tr w:rsidR="00871579" w:rsidRPr="00871579" w14:paraId="116229CE" w14:textId="77777777" w:rsidTr="006D58DF">
        <w:tc>
          <w:tcPr>
            <w:tcW w:w="3284" w:type="dxa"/>
            <w:shd w:val="clear" w:color="auto" w:fill="auto"/>
          </w:tcPr>
          <w:p w14:paraId="45581975" w14:textId="77777777" w:rsidR="00CD4DC3" w:rsidRPr="00871579" w:rsidRDefault="00CD4DC3" w:rsidP="00CD4DC3">
            <w:pPr>
              <w:ind w:firstLine="0"/>
            </w:pPr>
            <w:r w:rsidRPr="00871579">
              <w:t>profile</w:t>
            </w:r>
          </w:p>
        </w:tc>
        <w:tc>
          <w:tcPr>
            <w:tcW w:w="3285" w:type="dxa"/>
            <w:shd w:val="clear" w:color="auto" w:fill="auto"/>
          </w:tcPr>
          <w:p w14:paraId="5FD5831B" w14:textId="77777777" w:rsidR="00CD4DC3" w:rsidRPr="00871579" w:rsidRDefault="00CD4DC3" w:rsidP="00CD4DC3">
            <w:pPr>
              <w:ind w:firstLine="0"/>
            </w:pPr>
            <w:r w:rsidRPr="00871579">
              <w:t>Profile</w:t>
            </w:r>
          </w:p>
        </w:tc>
        <w:tc>
          <w:tcPr>
            <w:tcW w:w="3285" w:type="dxa"/>
            <w:shd w:val="clear" w:color="auto" w:fill="auto"/>
          </w:tcPr>
          <w:p w14:paraId="1D138857" w14:textId="26056B84" w:rsidR="00CD4DC3" w:rsidRPr="00871579" w:rsidRDefault="00CD4DC3" w:rsidP="00CD4DC3">
            <w:pPr>
              <w:keepNext/>
              <w:ind w:firstLine="0"/>
            </w:pPr>
            <w:r w:rsidRPr="00871579">
              <w:rPr>
                <w:noProof/>
                <w:lang w:val="en-US" w:eastAsia="ja-JP"/>
              </w:rPr>
              <w:drawing>
                <wp:inline distT="0" distB="0" distL="0" distR="0" wp14:anchorId="4C563894" wp14:editId="2AAC1098">
                  <wp:extent cx="1685925" cy="739775"/>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5925" cy="739775"/>
                          </a:xfrm>
                          <a:prstGeom prst="rect">
                            <a:avLst/>
                          </a:prstGeom>
                          <a:noFill/>
                          <a:ln>
                            <a:noFill/>
                          </a:ln>
                        </pic:spPr>
                      </pic:pic>
                    </a:graphicData>
                  </a:graphic>
                </wp:inline>
              </w:drawing>
            </w:r>
          </w:p>
        </w:tc>
      </w:tr>
    </w:tbl>
    <w:p w14:paraId="7DEA8026" w14:textId="09C34E63" w:rsidR="00CD4DC3" w:rsidRPr="00871579" w:rsidRDefault="00CD4DC3" w:rsidP="00CD4DC3">
      <w:pPr>
        <w:pStyle w:val="Caption"/>
        <w:ind w:firstLine="0"/>
        <w:rPr>
          <w:i w:val="0"/>
          <w:iCs w:val="0"/>
          <w:color w:val="auto"/>
        </w:rPr>
      </w:pPr>
      <w:bookmarkStart w:id="40" w:name="_Toc40958443"/>
      <w:r w:rsidRPr="00871579">
        <w:rPr>
          <w:b/>
          <w:bCs/>
          <w:i w:val="0"/>
          <w:iCs w:val="0"/>
          <w:color w:val="auto"/>
        </w:rPr>
        <w:t xml:space="preserve">Lentelė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lentelė \* ARABIC \s 1 </w:instrText>
      </w:r>
      <w:r w:rsidR="00871579">
        <w:rPr>
          <w:b/>
          <w:bCs/>
          <w:i w:val="0"/>
          <w:iCs w:val="0"/>
          <w:color w:val="auto"/>
        </w:rPr>
        <w:fldChar w:fldCharType="separate"/>
      </w:r>
      <w:r w:rsidR="00871579">
        <w:rPr>
          <w:b/>
          <w:bCs/>
          <w:i w:val="0"/>
          <w:iCs w:val="0"/>
          <w:noProof/>
          <w:color w:val="auto"/>
        </w:rPr>
        <w:t>7</w:t>
      </w:r>
      <w:r w:rsidR="00871579">
        <w:rPr>
          <w:b/>
          <w:bCs/>
          <w:i w:val="0"/>
          <w:iCs w:val="0"/>
          <w:color w:val="auto"/>
        </w:rPr>
        <w:fldChar w:fldCharType="end"/>
      </w:r>
      <w:r w:rsidRPr="00871579">
        <w:rPr>
          <w:i w:val="0"/>
          <w:iCs w:val="0"/>
          <w:color w:val="auto"/>
        </w:rPr>
        <w:t xml:space="preserve"> Vartotojo elemento sąraše rezultatai</w:t>
      </w:r>
      <w:bookmarkEnd w:id="40"/>
    </w:p>
    <w:p w14:paraId="28433A7A" w14:textId="77777777" w:rsidR="00CD4DC3" w:rsidRPr="00871579" w:rsidRDefault="00CD4DC3" w:rsidP="00CD4DC3">
      <w:pPr>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871579" w:rsidRPr="00871579" w14:paraId="668E0106" w14:textId="77777777" w:rsidTr="006D58DF">
        <w:tc>
          <w:tcPr>
            <w:tcW w:w="3284" w:type="dxa"/>
            <w:tcBorders>
              <w:top w:val="single" w:sz="12" w:space="0" w:color="auto"/>
              <w:left w:val="single" w:sz="12" w:space="0" w:color="auto"/>
              <w:bottom w:val="single" w:sz="12" w:space="0" w:color="auto"/>
              <w:right w:val="single" w:sz="12" w:space="0" w:color="auto"/>
            </w:tcBorders>
            <w:shd w:val="clear" w:color="auto" w:fill="D9D9D9"/>
          </w:tcPr>
          <w:p w14:paraId="362719C9" w14:textId="77777777" w:rsidR="00CD4DC3" w:rsidRPr="00871579" w:rsidRDefault="00CD4DC3" w:rsidP="00CD4DC3">
            <w:pPr>
              <w:ind w:firstLine="0"/>
            </w:pPr>
            <w:r w:rsidRPr="00871579">
              <w:t>Laukas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15150818" w14:textId="77777777" w:rsidR="00CD4DC3" w:rsidRPr="00871579" w:rsidRDefault="00CD4DC3" w:rsidP="00CD4DC3">
            <w:pPr>
              <w:ind w:firstLine="0"/>
            </w:pPr>
            <w:r w:rsidRPr="00871579">
              <w:t>Tipas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62E42C8D" w14:textId="77777777" w:rsidR="00CD4DC3" w:rsidRPr="00871579" w:rsidRDefault="00CD4DC3" w:rsidP="00CD4DC3">
            <w:pPr>
              <w:ind w:firstLine="0"/>
            </w:pPr>
            <w:r w:rsidRPr="00871579">
              <w:t>Pavyzdys</w:t>
            </w:r>
          </w:p>
        </w:tc>
      </w:tr>
      <w:tr w:rsidR="00871579" w:rsidRPr="00871579" w14:paraId="54381694" w14:textId="77777777" w:rsidTr="006D58DF">
        <w:tc>
          <w:tcPr>
            <w:tcW w:w="3284" w:type="dxa"/>
            <w:tcBorders>
              <w:top w:val="single" w:sz="12" w:space="0" w:color="auto"/>
            </w:tcBorders>
            <w:shd w:val="clear" w:color="auto" w:fill="auto"/>
          </w:tcPr>
          <w:p w14:paraId="70CA4148" w14:textId="77777777" w:rsidR="00CD4DC3" w:rsidRPr="00871579" w:rsidRDefault="00CD4DC3" w:rsidP="00CD4DC3">
            <w:pPr>
              <w:ind w:firstLine="0"/>
            </w:pPr>
            <w:r w:rsidRPr="00871579">
              <w:t>created</w:t>
            </w:r>
          </w:p>
        </w:tc>
        <w:tc>
          <w:tcPr>
            <w:tcW w:w="3285" w:type="dxa"/>
            <w:tcBorders>
              <w:top w:val="single" w:sz="12" w:space="0" w:color="auto"/>
            </w:tcBorders>
            <w:shd w:val="clear" w:color="auto" w:fill="auto"/>
          </w:tcPr>
          <w:p w14:paraId="1A375BE6" w14:textId="77777777" w:rsidR="00CD4DC3" w:rsidRPr="00871579" w:rsidRDefault="00CD4DC3" w:rsidP="00CD4DC3">
            <w:pPr>
              <w:ind w:firstLine="0"/>
            </w:pPr>
            <w:r w:rsidRPr="00871579">
              <w:t>Date array</w:t>
            </w:r>
          </w:p>
        </w:tc>
        <w:tc>
          <w:tcPr>
            <w:tcW w:w="3285" w:type="dxa"/>
            <w:tcBorders>
              <w:top w:val="single" w:sz="12" w:space="0" w:color="auto"/>
            </w:tcBorders>
            <w:shd w:val="clear" w:color="auto" w:fill="auto"/>
          </w:tcPr>
          <w:p w14:paraId="58CD3A07" w14:textId="77777777" w:rsidR="00CD4DC3" w:rsidRPr="00871579" w:rsidRDefault="00CD4DC3" w:rsidP="00CD4DC3">
            <w:pPr>
              <w:ind w:firstLine="0"/>
            </w:pPr>
            <w:r w:rsidRPr="00871579">
              <w:t>[„2020-04-12“, „2020-05-12“]</w:t>
            </w:r>
          </w:p>
        </w:tc>
      </w:tr>
      <w:tr w:rsidR="00871579" w:rsidRPr="00871579" w14:paraId="43688E69" w14:textId="77777777" w:rsidTr="006D58DF">
        <w:tc>
          <w:tcPr>
            <w:tcW w:w="3284" w:type="dxa"/>
            <w:shd w:val="clear" w:color="auto" w:fill="auto"/>
          </w:tcPr>
          <w:p w14:paraId="06C70529" w14:textId="77777777" w:rsidR="00CD4DC3" w:rsidRPr="00871579" w:rsidRDefault="00CD4DC3" w:rsidP="00CD4DC3">
            <w:pPr>
              <w:ind w:firstLine="0"/>
            </w:pPr>
            <w:r w:rsidRPr="00871579">
              <w:t>excluded</w:t>
            </w:r>
          </w:p>
        </w:tc>
        <w:tc>
          <w:tcPr>
            <w:tcW w:w="3285" w:type="dxa"/>
            <w:shd w:val="clear" w:color="auto" w:fill="auto"/>
          </w:tcPr>
          <w:p w14:paraId="1C1D9DC2" w14:textId="77777777" w:rsidR="00CD4DC3" w:rsidRPr="00871579" w:rsidRDefault="00CD4DC3" w:rsidP="00CD4DC3">
            <w:pPr>
              <w:ind w:firstLine="0"/>
            </w:pPr>
            <w:r w:rsidRPr="00871579">
              <w:t>Date array</w:t>
            </w:r>
          </w:p>
        </w:tc>
        <w:tc>
          <w:tcPr>
            <w:tcW w:w="3285" w:type="dxa"/>
            <w:shd w:val="clear" w:color="auto" w:fill="auto"/>
          </w:tcPr>
          <w:p w14:paraId="3739E73B" w14:textId="77777777" w:rsidR="00CD4DC3" w:rsidRPr="00871579" w:rsidRDefault="00CD4DC3" w:rsidP="00CD4DC3">
            <w:pPr>
              <w:ind w:firstLine="0"/>
            </w:pPr>
            <w:r w:rsidRPr="00871579">
              <w:t>[„2020-06-01“]</w:t>
            </w:r>
          </w:p>
        </w:tc>
      </w:tr>
      <w:tr w:rsidR="00871579" w:rsidRPr="00871579" w14:paraId="31206A95" w14:textId="77777777" w:rsidTr="006D58DF">
        <w:tc>
          <w:tcPr>
            <w:tcW w:w="3284" w:type="dxa"/>
            <w:shd w:val="clear" w:color="auto" w:fill="auto"/>
          </w:tcPr>
          <w:p w14:paraId="1D2C3307" w14:textId="77777777" w:rsidR="00CD4DC3" w:rsidRPr="00871579" w:rsidRDefault="00CD4DC3" w:rsidP="00CD4DC3">
            <w:pPr>
              <w:ind w:firstLine="0"/>
            </w:pPr>
            <w:r w:rsidRPr="00871579">
              <w:lastRenderedPageBreak/>
              <w:t>total</w:t>
            </w:r>
          </w:p>
        </w:tc>
        <w:tc>
          <w:tcPr>
            <w:tcW w:w="3285" w:type="dxa"/>
            <w:shd w:val="clear" w:color="auto" w:fill="auto"/>
          </w:tcPr>
          <w:p w14:paraId="43AE6810" w14:textId="77777777" w:rsidR="00CD4DC3" w:rsidRPr="00871579" w:rsidRDefault="00CD4DC3" w:rsidP="00CD4DC3">
            <w:pPr>
              <w:ind w:firstLine="0"/>
            </w:pPr>
            <w:r w:rsidRPr="00871579">
              <w:t>Total</w:t>
            </w:r>
          </w:p>
        </w:tc>
        <w:tc>
          <w:tcPr>
            <w:tcW w:w="3285" w:type="dxa"/>
            <w:shd w:val="clear" w:color="auto" w:fill="auto"/>
          </w:tcPr>
          <w:p w14:paraId="14DB0375" w14:textId="44C5AF02" w:rsidR="00CD4DC3" w:rsidRPr="00871579" w:rsidRDefault="00CD4DC3" w:rsidP="00CD4DC3">
            <w:pPr>
              <w:ind w:firstLine="0"/>
            </w:pPr>
            <w:r w:rsidRPr="00871579">
              <w:rPr>
                <w:noProof/>
                <w:lang w:val="en-US" w:eastAsia="ja-JP"/>
              </w:rPr>
              <w:drawing>
                <wp:inline distT="0" distB="0" distL="0" distR="0" wp14:anchorId="22C57244" wp14:editId="07438804">
                  <wp:extent cx="1002030" cy="6915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2030" cy="691515"/>
                          </a:xfrm>
                          <a:prstGeom prst="rect">
                            <a:avLst/>
                          </a:prstGeom>
                          <a:noFill/>
                          <a:ln>
                            <a:noFill/>
                          </a:ln>
                        </pic:spPr>
                      </pic:pic>
                    </a:graphicData>
                  </a:graphic>
                </wp:inline>
              </w:drawing>
            </w:r>
          </w:p>
        </w:tc>
      </w:tr>
    </w:tbl>
    <w:p w14:paraId="43A5B01E" w14:textId="050CD030" w:rsidR="00CD4DC3" w:rsidRPr="00871579" w:rsidRDefault="00CD4DC3" w:rsidP="00CD4DC3">
      <w:pPr>
        <w:pStyle w:val="Caption"/>
        <w:ind w:firstLine="0"/>
        <w:rPr>
          <w:i w:val="0"/>
          <w:iCs w:val="0"/>
          <w:color w:val="auto"/>
        </w:rPr>
      </w:pPr>
      <w:bookmarkStart w:id="41" w:name="_Toc40958444"/>
      <w:r w:rsidRPr="00871579">
        <w:rPr>
          <w:b/>
          <w:bCs/>
          <w:i w:val="0"/>
          <w:iCs w:val="0"/>
          <w:color w:val="auto"/>
        </w:rPr>
        <w:t xml:space="preserve">Lentelė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lentelė \* ARABIC \s 1 </w:instrText>
      </w:r>
      <w:r w:rsidR="00871579">
        <w:rPr>
          <w:b/>
          <w:bCs/>
          <w:i w:val="0"/>
          <w:iCs w:val="0"/>
          <w:color w:val="auto"/>
        </w:rPr>
        <w:fldChar w:fldCharType="separate"/>
      </w:r>
      <w:r w:rsidR="00871579">
        <w:rPr>
          <w:b/>
          <w:bCs/>
          <w:i w:val="0"/>
          <w:iCs w:val="0"/>
          <w:noProof/>
          <w:color w:val="auto"/>
        </w:rPr>
        <w:t>8</w:t>
      </w:r>
      <w:r w:rsidR="00871579">
        <w:rPr>
          <w:b/>
          <w:bCs/>
          <w:i w:val="0"/>
          <w:iCs w:val="0"/>
          <w:color w:val="auto"/>
        </w:rPr>
        <w:fldChar w:fldCharType="end"/>
      </w:r>
      <w:r w:rsidRPr="00871579">
        <w:rPr>
          <w:i w:val="0"/>
          <w:iCs w:val="0"/>
          <w:color w:val="auto"/>
        </w:rPr>
        <w:t xml:space="preserve"> Sėkmingos kambario rezervacijos/ų sukūrimo rezultatai</w:t>
      </w:r>
      <w:bookmarkEnd w:id="41"/>
    </w:p>
    <w:p w14:paraId="46624E82" w14:textId="77777777" w:rsidR="00CD4DC3" w:rsidRPr="00871579" w:rsidRDefault="00CD4DC3" w:rsidP="00CD4DC3">
      <w:pPr>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1"/>
        <w:gridCol w:w="2456"/>
        <w:gridCol w:w="4874"/>
      </w:tblGrid>
      <w:tr w:rsidR="00871579" w:rsidRPr="00871579" w14:paraId="4E568369" w14:textId="77777777" w:rsidTr="006D58DF">
        <w:tc>
          <w:tcPr>
            <w:tcW w:w="3284" w:type="dxa"/>
            <w:tcBorders>
              <w:top w:val="single" w:sz="12" w:space="0" w:color="auto"/>
              <w:left w:val="single" w:sz="12" w:space="0" w:color="auto"/>
              <w:bottom w:val="single" w:sz="12" w:space="0" w:color="auto"/>
              <w:right w:val="single" w:sz="12" w:space="0" w:color="auto"/>
            </w:tcBorders>
            <w:shd w:val="clear" w:color="auto" w:fill="D9D9D9"/>
          </w:tcPr>
          <w:p w14:paraId="446AA260" w14:textId="77777777" w:rsidR="00CD4DC3" w:rsidRPr="00871579" w:rsidRDefault="00CD4DC3" w:rsidP="00CD4DC3">
            <w:pPr>
              <w:ind w:firstLine="0"/>
            </w:pPr>
            <w:r w:rsidRPr="00871579">
              <w:t>Laukas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49E40BD9" w14:textId="77777777" w:rsidR="00CD4DC3" w:rsidRPr="00871579" w:rsidRDefault="00CD4DC3" w:rsidP="00CD4DC3">
            <w:pPr>
              <w:ind w:firstLine="0"/>
            </w:pPr>
            <w:r w:rsidRPr="00871579">
              <w:t>Tipas</w:t>
            </w:r>
          </w:p>
        </w:tc>
        <w:tc>
          <w:tcPr>
            <w:tcW w:w="3285" w:type="dxa"/>
            <w:tcBorders>
              <w:top w:val="single" w:sz="12" w:space="0" w:color="auto"/>
              <w:left w:val="single" w:sz="12" w:space="0" w:color="auto"/>
              <w:bottom w:val="single" w:sz="12" w:space="0" w:color="auto"/>
              <w:right w:val="single" w:sz="12" w:space="0" w:color="auto"/>
            </w:tcBorders>
            <w:shd w:val="clear" w:color="auto" w:fill="D9D9D9"/>
          </w:tcPr>
          <w:p w14:paraId="4CA76EE7" w14:textId="77777777" w:rsidR="00CD4DC3" w:rsidRPr="00871579" w:rsidRDefault="00CD4DC3" w:rsidP="00CD4DC3">
            <w:pPr>
              <w:ind w:firstLine="0"/>
            </w:pPr>
            <w:r w:rsidRPr="00871579">
              <w:t>Pavyzdys</w:t>
            </w:r>
          </w:p>
        </w:tc>
      </w:tr>
      <w:tr w:rsidR="00871579" w:rsidRPr="00871579" w14:paraId="1FE019B9" w14:textId="77777777" w:rsidTr="006D58DF">
        <w:tc>
          <w:tcPr>
            <w:tcW w:w="3284" w:type="dxa"/>
            <w:tcBorders>
              <w:top w:val="single" w:sz="12" w:space="0" w:color="auto"/>
            </w:tcBorders>
            <w:shd w:val="clear" w:color="auto" w:fill="auto"/>
          </w:tcPr>
          <w:p w14:paraId="67FC37C5" w14:textId="77777777" w:rsidR="00CD4DC3" w:rsidRPr="00871579" w:rsidRDefault="00CD4DC3" w:rsidP="00CD4DC3">
            <w:pPr>
              <w:ind w:firstLine="0"/>
            </w:pPr>
            <w:r w:rsidRPr="00871579">
              <w:t>id</w:t>
            </w:r>
          </w:p>
        </w:tc>
        <w:tc>
          <w:tcPr>
            <w:tcW w:w="3285" w:type="dxa"/>
            <w:tcBorders>
              <w:top w:val="single" w:sz="12" w:space="0" w:color="auto"/>
            </w:tcBorders>
            <w:shd w:val="clear" w:color="auto" w:fill="auto"/>
          </w:tcPr>
          <w:p w14:paraId="51F47E98" w14:textId="77777777" w:rsidR="00CD4DC3" w:rsidRPr="00871579" w:rsidRDefault="00CD4DC3" w:rsidP="00CD4DC3">
            <w:pPr>
              <w:ind w:firstLine="0"/>
            </w:pPr>
            <w:r w:rsidRPr="00871579">
              <w:t>Int</w:t>
            </w:r>
          </w:p>
        </w:tc>
        <w:tc>
          <w:tcPr>
            <w:tcW w:w="3285" w:type="dxa"/>
            <w:tcBorders>
              <w:top w:val="single" w:sz="12" w:space="0" w:color="auto"/>
            </w:tcBorders>
            <w:shd w:val="clear" w:color="auto" w:fill="auto"/>
          </w:tcPr>
          <w:p w14:paraId="2BA97AFE" w14:textId="77777777" w:rsidR="00CD4DC3" w:rsidRPr="00871579" w:rsidRDefault="00CD4DC3" w:rsidP="00CD4DC3">
            <w:pPr>
              <w:ind w:firstLine="0"/>
            </w:pPr>
            <w:r w:rsidRPr="00871579">
              <w:t>1587</w:t>
            </w:r>
          </w:p>
        </w:tc>
      </w:tr>
      <w:tr w:rsidR="00871579" w:rsidRPr="00871579" w14:paraId="4658A6BF" w14:textId="77777777" w:rsidTr="006D58DF">
        <w:tc>
          <w:tcPr>
            <w:tcW w:w="3284" w:type="dxa"/>
            <w:shd w:val="clear" w:color="auto" w:fill="auto"/>
          </w:tcPr>
          <w:p w14:paraId="73479191" w14:textId="77777777" w:rsidR="00CD4DC3" w:rsidRPr="00871579" w:rsidRDefault="00CD4DC3" w:rsidP="00CD4DC3">
            <w:pPr>
              <w:ind w:firstLine="0"/>
            </w:pPr>
            <w:r w:rsidRPr="00871579">
              <w:t>description</w:t>
            </w:r>
          </w:p>
        </w:tc>
        <w:tc>
          <w:tcPr>
            <w:tcW w:w="3285" w:type="dxa"/>
            <w:shd w:val="clear" w:color="auto" w:fill="auto"/>
          </w:tcPr>
          <w:p w14:paraId="1BA84CD5" w14:textId="77777777" w:rsidR="00CD4DC3" w:rsidRPr="00871579" w:rsidRDefault="00CD4DC3" w:rsidP="00CD4DC3">
            <w:pPr>
              <w:ind w:firstLine="0"/>
            </w:pPr>
            <w:r w:rsidRPr="00871579">
              <w:t>String</w:t>
            </w:r>
          </w:p>
        </w:tc>
        <w:tc>
          <w:tcPr>
            <w:tcW w:w="3285" w:type="dxa"/>
            <w:shd w:val="clear" w:color="auto" w:fill="auto"/>
          </w:tcPr>
          <w:p w14:paraId="22984340" w14:textId="77777777" w:rsidR="00CD4DC3" w:rsidRPr="00871579" w:rsidRDefault="00CD4DC3" w:rsidP="00CD4DC3">
            <w:pPr>
              <w:keepNext/>
              <w:ind w:firstLine="0"/>
            </w:pPr>
            <w:r w:rsidRPr="00871579">
              <w:t>Meeting description</w:t>
            </w:r>
          </w:p>
        </w:tc>
      </w:tr>
      <w:tr w:rsidR="00871579" w:rsidRPr="00871579" w14:paraId="781A8B45" w14:textId="77777777" w:rsidTr="006D58DF">
        <w:tc>
          <w:tcPr>
            <w:tcW w:w="3284" w:type="dxa"/>
            <w:shd w:val="clear" w:color="auto" w:fill="auto"/>
          </w:tcPr>
          <w:p w14:paraId="5201C594" w14:textId="77777777" w:rsidR="00CD4DC3" w:rsidRPr="00871579" w:rsidRDefault="00CD4DC3" w:rsidP="00CD4DC3">
            <w:pPr>
              <w:ind w:firstLine="0"/>
            </w:pPr>
            <w:r w:rsidRPr="00871579">
              <w:t>end_date</w:t>
            </w:r>
          </w:p>
        </w:tc>
        <w:tc>
          <w:tcPr>
            <w:tcW w:w="3285" w:type="dxa"/>
            <w:shd w:val="clear" w:color="auto" w:fill="auto"/>
          </w:tcPr>
          <w:p w14:paraId="29059097" w14:textId="77777777" w:rsidR="00CD4DC3" w:rsidRPr="00871579" w:rsidRDefault="00CD4DC3" w:rsidP="00CD4DC3">
            <w:pPr>
              <w:ind w:firstLine="0"/>
            </w:pPr>
            <w:r w:rsidRPr="00871579">
              <w:t>Date</w:t>
            </w:r>
          </w:p>
        </w:tc>
        <w:tc>
          <w:tcPr>
            <w:tcW w:w="3285" w:type="dxa"/>
            <w:shd w:val="clear" w:color="auto" w:fill="auto"/>
          </w:tcPr>
          <w:p w14:paraId="5588B1D1" w14:textId="77777777" w:rsidR="00CD4DC3" w:rsidRPr="00871579" w:rsidRDefault="00CD4DC3" w:rsidP="00CD4DC3">
            <w:pPr>
              <w:keepNext/>
              <w:ind w:firstLine="0"/>
              <w:rPr>
                <w:lang w:eastAsia="ja-JP"/>
              </w:rPr>
            </w:pPr>
            <w:r w:rsidRPr="00871579">
              <w:t>2020-04-11T14:30</w:t>
            </w:r>
            <w:r w:rsidRPr="00871579">
              <w:rPr>
                <w:rFonts w:eastAsia="Yu Mincho" w:hint="eastAsia"/>
                <w:lang w:eastAsia="ja-JP"/>
              </w:rPr>
              <w:t>:00+00:00</w:t>
            </w:r>
          </w:p>
        </w:tc>
      </w:tr>
      <w:tr w:rsidR="00871579" w:rsidRPr="00871579" w14:paraId="027DF8C1" w14:textId="77777777" w:rsidTr="006D58DF">
        <w:tc>
          <w:tcPr>
            <w:tcW w:w="3284" w:type="dxa"/>
            <w:shd w:val="clear" w:color="auto" w:fill="auto"/>
          </w:tcPr>
          <w:p w14:paraId="2D5DC8EF" w14:textId="77777777" w:rsidR="00CD4DC3" w:rsidRPr="00871579" w:rsidRDefault="00CD4DC3" w:rsidP="00CD4DC3">
            <w:pPr>
              <w:ind w:firstLine="0"/>
            </w:pPr>
            <w:r w:rsidRPr="00871579">
              <w:t>start_date</w:t>
            </w:r>
          </w:p>
        </w:tc>
        <w:tc>
          <w:tcPr>
            <w:tcW w:w="3285" w:type="dxa"/>
            <w:shd w:val="clear" w:color="auto" w:fill="auto"/>
          </w:tcPr>
          <w:p w14:paraId="01F23DD6" w14:textId="77777777" w:rsidR="00CD4DC3" w:rsidRPr="00871579" w:rsidRDefault="00CD4DC3" w:rsidP="00CD4DC3">
            <w:pPr>
              <w:ind w:firstLine="0"/>
            </w:pPr>
            <w:r w:rsidRPr="00871579">
              <w:t>Date</w:t>
            </w:r>
          </w:p>
        </w:tc>
        <w:tc>
          <w:tcPr>
            <w:tcW w:w="3285" w:type="dxa"/>
            <w:shd w:val="clear" w:color="auto" w:fill="auto"/>
          </w:tcPr>
          <w:p w14:paraId="453AF962" w14:textId="77777777" w:rsidR="00CD4DC3" w:rsidRPr="00871579" w:rsidRDefault="00CD4DC3" w:rsidP="00CD4DC3">
            <w:pPr>
              <w:keepNext/>
              <w:ind w:firstLine="0"/>
              <w:rPr>
                <w:rFonts w:eastAsia="Yu Mincho"/>
                <w:lang w:eastAsia="ja-JP"/>
              </w:rPr>
            </w:pPr>
            <w:r w:rsidRPr="00871579">
              <w:t>2020-04-11T14:00</w:t>
            </w:r>
            <w:r w:rsidRPr="00871579">
              <w:rPr>
                <w:rFonts w:eastAsia="Yu Mincho" w:hint="eastAsia"/>
                <w:lang w:eastAsia="ja-JP"/>
              </w:rPr>
              <w:t>:00+00:00</w:t>
            </w:r>
          </w:p>
        </w:tc>
      </w:tr>
      <w:tr w:rsidR="00871579" w:rsidRPr="00871579" w14:paraId="79673673" w14:textId="77777777" w:rsidTr="006D58DF">
        <w:tc>
          <w:tcPr>
            <w:tcW w:w="3284" w:type="dxa"/>
            <w:shd w:val="clear" w:color="auto" w:fill="auto"/>
          </w:tcPr>
          <w:p w14:paraId="35BCA78E" w14:textId="77777777" w:rsidR="00CD4DC3" w:rsidRPr="00871579" w:rsidRDefault="00CD4DC3" w:rsidP="00CD4DC3">
            <w:pPr>
              <w:ind w:firstLine="0"/>
            </w:pPr>
            <w:r w:rsidRPr="00871579">
              <w:t>State</w:t>
            </w:r>
          </w:p>
        </w:tc>
        <w:tc>
          <w:tcPr>
            <w:tcW w:w="3285" w:type="dxa"/>
            <w:shd w:val="clear" w:color="auto" w:fill="auto"/>
          </w:tcPr>
          <w:p w14:paraId="2174C935" w14:textId="77777777" w:rsidR="00CD4DC3" w:rsidRPr="00871579" w:rsidRDefault="00CD4DC3" w:rsidP="00CD4DC3">
            <w:pPr>
              <w:ind w:firstLine="0"/>
            </w:pPr>
            <w:r w:rsidRPr="00871579">
              <w:t>String</w:t>
            </w:r>
          </w:p>
        </w:tc>
        <w:tc>
          <w:tcPr>
            <w:tcW w:w="3285" w:type="dxa"/>
            <w:shd w:val="clear" w:color="auto" w:fill="auto"/>
          </w:tcPr>
          <w:p w14:paraId="1857BFD6" w14:textId="77777777" w:rsidR="00CD4DC3" w:rsidRPr="00871579" w:rsidRDefault="00CD4DC3" w:rsidP="00CD4DC3">
            <w:pPr>
              <w:keepNext/>
              <w:ind w:firstLine="0"/>
            </w:pPr>
            <w:r w:rsidRPr="00871579">
              <w:t>active</w:t>
            </w:r>
          </w:p>
        </w:tc>
      </w:tr>
      <w:tr w:rsidR="00871579" w:rsidRPr="00871579" w14:paraId="0D1A8487" w14:textId="77777777" w:rsidTr="006D58DF">
        <w:tc>
          <w:tcPr>
            <w:tcW w:w="3284" w:type="dxa"/>
            <w:shd w:val="clear" w:color="auto" w:fill="auto"/>
          </w:tcPr>
          <w:p w14:paraId="07A0E573" w14:textId="77777777" w:rsidR="00CD4DC3" w:rsidRPr="00871579" w:rsidRDefault="00CD4DC3" w:rsidP="00CD4DC3">
            <w:pPr>
              <w:ind w:firstLine="0"/>
            </w:pPr>
            <w:r w:rsidRPr="00871579">
              <w:t>type</w:t>
            </w:r>
          </w:p>
        </w:tc>
        <w:tc>
          <w:tcPr>
            <w:tcW w:w="3285" w:type="dxa"/>
            <w:shd w:val="clear" w:color="auto" w:fill="auto"/>
          </w:tcPr>
          <w:p w14:paraId="428F1012" w14:textId="77777777" w:rsidR="00CD4DC3" w:rsidRPr="00871579" w:rsidRDefault="00CD4DC3" w:rsidP="00CD4DC3">
            <w:pPr>
              <w:ind w:firstLine="0"/>
            </w:pPr>
            <w:r w:rsidRPr="00871579">
              <w:t>String</w:t>
            </w:r>
          </w:p>
        </w:tc>
        <w:tc>
          <w:tcPr>
            <w:tcW w:w="3285" w:type="dxa"/>
            <w:shd w:val="clear" w:color="auto" w:fill="auto"/>
          </w:tcPr>
          <w:p w14:paraId="05684B39" w14:textId="77777777" w:rsidR="00CD4DC3" w:rsidRPr="00871579" w:rsidRDefault="00CD4DC3" w:rsidP="00CD4DC3">
            <w:pPr>
              <w:keepNext/>
              <w:ind w:firstLine="0"/>
            </w:pPr>
            <w:r w:rsidRPr="00871579">
              <w:t>recurring</w:t>
            </w:r>
          </w:p>
        </w:tc>
      </w:tr>
      <w:tr w:rsidR="00871579" w:rsidRPr="00871579" w14:paraId="2A44DD3B" w14:textId="77777777" w:rsidTr="006D58DF">
        <w:tc>
          <w:tcPr>
            <w:tcW w:w="3284" w:type="dxa"/>
            <w:shd w:val="clear" w:color="auto" w:fill="auto"/>
          </w:tcPr>
          <w:p w14:paraId="4D5AF912" w14:textId="77777777" w:rsidR="00CD4DC3" w:rsidRPr="00871579" w:rsidRDefault="00CD4DC3" w:rsidP="00CD4DC3">
            <w:pPr>
              <w:ind w:firstLine="0"/>
            </w:pPr>
            <w:r w:rsidRPr="00871579">
              <w:t>owner</w:t>
            </w:r>
          </w:p>
        </w:tc>
        <w:tc>
          <w:tcPr>
            <w:tcW w:w="3285" w:type="dxa"/>
            <w:shd w:val="clear" w:color="auto" w:fill="auto"/>
          </w:tcPr>
          <w:p w14:paraId="36121310" w14:textId="77777777" w:rsidR="00CD4DC3" w:rsidRPr="00871579" w:rsidRDefault="00CD4DC3" w:rsidP="00CD4DC3">
            <w:pPr>
              <w:ind w:firstLine="0"/>
            </w:pPr>
            <w:r w:rsidRPr="00871579">
              <w:t>User</w:t>
            </w:r>
          </w:p>
        </w:tc>
        <w:tc>
          <w:tcPr>
            <w:tcW w:w="3285" w:type="dxa"/>
            <w:shd w:val="clear" w:color="auto" w:fill="auto"/>
          </w:tcPr>
          <w:p w14:paraId="6E721963" w14:textId="4E11F81F" w:rsidR="00CD4DC3" w:rsidRPr="00871579" w:rsidRDefault="00CD4DC3" w:rsidP="00CD4DC3">
            <w:pPr>
              <w:keepNext/>
              <w:ind w:firstLine="0"/>
            </w:pPr>
            <w:r w:rsidRPr="00871579">
              <w:rPr>
                <w:noProof/>
                <w:lang w:val="en-US" w:eastAsia="ja-JP"/>
              </w:rPr>
              <w:drawing>
                <wp:inline distT="0" distB="0" distL="0" distR="0" wp14:anchorId="0BBD4EC8" wp14:editId="5E71C7FC">
                  <wp:extent cx="2957830" cy="177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7830" cy="1772920"/>
                          </a:xfrm>
                          <a:prstGeom prst="rect">
                            <a:avLst/>
                          </a:prstGeom>
                          <a:noFill/>
                          <a:ln>
                            <a:noFill/>
                          </a:ln>
                        </pic:spPr>
                      </pic:pic>
                    </a:graphicData>
                  </a:graphic>
                </wp:inline>
              </w:drawing>
            </w:r>
          </w:p>
        </w:tc>
      </w:tr>
      <w:tr w:rsidR="00871579" w:rsidRPr="00871579" w14:paraId="12866F60" w14:textId="77777777" w:rsidTr="006D58DF">
        <w:tc>
          <w:tcPr>
            <w:tcW w:w="3284" w:type="dxa"/>
            <w:shd w:val="clear" w:color="auto" w:fill="auto"/>
          </w:tcPr>
          <w:p w14:paraId="2EE7FA6D" w14:textId="77777777" w:rsidR="00CD4DC3" w:rsidRPr="00871579" w:rsidRDefault="00CD4DC3" w:rsidP="00CD4DC3">
            <w:pPr>
              <w:ind w:firstLine="0"/>
            </w:pPr>
            <w:r w:rsidRPr="00871579">
              <w:t>settings</w:t>
            </w:r>
          </w:p>
        </w:tc>
        <w:tc>
          <w:tcPr>
            <w:tcW w:w="3285" w:type="dxa"/>
            <w:shd w:val="clear" w:color="auto" w:fill="auto"/>
          </w:tcPr>
          <w:p w14:paraId="147EE0D9" w14:textId="77777777" w:rsidR="00CD4DC3" w:rsidRPr="00871579" w:rsidRDefault="00CD4DC3" w:rsidP="00CD4DC3">
            <w:pPr>
              <w:ind w:firstLine="0"/>
            </w:pPr>
            <w:r w:rsidRPr="00871579">
              <w:t>Settings</w:t>
            </w:r>
          </w:p>
        </w:tc>
        <w:tc>
          <w:tcPr>
            <w:tcW w:w="3285" w:type="dxa"/>
            <w:shd w:val="clear" w:color="auto" w:fill="auto"/>
          </w:tcPr>
          <w:p w14:paraId="62848F9D" w14:textId="56275F1C" w:rsidR="00CD4DC3" w:rsidRPr="00871579" w:rsidRDefault="00CD4DC3" w:rsidP="00CD4DC3">
            <w:pPr>
              <w:keepNext/>
              <w:ind w:firstLine="0"/>
              <w:rPr>
                <w:noProof/>
                <w:lang w:val="en-US" w:eastAsia="ja-JP"/>
              </w:rPr>
            </w:pPr>
            <w:r w:rsidRPr="00871579">
              <w:rPr>
                <w:noProof/>
                <w:lang w:val="en-US" w:eastAsia="ja-JP"/>
              </w:rPr>
              <w:drawing>
                <wp:inline distT="0" distB="0" distL="0" distR="0" wp14:anchorId="78840B58" wp14:editId="4077FCBB">
                  <wp:extent cx="2218690" cy="691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8690" cy="691515"/>
                          </a:xfrm>
                          <a:prstGeom prst="rect">
                            <a:avLst/>
                          </a:prstGeom>
                          <a:noFill/>
                          <a:ln>
                            <a:noFill/>
                          </a:ln>
                        </pic:spPr>
                      </pic:pic>
                    </a:graphicData>
                  </a:graphic>
                </wp:inline>
              </w:drawing>
            </w:r>
          </w:p>
        </w:tc>
      </w:tr>
    </w:tbl>
    <w:p w14:paraId="4A6B7A95" w14:textId="4E00E1C7" w:rsidR="00CD4DC3" w:rsidRPr="00871579" w:rsidRDefault="00CD4DC3" w:rsidP="00871579">
      <w:pPr>
        <w:pStyle w:val="Caption"/>
        <w:ind w:firstLine="0"/>
        <w:jc w:val="left"/>
        <w:rPr>
          <w:i w:val="0"/>
          <w:iCs w:val="0"/>
          <w:color w:val="auto"/>
        </w:rPr>
      </w:pPr>
      <w:bookmarkStart w:id="42" w:name="_Toc40958445"/>
      <w:r w:rsidRPr="00871579">
        <w:rPr>
          <w:b/>
          <w:bCs/>
          <w:i w:val="0"/>
          <w:iCs w:val="0"/>
          <w:color w:val="auto"/>
        </w:rPr>
        <w:t xml:space="preserve">Lentelė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lentelė \* ARABIC \s 1 </w:instrText>
      </w:r>
      <w:r w:rsidR="00871579">
        <w:rPr>
          <w:b/>
          <w:bCs/>
          <w:i w:val="0"/>
          <w:iCs w:val="0"/>
          <w:color w:val="auto"/>
        </w:rPr>
        <w:fldChar w:fldCharType="separate"/>
      </w:r>
      <w:r w:rsidR="00871579">
        <w:rPr>
          <w:b/>
          <w:bCs/>
          <w:i w:val="0"/>
          <w:iCs w:val="0"/>
          <w:noProof/>
          <w:color w:val="auto"/>
        </w:rPr>
        <w:t>9</w:t>
      </w:r>
      <w:r w:rsidR="00871579">
        <w:rPr>
          <w:b/>
          <w:bCs/>
          <w:i w:val="0"/>
          <w:iCs w:val="0"/>
          <w:color w:val="auto"/>
        </w:rPr>
        <w:fldChar w:fldCharType="end"/>
      </w:r>
      <w:r w:rsidRPr="00871579">
        <w:rPr>
          <w:i w:val="0"/>
          <w:iCs w:val="0"/>
          <w:color w:val="auto"/>
        </w:rPr>
        <w:t xml:space="preserve"> Susirinkimų kambarių rezervacijos elemento sąraše rezultatai</w:t>
      </w:r>
      <w:bookmarkEnd w:id="42"/>
    </w:p>
    <w:p w14:paraId="6408720D" w14:textId="77777777" w:rsidR="00706FA1" w:rsidRPr="00871579" w:rsidRDefault="00706FA1" w:rsidP="00CD4DC3">
      <w:pPr>
        <w:ind w:firstLine="0"/>
      </w:pPr>
    </w:p>
    <w:p w14:paraId="330C3EE1" w14:textId="77777777" w:rsidR="00FD1627" w:rsidRDefault="00FD1627" w:rsidP="00FD1627">
      <w:pPr>
        <w:pStyle w:val="Heading3"/>
      </w:pPr>
      <w:bookmarkStart w:id="43" w:name="_Toc40959967"/>
      <w:r>
        <w:t>Vartotojo sąsajos specifikacija</w:t>
      </w:r>
      <w:bookmarkEnd w:id="43"/>
    </w:p>
    <w:p w14:paraId="7AE85A99" w14:textId="77777777" w:rsidR="00871579" w:rsidRPr="00871579" w:rsidRDefault="00871579" w:rsidP="00871579">
      <w:pPr>
        <w:spacing w:before="160" w:after="160"/>
        <w:ind w:firstLine="0"/>
      </w:pPr>
      <w:r>
        <w:t xml:space="preserve">Kadangi sistemos pagrindinė paskirtis yra susirinkimo kambario / laisvaikio zonos rezervavimas, didelė dalis darbo </w:t>
      </w:r>
      <w:r w:rsidRPr="00871579">
        <w:t>orientuota į patogumą ir paprastumą rezervuojant kambarį tam tikram laikui.</w:t>
      </w:r>
    </w:p>
    <w:p w14:paraId="2D73929D" w14:textId="77777777" w:rsidR="00871579" w:rsidRPr="00871579" w:rsidRDefault="00871579" w:rsidP="00871579">
      <w:pPr>
        <w:keepNext/>
        <w:spacing w:before="160" w:after="160"/>
        <w:ind w:firstLine="0"/>
      </w:pPr>
      <w:r w:rsidRPr="00871579">
        <w:lastRenderedPageBreak/>
        <w:fldChar w:fldCharType="begin"/>
      </w:r>
      <w:r w:rsidRPr="00871579">
        <w:instrText xml:space="preserve"> INCLUDEPICTURE "https://i.ibb.co/sPRmz7j/Screenshot-from-2020-04-11-14-43-14.png" \* MERGEFORMATINET </w:instrText>
      </w:r>
      <w:r w:rsidRPr="00871579">
        <w:fldChar w:fldCharType="separate"/>
      </w:r>
      <w:r w:rsidR="006D58DF">
        <w:fldChar w:fldCharType="begin"/>
      </w:r>
      <w:r w:rsidR="006D58DF">
        <w:instrText xml:space="preserve"> INCLUDEPICTURE  "https://i.ibb.co/sPRmz7j/Screenshot-from-2020-04-11-14-43-14.png" \* MERGEFORMATINET </w:instrText>
      </w:r>
      <w:r w:rsidR="006D58DF">
        <w:fldChar w:fldCharType="separate"/>
      </w:r>
      <w:r w:rsidR="006C2479">
        <w:fldChar w:fldCharType="begin"/>
      </w:r>
      <w:r w:rsidR="006C2479">
        <w:instrText xml:space="preserve"> INCLUDEPICTURE  "https://i.ibb.co/sPRmz7j/Screenshot-from-2020-04-11-14-43-14.png" \* MERGEFORMATINET </w:instrText>
      </w:r>
      <w:r w:rsidR="006C2479">
        <w:fldChar w:fldCharType="separate"/>
      </w:r>
      <w:r w:rsidR="006C2479">
        <w:pict w14:anchorId="7507D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creenshot-from-2020-04-11-14-43-14" style="width:421.05pt;height:270.15pt">
            <v:imagedata r:id="rId32" r:href="rId33"/>
          </v:shape>
        </w:pict>
      </w:r>
      <w:r w:rsidR="006C2479">
        <w:fldChar w:fldCharType="end"/>
      </w:r>
      <w:r w:rsidR="006D58DF">
        <w:fldChar w:fldCharType="end"/>
      </w:r>
      <w:r w:rsidRPr="00871579">
        <w:fldChar w:fldCharType="end"/>
      </w:r>
    </w:p>
    <w:p w14:paraId="7E2129EF" w14:textId="143CAC72" w:rsidR="00871579" w:rsidRPr="00871579" w:rsidRDefault="00540631" w:rsidP="00871579">
      <w:pPr>
        <w:pStyle w:val="Caption"/>
        <w:ind w:firstLine="0"/>
        <w:rPr>
          <w:i w:val="0"/>
          <w:iCs w:val="0"/>
          <w:color w:val="auto"/>
        </w:rPr>
      </w:pPr>
      <w:bookmarkStart w:id="44" w:name="_Toc40958501"/>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sidRPr="00871579">
        <w:rPr>
          <w:b/>
          <w:bCs/>
          <w:i w:val="0"/>
          <w:iCs w:val="0"/>
          <w:color w:val="auto"/>
        </w:rPr>
        <w:t>.</w:t>
      </w:r>
      <w:r w:rsidR="00871579" w:rsidRPr="00871579">
        <w:rPr>
          <w:i w:val="0"/>
          <w:iCs w:val="0"/>
          <w:color w:val="auto"/>
        </w:rPr>
        <w:t xml:space="preserve"> Prisijungimo langas</w:t>
      </w:r>
      <w:bookmarkEnd w:id="44"/>
    </w:p>
    <w:p w14:paraId="5952B640" w14:textId="77777777" w:rsidR="00871579" w:rsidRPr="00871579" w:rsidRDefault="00871579" w:rsidP="00871579">
      <w:pPr>
        <w:ind w:firstLine="0"/>
      </w:pPr>
    </w:p>
    <w:p w14:paraId="55269BFA" w14:textId="77777777" w:rsidR="00871579" w:rsidRPr="00871579" w:rsidRDefault="00871579" w:rsidP="00871579">
      <w:pPr>
        <w:ind w:firstLine="0"/>
      </w:pPr>
    </w:p>
    <w:p w14:paraId="453AA0C9" w14:textId="77777777" w:rsidR="00871579" w:rsidRPr="00871579" w:rsidRDefault="00871579" w:rsidP="00871579">
      <w:pPr>
        <w:keepNext/>
        <w:ind w:firstLine="0"/>
      </w:pPr>
      <w:r w:rsidRPr="00871579">
        <w:fldChar w:fldCharType="begin"/>
      </w:r>
      <w:r w:rsidRPr="00871579">
        <w:instrText xml:space="preserve"> INCLUDEPICTURE "https://i.ibb.co/rG5j0JG/Screenshot-from-2020-04-11-14-46-11.png" \* MERGEFORMATINET </w:instrText>
      </w:r>
      <w:r w:rsidRPr="00871579">
        <w:fldChar w:fldCharType="separate"/>
      </w:r>
      <w:r w:rsidR="006D58DF">
        <w:fldChar w:fldCharType="begin"/>
      </w:r>
      <w:r w:rsidR="006D58DF">
        <w:instrText xml:space="preserve"> INCLUDEPICTURE  "https://i.ibb.co/rG5j0JG/Screenshot-from-2020-04-11-14-46-11.png" \* MERGEFORMATINET </w:instrText>
      </w:r>
      <w:r w:rsidR="006D58DF">
        <w:fldChar w:fldCharType="separate"/>
      </w:r>
      <w:r w:rsidR="006C2479">
        <w:fldChar w:fldCharType="begin"/>
      </w:r>
      <w:r w:rsidR="006C2479">
        <w:instrText xml:space="preserve"> INCLUDEPICTURE  "https://i.ibb.co/rG5j0JG/Screenshot-from-2020-04-11-14-46-11.png" \* MERGEFORMATINET </w:instrText>
      </w:r>
      <w:r w:rsidR="006C2479">
        <w:fldChar w:fldCharType="separate"/>
      </w:r>
      <w:r w:rsidR="006C2479">
        <w:pict w14:anchorId="493283BD">
          <v:shape id="_x0000_i1026" type="#_x0000_t75" alt="Screenshot-from-2020-04-11-14-46-11" style="width:466pt;height:236.75pt">
            <v:imagedata r:id="rId34" r:href="rId35"/>
          </v:shape>
        </w:pict>
      </w:r>
      <w:r w:rsidR="006C2479">
        <w:fldChar w:fldCharType="end"/>
      </w:r>
      <w:r w:rsidR="006D58DF">
        <w:fldChar w:fldCharType="end"/>
      </w:r>
      <w:r w:rsidRPr="00871579">
        <w:fldChar w:fldCharType="end"/>
      </w:r>
    </w:p>
    <w:p w14:paraId="75370620" w14:textId="28ED3DA4" w:rsidR="00871579" w:rsidRPr="00871579" w:rsidRDefault="00540631" w:rsidP="00871579">
      <w:pPr>
        <w:pStyle w:val="Caption"/>
        <w:ind w:firstLine="0"/>
        <w:rPr>
          <w:i w:val="0"/>
          <w:iCs w:val="0"/>
          <w:color w:val="auto"/>
        </w:rPr>
      </w:pPr>
      <w:bookmarkStart w:id="45" w:name="_Toc40958502"/>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3</w:t>
      </w:r>
      <w:r w:rsidR="00871579">
        <w:rPr>
          <w:b/>
          <w:bCs/>
          <w:i w:val="0"/>
          <w:iCs w:val="0"/>
          <w:color w:val="auto"/>
        </w:rPr>
        <w:fldChar w:fldCharType="end"/>
      </w:r>
      <w:r w:rsidR="00871579" w:rsidRPr="00871579">
        <w:rPr>
          <w:i w:val="0"/>
          <w:iCs w:val="0"/>
          <w:color w:val="auto"/>
        </w:rPr>
        <w:t>. Susirinkimo kambarių sąrašo langas</w:t>
      </w:r>
      <w:bookmarkEnd w:id="45"/>
    </w:p>
    <w:p w14:paraId="5AF2E1ED" w14:textId="77777777" w:rsidR="00871579" w:rsidRPr="00871579" w:rsidRDefault="00871579" w:rsidP="00871579">
      <w:pPr>
        <w:ind w:firstLine="0"/>
      </w:pPr>
    </w:p>
    <w:p w14:paraId="32D214F2" w14:textId="77777777" w:rsidR="00871579" w:rsidRPr="00871579" w:rsidRDefault="00871579" w:rsidP="00871579">
      <w:pPr>
        <w:keepNext/>
        <w:ind w:firstLine="0"/>
      </w:pPr>
      <w:r w:rsidRPr="00871579">
        <w:lastRenderedPageBreak/>
        <w:fldChar w:fldCharType="begin"/>
      </w:r>
      <w:r w:rsidRPr="00871579">
        <w:instrText xml:space="preserve"> INCLUDEPICTURE "https://i.ibb.co/yPRKNFL/Screenshot-from-2020-04-11-14-46-33.png" \* MERGEFORMATINET </w:instrText>
      </w:r>
      <w:r w:rsidRPr="00871579">
        <w:fldChar w:fldCharType="separate"/>
      </w:r>
      <w:r w:rsidR="006D58DF">
        <w:fldChar w:fldCharType="begin"/>
      </w:r>
      <w:r w:rsidR="006D58DF">
        <w:instrText xml:space="preserve"> INCLUDEPICTURE  "https://i.ibb.co/yPRKNFL/Screenshot-from-2020-04-11-14-46-33.png" \* MERGEFORMATINET </w:instrText>
      </w:r>
      <w:r w:rsidR="006D58DF">
        <w:fldChar w:fldCharType="separate"/>
      </w:r>
      <w:r w:rsidR="006C2479">
        <w:fldChar w:fldCharType="begin"/>
      </w:r>
      <w:r w:rsidR="006C2479">
        <w:instrText xml:space="preserve"> INCLUDEPICTURE  "https://i.ibb.co/yPRKNFL/Screenshot-from-2020-04-11-14-46-33.png" \* MERGEFORMATINET </w:instrText>
      </w:r>
      <w:r w:rsidR="006C2479">
        <w:fldChar w:fldCharType="separate"/>
      </w:r>
      <w:r w:rsidR="006C2479">
        <w:pict w14:anchorId="31F4D170">
          <v:shape id="_x0000_i1027" type="#_x0000_t75" alt="Screenshot-from-2020-04-11-14-46-33" style="width:186.6pt;height:364.05pt">
            <v:imagedata r:id="rId36" r:href="rId37"/>
          </v:shape>
        </w:pict>
      </w:r>
      <w:r w:rsidR="006C2479">
        <w:fldChar w:fldCharType="end"/>
      </w:r>
      <w:r w:rsidR="006D58DF">
        <w:fldChar w:fldCharType="end"/>
      </w:r>
      <w:r w:rsidRPr="00871579">
        <w:fldChar w:fldCharType="end"/>
      </w:r>
    </w:p>
    <w:p w14:paraId="407A4535" w14:textId="2D67E240" w:rsidR="00871579" w:rsidRPr="00871579" w:rsidRDefault="00540631" w:rsidP="00871579">
      <w:pPr>
        <w:pStyle w:val="Caption"/>
        <w:ind w:firstLine="0"/>
        <w:rPr>
          <w:i w:val="0"/>
          <w:iCs w:val="0"/>
          <w:color w:val="auto"/>
        </w:rPr>
      </w:pPr>
      <w:bookmarkStart w:id="46" w:name="_Toc40958503"/>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4</w:t>
      </w:r>
      <w:r w:rsidR="00871579">
        <w:rPr>
          <w:b/>
          <w:bCs/>
          <w:i w:val="0"/>
          <w:iCs w:val="0"/>
          <w:color w:val="auto"/>
        </w:rPr>
        <w:fldChar w:fldCharType="end"/>
      </w:r>
      <w:r w:rsidR="00871579" w:rsidRPr="00871579">
        <w:rPr>
          <w:b/>
          <w:bCs/>
          <w:i w:val="0"/>
          <w:iCs w:val="0"/>
          <w:color w:val="auto"/>
        </w:rPr>
        <w:t>.</w:t>
      </w:r>
      <w:r w:rsidR="00871579" w:rsidRPr="00871579">
        <w:rPr>
          <w:i w:val="0"/>
          <w:iCs w:val="0"/>
          <w:color w:val="auto"/>
        </w:rPr>
        <w:t xml:space="preserve"> Susirinkimo kambarių sąrašo langas mobiliesiems įrenginiams</w:t>
      </w:r>
      <w:bookmarkEnd w:id="46"/>
    </w:p>
    <w:p w14:paraId="2DBDCC0F" w14:textId="77777777" w:rsidR="00871579" w:rsidRPr="00871579" w:rsidRDefault="00871579" w:rsidP="00871579">
      <w:pPr>
        <w:ind w:firstLine="0"/>
      </w:pPr>
    </w:p>
    <w:p w14:paraId="654A3210" w14:textId="77777777" w:rsidR="00871579" w:rsidRPr="00871579" w:rsidRDefault="00871579" w:rsidP="00871579">
      <w:pPr>
        <w:ind w:firstLine="0"/>
      </w:pPr>
    </w:p>
    <w:p w14:paraId="6A6F8F1D" w14:textId="77777777" w:rsidR="00871579" w:rsidRPr="00871579" w:rsidRDefault="00871579" w:rsidP="00871579">
      <w:pPr>
        <w:keepNext/>
        <w:ind w:firstLine="0"/>
      </w:pPr>
      <w:r w:rsidRPr="00871579">
        <w:fldChar w:fldCharType="begin"/>
      </w:r>
      <w:r w:rsidRPr="00871579">
        <w:instrText xml:space="preserve"> INCLUDEPICTURE "https://i.ibb.co/yh10yp2/Screenshot-from-2020-04-11-14-47-09.png" \* MERGEFORMATINET </w:instrText>
      </w:r>
      <w:r w:rsidRPr="00871579">
        <w:fldChar w:fldCharType="separate"/>
      </w:r>
      <w:r w:rsidR="006D58DF">
        <w:fldChar w:fldCharType="begin"/>
      </w:r>
      <w:r w:rsidR="006D58DF">
        <w:instrText xml:space="preserve"> INCLUDEPICTURE  "https://i.ibb.co/yh10yp2/Screenshot-from-2020-04-11-14-47-09.png" \* MERGEFORMATINET </w:instrText>
      </w:r>
      <w:r w:rsidR="006D58DF">
        <w:fldChar w:fldCharType="separate"/>
      </w:r>
      <w:r w:rsidR="006C2479">
        <w:fldChar w:fldCharType="begin"/>
      </w:r>
      <w:r w:rsidR="006C2479">
        <w:instrText xml:space="preserve"> INCLUDEPICTURE  "https://i.ibb.co/yh10yp2/Screenshot-from-2020-04-11-14-47-09.png" \* MERGEFORMATINET </w:instrText>
      </w:r>
      <w:r w:rsidR="006C2479">
        <w:fldChar w:fldCharType="separate"/>
      </w:r>
      <w:r w:rsidR="006C2479">
        <w:pict w14:anchorId="18137F1F">
          <v:shape id="_x0000_i1028" type="#_x0000_t75" alt="Screenshot-from-2020-04-11-14-47-09" style="width:478.1pt;height:256.9pt">
            <v:imagedata r:id="rId38" r:href="rId39"/>
          </v:shape>
        </w:pict>
      </w:r>
      <w:r w:rsidR="006C2479">
        <w:fldChar w:fldCharType="end"/>
      </w:r>
      <w:r w:rsidR="006D58DF">
        <w:fldChar w:fldCharType="end"/>
      </w:r>
      <w:r w:rsidRPr="00871579">
        <w:fldChar w:fldCharType="end"/>
      </w:r>
    </w:p>
    <w:p w14:paraId="54D23CAD" w14:textId="24F5127D" w:rsidR="00871579" w:rsidRPr="00871579" w:rsidRDefault="00540631" w:rsidP="00871579">
      <w:pPr>
        <w:pStyle w:val="Caption"/>
        <w:ind w:firstLine="0"/>
        <w:rPr>
          <w:i w:val="0"/>
          <w:iCs w:val="0"/>
          <w:color w:val="auto"/>
        </w:rPr>
      </w:pPr>
      <w:bookmarkStart w:id="47" w:name="_Toc40958504"/>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5</w:t>
      </w:r>
      <w:r w:rsidR="00871579">
        <w:rPr>
          <w:b/>
          <w:bCs/>
          <w:i w:val="0"/>
          <w:iCs w:val="0"/>
          <w:color w:val="auto"/>
        </w:rPr>
        <w:fldChar w:fldCharType="end"/>
      </w:r>
      <w:r w:rsidR="00871579" w:rsidRPr="00871579">
        <w:rPr>
          <w:b/>
          <w:bCs/>
          <w:i w:val="0"/>
          <w:iCs w:val="0"/>
          <w:color w:val="auto"/>
        </w:rPr>
        <w:t>.</w:t>
      </w:r>
      <w:r w:rsidR="00871579" w:rsidRPr="00871579">
        <w:rPr>
          <w:i w:val="0"/>
          <w:iCs w:val="0"/>
          <w:color w:val="auto"/>
        </w:rPr>
        <w:t xml:space="preserve"> Susirinkimo kambario rezervavimo langas</w:t>
      </w:r>
      <w:bookmarkEnd w:id="47"/>
    </w:p>
    <w:p w14:paraId="206E9D54" w14:textId="77777777" w:rsidR="00871579" w:rsidRPr="00871579" w:rsidRDefault="00871579" w:rsidP="00871579">
      <w:pPr>
        <w:ind w:firstLine="0"/>
      </w:pPr>
    </w:p>
    <w:p w14:paraId="4E96693F" w14:textId="77777777" w:rsidR="00871579" w:rsidRPr="00871579" w:rsidRDefault="00871579" w:rsidP="00871579">
      <w:pPr>
        <w:keepNext/>
        <w:ind w:firstLine="0"/>
      </w:pPr>
      <w:r w:rsidRPr="00871579">
        <w:fldChar w:fldCharType="begin"/>
      </w:r>
      <w:r w:rsidRPr="00871579">
        <w:instrText xml:space="preserve"> INCLUDEPICTURE "https://i.ibb.co/NTZqrdt/Screenshot-from-2020-04-11-14-47-38.png" \* MERGEFORMATINET </w:instrText>
      </w:r>
      <w:r w:rsidRPr="00871579">
        <w:fldChar w:fldCharType="separate"/>
      </w:r>
      <w:r w:rsidR="006D58DF">
        <w:fldChar w:fldCharType="begin"/>
      </w:r>
      <w:r w:rsidR="006D58DF">
        <w:instrText xml:space="preserve"> INCLUDEPICTURE  "https://i.ibb.co/NTZqrdt/Screenshot-from-2020-04-11-14-47-38.png" \* MERGEFORMATINET </w:instrText>
      </w:r>
      <w:r w:rsidR="006D58DF">
        <w:fldChar w:fldCharType="separate"/>
      </w:r>
      <w:r w:rsidR="006C2479">
        <w:fldChar w:fldCharType="begin"/>
      </w:r>
      <w:r w:rsidR="006C2479">
        <w:instrText xml:space="preserve"> INCLUDEPICTURE  "https://i.ibb.co/NTZqrdt/Screenshot-from-2020-04-11-14-47-38.png" \* MERGEFORMATINET </w:instrText>
      </w:r>
      <w:r w:rsidR="006C2479">
        <w:fldChar w:fldCharType="separate"/>
      </w:r>
      <w:r w:rsidR="006C2479">
        <w:pict w14:anchorId="3F007C0A">
          <v:shape id="_x0000_i1029" type="#_x0000_t75" alt="Screenshot-from-2020-04-11-14-47-38" style="width:239.05pt;height:479.8pt">
            <v:imagedata r:id="rId40" r:href="rId41"/>
          </v:shape>
        </w:pict>
      </w:r>
      <w:r w:rsidR="006C2479">
        <w:fldChar w:fldCharType="end"/>
      </w:r>
      <w:r w:rsidR="006D58DF">
        <w:fldChar w:fldCharType="end"/>
      </w:r>
      <w:r w:rsidRPr="00871579">
        <w:fldChar w:fldCharType="end"/>
      </w:r>
    </w:p>
    <w:p w14:paraId="7B506588" w14:textId="27AC9D80" w:rsidR="00871579" w:rsidRPr="00871579" w:rsidRDefault="00540631" w:rsidP="00871579">
      <w:pPr>
        <w:pStyle w:val="Caption"/>
        <w:ind w:firstLine="0"/>
        <w:rPr>
          <w:i w:val="0"/>
          <w:iCs w:val="0"/>
          <w:color w:val="auto"/>
        </w:rPr>
      </w:pPr>
      <w:bookmarkStart w:id="48" w:name="_Toc40958505"/>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6</w:t>
      </w:r>
      <w:r w:rsidR="00871579">
        <w:rPr>
          <w:b/>
          <w:bCs/>
          <w:i w:val="0"/>
          <w:iCs w:val="0"/>
          <w:color w:val="auto"/>
        </w:rPr>
        <w:fldChar w:fldCharType="end"/>
      </w:r>
      <w:r w:rsidR="00871579" w:rsidRPr="00871579">
        <w:rPr>
          <w:i w:val="0"/>
          <w:iCs w:val="0"/>
          <w:color w:val="auto"/>
        </w:rPr>
        <w:t>. Susirinkimo kambario rezervavimo langas mobiliesiems įrenginiams</w:t>
      </w:r>
      <w:bookmarkEnd w:id="48"/>
    </w:p>
    <w:p w14:paraId="565415D4" w14:textId="77777777" w:rsidR="00871579" w:rsidRPr="00871579" w:rsidRDefault="00871579" w:rsidP="00871579">
      <w:pPr>
        <w:ind w:firstLine="0"/>
      </w:pPr>
    </w:p>
    <w:p w14:paraId="72D656EE" w14:textId="77777777" w:rsidR="00871579" w:rsidRPr="00871579" w:rsidRDefault="00871579" w:rsidP="00871579">
      <w:pPr>
        <w:keepNext/>
        <w:ind w:firstLine="0"/>
      </w:pPr>
      <w:r w:rsidRPr="00871579">
        <w:lastRenderedPageBreak/>
        <w:fldChar w:fldCharType="begin"/>
      </w:r>
      <w:r w:rsidRPr="00871579">
        <w:instrText xml:space="preserve"> INCLUDEPICTURE "https://i.ibb.co/KbKCDyB/Screenshot-from-2020-04-11-14-48-08.png" \* MERGEFORMATINET </w:instrText>
      </w:r>
      <w:r w:rsidRPr="00871579">
        <w:fldChar w:fldCharType="separate"/>
      </w:r>
      <w:r w:rsidR="006D58DF">
        <w:fldChar w:fldCharType="begin"/>
      </w:r>
      <w:r w:rsidR="006D58DF">
        <w:instrText xml:space="preserve"> INCLUDEPICTURE  "https://i.ibb.co/KbKCDyB/Screenshot-from-2020-04-11-14-48-08.png" \* MERGEFORMATINET </w:instrText>
      </w:r>
      <w:r w:rsidR="006D58DF">
        <w:fldChar w:fldCharType="separate"/>
      </w:r>
      <w:r w:rsidR="006C2479">
        <w:fldChar w:fldCharType="begin"/>
      </w:r>
      <w:r w:rsidR="006C2479">
        <w:instrText xml:space="preserve"> INCLUDEPICTURE  "https://i.ibb.co/KbKCDyB/Screenshot-from-2020-04-11-14-48-08.png" \* MERGEFORMATINET </w:instrText>
      </w:r>
      <w:r w:rsidR="006C2479">
        <w:fldChar w:fldCharType="separate"/>
      </w:r>
      <w:r w:rsidR="006C2479">
        <w:pict w14:anchorId="10A352D1">
          <v:shape id="_x0000_i1030" type="#_x0000_t75" alt="Screenshot-from-2020-04-11-14-48-08" style="width:474.6pt;height:247.7pt">
            <v:imagedata r:id="rId42" r:href="rId43"/>
          </v:shape>
        </w:pict>
      </w:r>
      <w:r w:rsidR="006C2479">
        <w:fldChar w:fldCharType="end"/>
      </w:r>
      <w:r w:rsidR="006D58DF">
        <w:fldChar w:fldCharType="end"/>
      </w:r>
      <w:r w:rsidRPr="00871579">
        <w:fldChar w:fldCharType="end"/>
      </w:r>
    </w:p>
    <w:p w14:paraId="23D1DE66" w14:textId="135CE1E1" w:rsidR="00871579" w:rsidRPr="00871579" w:rsidRDefault="00540631" w:rsidP="00871579">
      <w:pPr>
        <w:pStyle w:val="Caption"/>
        <w:ind w:firstLine="0"/>
        <w:rPr>
          <w:i w:val="0"/>
          <w:iCs w:val="0"/>
          <w:color w:val="auto"/>
        </w:rPr>
      </w:pPr>
      <w:bookmarkStart w:id="49" w:name="_Toc40958506"/>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7</w:t>
      </w:r>
      <w:r w:rsidR="00871579">
        <w:rPr>
          <w:b/>
          <w:bCs/>
          <w:i w:val="0"/>
          <w:iCs w:val="0"/>
          <w:color w:val="auto"/>
        </w:rPr>
        <w:fldChar w:fldCharType="end"/>
      </w:r>
      <w:r w:rsidR="00871579" w:rsidRPr="00871579">
        <w:rPr>
          <w:i w:val="0"/>
          <w:iCs w:val="0"/>
          <w:color w:val="auto"/>
        </w:rPr>
        <w:t>. Visų rezervacijų sąrašo peržiūros langas</w:t>
      </w:r>
      <w:bookmarkEnd w:id="49"/>
    </w:p>
    <w:p w14:paraId="454DC54C" w14:textId="77777777" w:rsidR="00871579" w:rsidRPr="00871579" w:rsidRDefault="00871579" w:rsidP="00871579">
      <w:pPr>
        <w:ind w:firstLine="0"/>
      </w:pPr>
    </w:p>
    <w:p w14:paraId="5396D112" w14:textId="77777777" w:rsidR="00871579" w:rsidRPr="00871579" w:rsidRDefault="00871579" w:rsidP="00871579">
      <w:pPr>
        <w:ind w:firstLine="0"/>
      </w:pPr>
    </w:p>
    <w:p w14:paraId="5BDF7EEC" w14:textId="77777777" w:rsidR="00871579" w:rsidRPr="00871579" w:rsidRDefault="00871579" w:rsidP="00871579">
      <w:pPr>
        <w:keepNext/>
        <w:ind w:firstLine="0"/>
      </w:pPr>
      <w:r w:rsidRPr="00871579">
        <w:fldChar w:fldCharType="begin"/>
      </w:r>
      <w:r w:rsidRPr="00871579">
        <w:instrText xml:space="preserve"> INCLUDEPICTURE "https://i.ibb.co/FVf3gD9/Screenshot-from-2020-04-11-14-48-46.png" \* MERGEFORMATINET </w:instrText>
      </w:r>
      <w:r w:rsidRPr="00871579">
        <w:fldChar w:fldCharType="separate"/>
      </w:r>
      <w:r w:rsidR="006D58DF">
        <w:fldChar w:fldCharType="begin"/>
      </w:r>
      <w:r w:rsidR="006D58DF">
        <w:instrText xml:space="preserve"> INCLUDEPICTURE  "https://i.ibb.co/FVf3gD9/Screenshot-from-2020-04-11-14-48-46.png" \* MERGEFORMATINET </w:instrText>
      </w:r>
      <w:r w:rsidR="006D58DF">
        <w:fldChar w:fldCharType="separate"/>
      </w:r>
      <w:r w:rsidR="006C2479">
        <w:fldChar w:fldCharType="begin"/>
      </w:r>
      <w:r w:rsidR="006C2479">
        <w:instrText xml:space="preserve"> INCLUDEPICTURE  "https://i.ibb.co/FVf3gD9/Screenshot-from-2020-04-11-14-48-46.png" \* MERGEFORMATINET </w:instrText>
      </w:r>
      <w:r w:rsidR="006C2479">
        <w:fldChar w:fldCharType="separate"/>
      </w:r>
      <w:r w:rsidR="006C2479">
        <w:pict w14:anchorId="64ACE4D4">
          <v:shape id="_x0000_i1031" type="#_x0000_t75" alt="Screenshot-from-2020-04-11-14-48-46" style="width:478.1pt;height:222.35pt">
            <v:imagedata r:id="rId44" r:href="rId45"/>
          </v:shape>
        </w:pict>
      </w:r>
      <w:r w:rsidR="006C2479">
        <w:fldChar w:fldCharType="end"/>
      </w:r>
      <w:r w:rsidR="006D58DF">
        <w:fldChar w:fldCharType="end"/>
      </w:r>
      <w:r w:rsidRPr="00871579">
        <w:fldChar w:fldCharType="end"/>
      </w:r>
    </w:p>
    <w:p w14:paraId="28150657" w14:textId="2318F7D5" w:rsidR="00871579" w:rsidRPr="00871579" w:rsidRDefault="00540631" w:rsidP="00871579">
      <w:pPr>
        <w:pStyle w:val="Caption"/>
        <w:ind w:firstLine="0"/>
        <w:rPr>
          <w:i w:val="0"/>
          <w:iCs w:val="0"/>
          <w:color w:val="auto"/>
        </w:rPr>
      </w:pPr>
      <w:bookmarkStart w:id="50" w:name="_Toc40958507"/>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8</w:t>
      </w:r>
      <w:r w:rsidR="00871579">
        <w:rPr>
          <w:b/>
          <w:bCs/>
          <w:i w:val="0"/>
          <w:iCs w:val="0"/>
          <w:color w:val="auto"/>
        </w:rPr>
        <w:fldChar w:fldCharType="end"/>
      </w:r>
      <w:r w:rsidR="00871579" w:rsidRPr="00871579">
        <w:rPr>
          <w:i w:val="0"/>
          <w:iCs w:val="0"/>
          <w:color w:val="auto"/>
        </w:rPr>
        <w:t>. Visų vartotojų sąrašo peržiūros langas</w:t>
      </w:r>
      <w:bookmarkEnd w:id="50"/>
    </w:p>
    <w:p w14:paraId="49A112F1" w14:textId="77777777" w:rsidR="00871579" w:rsidRPr="00871579" w:rsidRDefault="00871579" w:rsidP="00871579">
      <w:pPr>
        <w:ind w:firstLine="0"/>
      </w:pPr>
    </w:p>
    <w:p w14:paraId="43609180" w14:textId="77777777" w:rsidR="00871579" w:rsidRPr="00871579" w:rsidRDefault="00871579" w:rsidP="00871579">
      <w:pPr>
        <w:keepNext/>
        <w:ind w:firstLine="0"/>
      </w:pPr>
      <w:r w:rsidRPr="00871579">
        <w:lastRenderedPageBreak/>
        <w:fldChar w:fldCharType="begin"/>
      </w:r>
      <w:r w:rsidRPr="00871579">
        <w:instrText xml:space="preserve"> INCLUDEPICTURE "https://i.ibb.co/583196R/Screenshot-from-2020-04-11-14-49-19.png" \* MERGEFORMATINET </w:instrText>
      </w:r>
      <w:r w:rsidRPr="00871579">
        <w:fldChar w:fldCharType="separate"/>
      </w:r>
      <w:r w:rsidR="006D58DF">
        <w:fldChar w:fldCharType="begin"/>
      </w:r>
      <w:r w:rsidR="006D58DF">
        <w:instrText xml:space="preserve"> INCLUDEPICTURE  "https://i.ibb.co/583196R/Screenshot-from-2020-04-11-14-49-19.png" \* MERGEFORMATINET </w:instrText>
      </w:r>
      <w:r w:rsidR="006D58DF">
        <w:fldChar w:fldCharType="separate"/>
      </w:r>
      <w:r w:rsidR="006C2479">
        <w:fldChar w:fldCharType="begin"/>
      </w:r>
      <w:r w:rsidR="006C2479">
        <w:instrText xml:space="preserve"> INCLUDEPICTURE  "https://i.ibb.co/583196R/Screenshot-from-2020-04-11-14-49-19.png" \* MERGEFORMATINET </w:instrText>
      </w:r>
      <w:r w:rsidR="006C2479">
        <w:fldChar w:fldCharType="separate"/>
      </w:r>
      <w:r w:rsidR="006C2479">
        <w:pict w14:anchorId="57D38F1A">
          <v:shape id="_x0000_i1032" type="#_x0000_t75" alt="Screenshot-from-2020-04-11-14-49-19" style="width:237.9pt;height:479.8pt">
            <v:imagedata r:id="rId46" r:href="rId47"/>
          </v:shape>
        </w:pict>
      </w:r>
      <w:r w:rsidR="006C2479">
        <w:fldChar w:fldCharType="end"/>
      </w:r>
      <w:r w:rsidR="006D58DF">
        <w:fldChar w:fldCharType="end"/>
      </w:r>
      <w:r w:rsidRPr="00871579">
        <w:fldChar w:fldCharType="end"/>
      </w:r>
    </w:p>
    <w:p w14:paraId="6ABAAF31" w14:textId="1A6F6CC7" w:rsidR="00871579" w:rsidRPr="00871579" w:rsidRDefault="00540631" w:rsidP="00871579">
      <w:pPr>
        <w:pStyle w:val="Caption"/>
        <w:ind w:firstLine="0"/>
        <w:rPr>
          <w:i w:val="0"/>
          <w:iCs w:val="0"/>
          <w:color w:val="auto"/>
        </w:rPr>
      </w:pPr>
      <w:bookmarkStart w:id="51" w:name="_Toc40958508"/>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9</w:t>
      </w:r>
      <w:r w:rsidR="00871579">
        <w:rPr>
          <w:b/>
          <w:bCs/>
          <w:i w:val="0"/>
          <w:iCs w:val="0"/>
          <w:color w:val="auto"/>
        </w:rPr>
        <w:fldChar w:fldCharType="end"/>
      </w:r>
      <w:r w:rsidR="00871579" w:rsidRPr="00871579">
        <w:rPr>
          <w:i w:val="0"/>
          <w:iCs w:val="0"/>
          <w:color w:val="auto"/>
        </w:rPr>
        <w:t>. Susirinkimo kambario rezervavimo formos langas mobiliesiems įrenginiams</w:t>
      </w:r>
      <w:bookmarkEnd w:id="51"/>
    </w:p>
    <w:p w14:paraId="16DFE6E3" w14:textId="77777777" w:rsidR="00871579" w:rsidRPr="00871579" w:rsidRDefault="00871579" w:rsidP="00871579">
      <w:pPr>
        <w:ind w:firstLine="0"/>
      </w:pPr>
    </w:p>
    <w:p w14:paraId="26A93E26" w14:textId="77777777" w:rsidR="00871579" w:rsidRPr="00871579" w:rsidRDefault="00871579" w:rsidP="00871579">
      <w:pPr>
        <w:keepNext/>
        <w:ind w:firstLine="0"/>
      </w:pPr>
      <w:r w:rsidRPr="00871579">
        <w:lastRenderedPageBreak/>
        <w:fldChar w:fldCharType="begin"/>
      </w:r>
      <w:r w:rsidRPr="00871579">
        <w:instrText xml:space="preserve"> INCLUDEPICTURE "https://i.ibb.co/3yJfwkJ/Screenshot-from-2020-04-11-14-49-38.png" \* MERGEFORMATINET </w:instrText>
      </w:r>
      <w:r w:rsidRPr="00871579">
        <w:fldChar w:fldCharType="separate"/>
      </w:r>
      <w:r w:rsidR="006D58DF">
        <w:fldChar w:fldCharType="begin"/>
      </w:r>
      <w:r w:rsidR="006D58DF">
        <w:instrText xml:space="preserve"> INCLUDEPICTURE  "https://i.ibb.co/3yJfwkJ/Screenshot-from-2020-04-11-14-49-38.png" \* MERGEFORMATINET </w:instrText>
      </w:r>
      <w:r w:rsidR="006D58DF">
        <w:fldChar w:fldCharType="separate"/>
      </w:r>
      <w:r w:rsidR="006C2479">
        <w:fldChar w:fldCharType="begin"/>
      </w:r>
      <w:r w:rsidR="006C2479">
        <w:instrText xml:space="preserve"> INCLUDEPICTURE  "https://i.ibb.co/3yJfwkJ/Screenshot-from-2020-04-11-14-49-38.png" \* MERGEFORMATINET </w:instrText>
      </w:r>
      <w:r w:rsidR="006C2479">
        <w:fldChar w:fldCharType="separate"/>
      </w:r>
      <w:r w:rsidR="006C2479">
        <w:pict w14:anchorId="6A25BC79">
          <v:shape id="_x0000_i1033" type="#_x0000_t75" alt="Screenshot-from-2020-04-11-14-49-38" style="width:472.9pt;height:294.35pt">
            <v:imagedata r:id="rId48" r:href="rId49"/>
          </v:shape>
        </w:pict>
      </w:r>
      <w:r w:rsidR="006C2479">
        <w:fldChar w:fldCharType="end"/>
      </w:r>
      <w:r w:rsidR="006D58DF">
        <w:fldChar w:fldCharType="end"/>
      </w:r>
      <w:r w:rsidRPr="00871579">
        <w:fldChar w:fldCharType="end"/>
      </w:r>
    </w:p>
    <w:p w14:paraId="45C20DAC" w14:textId="3031C95B" w:rsidR="00871579" w:rsidRPr="00871579" w:rsidRDefault="00540631" w:rsidP="00871579">
      <w:pPr>
        <w:pStyle w:val="Caption"/>
        <w:ind w:firstLine="0"/>
        <w:rPr>
          <w:i w:val="0"/>
          <w:iCs w:val="0"/>
          <w:color w:val="auto"/>
        </w:rPr>
      </w:pPr>
      <w:bookmarkStart w:id="52" w:name="_Toc40958509"/>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10</w:t>
      </w:r>
      <w:r w:rsidR="00871579">
        <w:rPr>
          <w:b/>
          <w:bCs/>
          <w:i w:val="0"/>
          <w:iCs w:val="0"/>
          <w:color w:val="auto"/>
        </w:rPr>
        <w:fldChar w:fldCharType="end"/>
      </w:r>
      <w:r w:rsidR="00871579" w:rsidRPr="00871579">
        <w:rPr>
          <w:i w:val="0"/>
          <w:iCs w:val="0"/>
          <w:color w:val="auto"/>
        </w:rPr>
        <w:t>. Susirinkimo kambario rezervavimo langas planšetėms</w:t>
      </w:r>
      <w:bookmarkEnd w:id="52"/>
    </w:p>
    <w:p w14:paraId="40935F78" w14:textId="77777777" w:rsidR="00871579" w:rsidRPr="00871579" w:rsidRDefault="00871579" w:rsidP="00871579">
      <w:pPr>
        <w:ind w:firstLine="0"/>
      </w:pPr>
    </w:p>
    <w:p w14:paraId="70C24C38" w14:textId="77777777" w:rsidR="00871579" w:rsidRPr="00871579" w:rsidRDefault="00871579" w:rsidP="00871579">
      <w:pPr>
        <w:keepNext/>
        <w:ind w:firstLine="0"/>
      </w:pPr>
      <w:r w:rsidRPr="00871579">
        <w:fldChar w:fldCharType="begin"/>
      </w:r>
      <w:r w:rsidRPr="00871579">
        <w:instrText xml:space="preserve"> INCLUDEPICTURE "https://i.ibb.co/f45Mb6D/Screenshot-from-2020-04-11-14-49-53.png" \* MERGEFORMATINET </w:instrText>
      </w:r>
      <w:r w:rsidRPr="00871579">
        <w:fldChar w:fldCharType="separate"/>
      </w:r>
      <w:r w:rsidR="006D58DF">
        <w:fldChar w:fldCharType="begin"/>
      </w:r>
      <w:r w:rsidR="006D58DF">
        <w:instrText xml:space="preserve"> INCLUDEPICTURE  "https://i.ibb.co/f45Mb6D/Screenshot-from-2020-04-11-14-49-53.png" \* MERGEFORMATINET </w:instrText>
      </w:r>
      <w:r w:rsidR="006D58DF">
        <w:fldChar w:fldCharType="separate"/>
      </w:r>
      <w:r w:rsidR="006C2479">
        <w:fldChar w:fldCharType="begin"/>
      </w:r>
      <w:r w:rsidR="006C2479">
        <w:instrText xml:space="preserve"> INCLUDEPICTURE  "https://i.ibb.co/f45Mb6D/Screenshot-from-2020-04-11-14-49-53.png" \* MERGEFORMATINET </w:instrText>
      </w:r>
      <w:r w:rsidR="006C2479">
        <w:fldChar w:fldCharType="separate"/>
      </w:r>
      <w:r w:rsidR="006C2479">
        <w:pict w14:anchorId="44BC5A9A">
          <v:shape id="_x0000_i1034" type="#_x0000_t75" alt="Screenshot-from-2020-04-11-14-49-53" style="width:470pt;height:292.05pt">
            <v:imagedata r:id="rId50" r:href="rId51"/>
          </v:shape>
        </w:pict>
      </w:r>
      <w:r w:rsidR="006C2479">
        <w:fldChar w:fldCharType="end"/>
      </w:r>
      <w:r w:rsidR="006D58DF">
        <w:fldChar w:fldCharType="end"/>
      </w:r>
      <w:r w:rsidRPr="00871579">
        <w:fldChar w:fldCharType="end"/>
      </w:r>
    </w:p>
    <w:p w14:paraId="68F2E113" w14:textId="6664329F" w:rsidR="00871579" w:rsidRPr="00871579" w:rsidRDefault="00540631" w:rsidP="00871579">
      <w:pPr>
        <w:pStyle w:val="Caption"/>
        <w:ind w:firstLine="0"/>
        <w:rPr>
          <w:i w:val="0"/>
          <w:iCs w:val="0"/>
          <w:color w:val="auto"/>
        </w:rPr>
      </w:pPr>
      <w:bookmarkStart w:id="53" w:name="_Toc40958510"/>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11</w:t>
      </w:r>
      <w:r w:rsidR="00871579">
        <w:rPr>
          <w:b/>
          <w:bCs/>
          <w:i w:val="0"/>
          <w:iCs w:val="0"/>
          <w:color w:val="auto"/>
        </w:rPr>
        <w:fldChar w:fldCharType="end"/>
      </w:r>
      <w:r w:rsidR="00871579" w:rsidRPr="00871579">
        <w:rPr>
          <w:i w:val="0"/>
          <w:iCs w:val="0"/>
          <w:color w:val="auto"/>
        </w:rPr>
        <w:t>. Susirinkimo kambario informacijos peržiūros langas planšetėms</w:t>
      </w:r>
      <w:bookmarkEnd w:id="53"/>
    </w:p>
    <w:p w14:paraId="48B182EC" w14:textId="77777777" w:rsidR="00871579" w:rsidRPr="00871579" w:rsidRDefault="00871579" w:rsidP="00871579">
      <w:pPr>
        <w:ind w:firstLine="0"/>
      </w:pPr>
    </w:p>
    <w:p w14:paraId="5CF87C96" w14:textId="77777777" w:rsidR="00871579" w:rsidRPr="00871579" w:rsidRDefault="00871579" w:rsidP="00871579">
      <w:pPr>
        <w:keepNext/>
        <w:ind w:firstLine="0"/>
      </w:pPr>
      <w:r w:rsidRPr="00871579">
        <w:lastRenderedPageBreak/>
        <w:fldChar w:fldCharType="begin"/>
      </w:r>
      <w:r w:rsidRPr="00871579">
        <w:instrText xml:space="preserve"> INCLUDEPICTURE "https://i.ibb.co/Wc04RD0/Screenshot-from-2020-04-11-14-50-04.png" \* MERGEFORMATINET </w:instrText>
      </w:r>
      <w:r w:rsidRPr="00871579">
        <w:fldChar w:fldCharType="separate"/>
      </w:r>
      <w:r w:rsidR="006D58DF">
        <w:fldChar w:fldCharType="begin"/>
      </w:r>
      <w:r w:rsidR="006D58DF">
        <w:instrText xml:space="preserve"> INCLUDEPICTURE  "https://i.ibb.co/Wc04RD0/Screenshot-from-2020-04-11-14-50-04.png" \* MERGEFORMATINET </w:instrText>
      </w:r>
      <w:r w:rsidR="006D58DF">
        <w:fldChar w:fldCharType="separate"/>
      </w:r>
      <w:r w:rsidR="006C2479">
        <w:fldChar w:fldCharType="begin"/>
      </w:r>
      <w:r w:rsidR="006C2479">
        <w:instrText xml:space="preserve"> INCLUDEPICTURE  "https://i.ibb.co/Wc04RD0/Screenshot-from-2020-04-11-14-50-04.png" \* MERGEFORMATINET </w:instrText>
      </w:r>
      <w:r w:rsidR="006C2479">
        <w:fldChar w:fldCharType="separate"/>
      </w:r>
      <w:r w:rsidR="006C2479">
        <w:pict w14:anchorId="08ECAE53">
          <v:shape id="_x0000_i1035" type="#_x0000_t75" alt="Screenshot-from-2020-04-11-14-50-04" style="width:471.15pt;height:293.75pt">
            <v:imagedata r:id="rId52" r:href="rId53"/>
          </v:shape>
        </w:pict>
      </w:r>
      <w:r w:rsidR="006C2479">
        <w:fldChar w:fldCharType="end"/>
      </w:r>
      <w:r w:rsidR="006D58DF">
        <w:fldChar w:fldCharType="end"/>
      </w:r>
      <w:r w:rsidRPr="00871579">
        <w:fldChar w:fldCharType="end"/>
      </w:r>
    </w:p>
    <w:p w14:paraId="43D07310" w14:textId="69722B38" w:rsidR="00871579" w:rsidRPr="00871579" w:rsidRDefault="00540631" w:rsidP="00871579">
      <w:pPr>
        <w:pStyle w:val="Caption"/>
        <w:ind w:firstLine="0"/>
        <w:rPr>
          <w:i w:val="0"/>
          <w:iCs w:val="0"/>
          <w:color w:val="auto"/>
        </w:rPr>
      </w:pPr>
      <w:bookmarkStart w:id="54" w:name="_Toc40958511"/>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12</w:t>
      </w:r>
      <w:r w:rsidR="00871579">
        <w:rPr>
          <w:b/>
          <w:bCs/>
          <w:i w:val="0"/>
          <w:iCs w:val="0"/>
          <w:color w:val="auto"/>
        </w:rPr>
        <w:fldChar w:fldCharType="end"/>
      </w:r>
      <w:r w:rsidR="00871579" w:rsidRPr="00871579">
        <w:rPr>
          <w:i w:val="0"/>
          <w:iCs w:val="0"/>
          <w:color w:val="auto"/>
        </w:rPr>
        <w:t>. Susirinkimo kambarių sąrašo peržiūros langas planšetėms</w:t>
      </w:r>
      <w:bookmarkEnd w:id="54"/>
    </w:p>
    <w:p w14:paraId="77D515A0" w14:textId="77777777" w:rsidR="00706FA1" w:rsidRPr="00706FA1" w:rsidRDefault="00706FA1" w:rsidP="00706FA1"/>
    <w:p w14:paraId="44AB9DCD" w14:textId="77777777" w:rsidR="00FD1627" w:rsidRDefault="00FD1627" w:rsidP="00FD1627">
      <w:pPr>
        <w:pStyle w:val="Heading3"/>
      </w:pPr>
      <w:bookmarkStart w:id="55" w:name="_Toc40959968"/>
      <w:r>
        <w:t>Realizacijai keliami reikalavimai.</w:t>
      </w:r>
      <w:bookmarkEnd w:id="55"/>
    </w:p>
    <w:p w14:paraId="70605444" w14:textId="77777777" w:rsidR="00871579" w:rsidRPr="00037C78" w:rsidRDefault="00871579" w:rsidP="00871579">
      <w:pPr>
        <w:spacing w:before="160"/>
        <w:ind w:firstLine="0"/>
      </w:pPr>
      <w:r>
        <w:t>Nefunkciniai reikalavimai:</w:t>
      </w:r>
    </w:p>
    <w:p w14:paraId="3A8D9D3B" w14:textId="45D6FDD0" w:rsidR="00871579" w:rsidRDefault="00B4646F" w:rsidP="00871579">
      <w:pPr>
        <w:numPr>
          <w:ilvl w:val="0"/>
          <w:numId w:val="24"/>
        </w:numPr>
        <w:spacing w:before="0" w:after="0" w:line="240" w:lineRule="auto"/>
        <w:contextualSpacing w:val="0"/>
        <w:jc w:val="left"/>
      </w:pPr>
      <w:r>
        <w:t>Paprastas ir lengvai suprantamas</w:t>
      </w:r>
      <w:r w:rsidR="00871579">
        <w:t xml:space="preserve"> dizainas</w:t>
      </w:r>
    </w:p>
    <w:p w14:paraId="65D5A2E5" w14:textId="5191065B" w:rsidR="00871579" w:rsidRDefault="00871579" w:rsidP="00871579">
      <w:pPr>
        <w:numPr>
          <w:ilvl w:val="0"/>
          <w:numId w:val="24"/>
        </w:numPr>
        <w:spacing w:before="0" w:after="0" w:line="240" w:lineRule="auto"/>
        <w:contextualSpacing w:val="0"/>
        <w:jc w:val="left"/>
      </w:pPr>
      <w:r>
        <w:t xml:space="preserve">Sistema </w:t>
      </w:r>
      <w:r w:rsidR="00B4646F">
        <w:t xml:space="preserve">turi prisitaikyti prie </w:t>
      </w:r>
      <w:r>
        <w:t>daugumo</w:t>
      </w:r>
      <w:r w:rsidR="00B4646F">
        <w:t>s</w:t>
      </w:r>
      <w:r>
        <w:t xml:space="preserve"> mobiliųjų įrenginių ir kompiuterių</w:t>
      </w:r>
      <w:r w:rsidR="00B4646F">
        <w:t xml:space="preserve"> ekranų dydžių ir būti palaikoma pagrindinių naršyklių</w:t>
      </w:r>
    </w:p>
    <w:p w14:paraId="4FD70973" w14:textId="7320D1B3" w:rsidR="00871579" w:rsidRDefault="00B4646F" w:rsidP="00871579">
      <w:pPr>
        <w:numPr>
          <w:ilvl w:val="0"/>
          <w:numId w:val="24"/>
        </w:numPr>
        <w:spacing w:before="0" w:after="0" w:line="240" w:lineRule="auto"/>
        <w:contextualSpacing w:val="0"/>
        <w:jc w:val="left"/>
      </w:pPr>
      <w:r>
        <w:t>Aiškūs operacijos rezultato pranešimai</w:t>
      </w:r>
    </w:p>
    <w:p w14:paraId="07926DF4" w14:textId="77777777" w:rsidR="00871579" w:rsidRDefault="00871579" w:rsidP="00871579">
      <w:pPr>
        <w:numPr>
          <w:ilvl w:val="0"/>
          <w:numId w:val="24"/>
        </w:numPr>
        <w:spacing w:before="0" w:after="0" w:line="240" w:lineRule="auto"/>
        <w:contextualSpacing w:val="0"/>
        <w:jc w:val="left"/>
      </w:pPr>
      <w:r>
        <w:t>Informacija apie sėkmingai atliktas operacijas turėtų būti vaizduojama žalios spalvos pranešimų languose</w:t>
      </w:r>
    </w:p>
    <w:p w14:paraId="06D192EC" w14:textId="62722607" w:rsidR="00706FA1" w:rsidRPr="00706FA1" w:rsidRDefault="00871579" w:rsidP="00871579">
      <w:pPr>
        <w:numPr>
          <w:ilvl w:val="0"/>
          <w:numId w:val="24"/>
        </w:numPr>
        <w:spacing w:before="0" w:after="0" w:line="240" w:lineRule="auto"/>
        <w:contextualSpacing w:val="0"/>
        <w:jc w:val="left"/>
      </w:pPr>
      <w:r>
        <w:t>Informacija turi būti atnaujinama kas 30 sekundžių planšetėse, dėl nuolatos rezervuojamų kambarių</w:t>
      </w:r>
    </w:p>
    <w:p w14:paraId="30FE2C38" w14:textId="77777777" w:rsidR="00FD1627" w:rsidRDefault="00FD1627" w:rsidP="00FD1627">
      <w:pPr>
        <w:pStyle w:val="Heading3"/>
      </w:pPr>
      <w:bookmarkStart w:id="56" w:name="_Toc40959969"/>
      <w:r>
        <w:t>Techninė specifikacija.</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4927"/>
      </w:tblGrid>
      <w:tr w:rsidR="00871579" w14:paraId="0AA79B4A" w14:textId="77777777" w:rsidTr="006D58DF">
        <w:tc>
          <w:tcPr>
            <w:tcW w:w="4927" w:type="dxa"/>
            <w:tcBorders>
              <w:top w:val="single" w:sz="12" w:space="0" w:color="auto"/>
              <w:left w:val="single" w:sz="12" w:space="0" w:color="auto"/>
              <w:bottom w:val="single" w:sz="12" w:space="0" w:color="auto"/>
              <w:right w:val="single" w:sz="12" w:space="0" w:color="auto"/>
            </w:tcBorders>
            <w:shd w:val="clear" w:color="auto" w:fill="D9D9D9"/>
          </w:tcPr>
          <w:p w14:paraId="08A583F5" w14:textId="77777777" w:rsidR="00871579" w:rsidRDefault="00871579" w:rsidP="00B4646F">
            <w:pPr>
              <w:ind w:firstLine="0"/>
            </w:pPr>
            <w:r>
              <w:t>Reikalavimas</w:t>
            </w:r>
          </w:p>
        </w:tc>
        <w:tc>
          <w:tcPr>
            <w:tcW w:w="4927" w:type="dxa"/>
            <w:tcBorders>
              <w:top w:val="single" w:sz="12" w:space="0" w:color="auto"/>
              <w:left w:val="single" w:sz="12" w:space="0" w:color="auto"/>
              <w:bottom w:val="single" w:sz="12" w:space="0" w:color="auto"/>
              <w:right w:val="single" w:sz="12" w:space="0" w:color="auto"/>
            </w:tcBorders>
            <w:shd w:val="clear" w:color="auto" w:fill="D9D9D9"/>
          </w:tcPr>
          <w:p w14:paraId="50C402AE" w14:textId="77777777" w:rsidR="00871579" w:rsidRDefault="00871579" w:rsidP="00B4646F">
            <w:pPr>
              <w:ind w:firstLine="0"/>
            </w:pPr>
            <w:r>
              <w:t>Parametrai</w:t>
            </w:r>
          </w:p>
        </w:tc>
      </w:tr>
      <w:tr w:rsidR="00871579" w14:paraId="4BDF7705" w14:textId="77777777" w:rsidTr="006D58DF">
        <w:tc>
          <w:tcPr>
            <w:tcW w:w="4927" w:type="dxa"/>
            <w:tcBorders>
              <w:top w:val="single" w:sz="12" w:space="0" w:color="auto"/>
            </w:tcBorders>
            <w:shd w:val="clear" w:color="auto" w:fill="auto"/>
          </w:tcPr>
          <w:p w14:paraId="5AFD23B3" w14:textId="7C473249" w:rsidR="00871579" w:rsidRDefault="00871579" w:rsidP="00B4646F">
            <w:pPr>
              <w:ind w:firstLine="0"/>
            </w:pPr>
            <w:r>
              <w:t>Serveri</w:t>
            </w:r>
            <w:r w:rsidR="00B4646F">
              <w:t>s</w:t>
            </w:r>
          </w:p>
        </w:tc>
        <w:tc>
          <w:tcPr>
            <w:tcW w:w="4927" w:type="dxa"/>
            <w:tcBorders>
              <w:top w:val="single" w:sz="12" w:space="0" w:color="auto"/>
            </w:tcBorders>
            <w:shd w:val="clear" w:color="auto" w:fill="auto"/>
          </w:tcPr>
          <w:p w14:paraId="3C4F5E3F" w14:textId="77777777" w:rsidR="00871579" w:rsidRDefault="00871579" w:rsidP="00B4646F">
            <w:pPr>
              <w:ind w:firstLine="0"/>
            </w:pPr>
            <w:r>
              <w:t>Virtualus</w:t>
            </w:r>
          </w:p>
        </w:tc>
      </w:tr>
      <w:tr w:rsidR="00871579" w14:paraId="17F41045" w14:textId="77777777" w:rsidTr="006D58DF">
        <w:tc>
          <w:tcPr>
            <w:tcW w:w="4927" w:type="dxa"/>
            <w:shd w:val="clear" w:color="auto" w:fill="auto"/>
          </w:tcPr>
          <w:p w14:paraId="56E5D661" w14:textId="5697653F" w:rsidR="00871579" w:rsidRDefault="00B4646F" w:rsidP="00B4646F">
            <w:pPr>
              <w:ind w:firstLine="0"/>
            </w:pPr>
            <w:r>
              <w:t>Disko talpa</w:t>
            </w:r>
          </w:p>
        </w:tc>
        <w:tc>
          <w:tcPr>
            <w:tcW w:w="4927" w:type="dxa"/>
            <w:shd w:val="clear" w:color="auto" w:fill="auto"/>
          </w:tcPr>
          <w:p w14:paraId="4A5E1FBA" w14:textId="6655C4F5" w:rsidR="00871579" w:rsidRDefault="00B4646F" w:rsidP="00B4646F">
            <w:pPr>
              <w:ind w:firstLine="0"/>
            </w:pPr>
            <w:r>
              <w:t>16</w:t>
            </w:r>
            <w:r w:rsidR="00871579">
              <w:t xml:space="preserve"> G</w:t>
            </w:r>
            <w:r>
              <w:t>B</w:t>
            </w:r>
          </w:p>
        </w:tc>
      </w:tr>
      <w:tr w:rsidR="00871579" w14:paraId="4BAD3762" w14:textId="77777777" w:rsidTr="006D58DF">
        <w:tc>
          <w:tcPr>
            <w:tcW w:w="4927" w:type="dxa"/>
            <w:shd w:val="clear" w:color="auto" w:fill="auto"/>
          </w:tcPr>
          <w:p w14:paraId="0920D78C" w14:textId="10C9A256" w:rsidR="00871579" w:rsidRDefault="00B4646F" w:rsidP="00B4646F">
            <w:pPr>
              <w:ind w:firstLine="0"/>
            </w:pPr>
            <w:r>
              <w:t>MySQL duombazės versija</w:t>
            </w:r>
          </w:p>
        </w:tc>
        <w:tc>
          <w:tcPr>
            <w:tcW w:w="4927" w:type="dxa"/>
            <w:shd w:val="clear" w:color="auto" w:fill="auto"/>
          </w:tcPr>
          <w:p w14:paraId="4BF9DD57" w14:textId="64AFB139" w:rsidR="00871579" w:rsidRDefault="00871579" w:rsidP="00B4646F">
            <w:pPr>
              <w:ind w:firstLine="0"/>
            </w:pPr>
            <w:r>
              <w:t>5.6</w:t>
            </w:r>
            <w:r w:rsidR="00B4646F">
              <w:t xml:space="preserve"> arba didesnė</w:t>
            </w:r>
            <w:r>
              <w:t xml:space="preserve"> versij</w:t>
            </w:r>
            <w:r w:rsidR="00B4646F">
              <w:t>a</w:t>
            </w:r>
          </w:p>
        </w:tc>
      </w:tr>
      <w:tr w:rsidR="00871579" w14:paraId="76C3E76D" w14:textId="77777777" w:rsidTr="006D58DF">
        <w:tc>
          <w:tcPr>
            <w:tcW w:w="4927" w:type="dxa"/>
            <w:shd w:val="clear" w:color="auto" w:fill="auto"/>
          </w:tcPr>
          <w:p w14:paraId="4F329034" w14:textId="5F45DFA6" w:rsidR="00871579" w:rsidRDefault="00B4646F" w:rsidP="00B4646F">
            <w:pPr>
              <w:ind w:firstLine="0"/>
            </w:pPr>
            <w:r>
              <w:t>RAM</w:t>
            </w:r>
          </w:p>
        </w:tc>
        <w:tc>
          <w:tcPr>
            <w:tcW w:w="4927" w:type="dxa"/>
            <w:shd w:val="clear" w:color="auto" w:fill="auto"/>
          </w:tcPr>
          <w:p w14:paraId="61D3006B" w14:textId="52BA545C" w:rsidR="00871579" w:rsidRDefault="00B4646F" w:rsidP="00B4646F">
            <w:pPr>
              <w:ind w:firstLine="0"/>
            </w:pPr>
            <w:r>
              <w:t>4</w:t>
            </w:r>
            <w:r w:rsidR="00871579">
              <w:t xml:space="preserve"> G</w:t>
            </w:r>
            <w:r>
              <w:t>B</w:t>
            </w:r>
          </w:p>
        </w:tc>
      </w:tr>
      <w:tr w:rsidR="00871579" w14:paraId="64EB75CC" w14:textId="77777777" w:rsidTr="006D58DF">
        <w:tc>
          <w:tcPr>
            <w:tcW w:w="4927" w:type="dxa"/>
            <w:shd w:val="clear" w:color="auto" w:fill="auto"/>
          </w:tcPr>
          <w:p w14:paraId="549249A4" w14:textId="3ACCC684" w:rsidR="00871579" w:rsidRDefault="00B4646F" w:rsidP="00B4646F">
            <w:pPr>
              <w:ind w:firstLine="0"/>
            </w:pPr>
            <w:r>
              <w:t>CPU</w:t>
            </w:r>
          </w:p>
        </w:tc>
        <w:tc>
          <w:tcPr>
            <w:tcW w:w="4927" w:type="dxa"/>
            <w:shd w:val="clear" w:color="auto" w:fill="auto"/>
          </w:tcPr>
          <w:p w14:paraId="0B1FFAF6" w14:textId="6C90E360" w:rsidR="00871579" w:rsidRDefault="00871579" w:rsidP="00B4646F">
            <w:pPr>
              <w:ind w:firstLine="0"/>
            </w:pPr>
            <w:r>
              <w:t>2x2.4 GHz</w:t>
            </w:r>
          </w:p>
        </w:tc>
      </w:tr>
      <w:tr w:rsidR="00871579" w14:paraId="64D9166A" w14:textId="77777777" w:rsidTr="006D58DF">
        <w:tc>
          <w:tcPr>
            <w:tcW w:w="4927" w:type="dxa"/>
            <w:shd w:val="clear" w:color="auto" w:fill="auto"/>
          </w:tcPr>
          <w:p w14:paraId="4D39C166" w14:textId="77777777" w:rsidR="00871579" w:rsidRDefault="00871579" w:rsidP="00B4646F">
            <w:pPr>
              <w:ind w:firstLine="0"/>
            </w:pPr>
            <w:r>
              <w:t>Operacinė sistema</w:t>
            </w:r>
          </w:p>
        </w:tc>
        <w:tc>
          <w:tcPr>
            <w:tcW w:w="4927" w:type="dxa"/>
            <w:shd w:val="clear" w:color="auto" w:fill="auto"/>
          </w:tcPr>
          <w:p w14:paraId="3BBD364E" w14:textId="70161C11" w:rsidR="00871579" w:rsidRDefault="00871579" w:rsidP="00B4646F">
            <w:pPr>
              <w:keepNext/>
              <w:ind w:firstLine="0"/>
            </w:pPr>
            <w:r>
              <w:t xml:space="preserve">64-bitų Linux CentOS </w:t>
            </w:r>
            <w:r w:rsidR="00B4646F">
              <w:t>7</w:t>
            </w:r>
          </w:p>
        </w:tc>
      </w:tr>
    </w:tbl>
    <w:p w14:paraId="21F33AEF" w14:textId="483C7CC4" w:rsidR="00706FA1" w:rsidRPr="00871579" w:rsidRDefault="00540631" w:rsidP="00871579">
      <w:pPr>
        <w:pStyle w:val="Caption"/>
        <w:ind w:firstLine="0"/>
        <w:rPr>
          <w:i w:val="0"/>
          <w:iCs w:val="0"/>
          <w:color w:val="auto"/>
        </w:rPr>
      </w:pPr>
      <w:bookmarkStart w:id="57" w:name="_Toc40958446"/>
      <w:r>
        <w:rPr>
          <w:b/>
          <w:bCs/>
          <w:i w:val="0"/>
          <w:iCs w:val="0"/>
          <w:color w:val="auto"/>
        </w:rPr>
        <w:t>L</w:t>
      </w:r>
      <w:r w:rsidR="00871579" w:rsidRPr="00871579">
        <w:rPr>
          <w:b/>
          <w:bCs/>
          <w:i w:val="0"/>
          <w:iCs w:val="0"/>
          <w:color w:val="auto"/>
        </w:rPr>
        <w:t xml:space="preserve">entelė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lentelė \* ARABIC \s 1 </w:instrText>
      </w:r>
      <w:r w:rsidR="00871579" w:rsidRPr="00871579">
        <w:rPr>
          <w:b/>
          <w:bCs/>
          <w:i w:val="0"/>
          <w:iCs w:val="0"/>
          <w:color w:val="auto"/>
        </w:rPr>
        <w:fldChar w:fldCharType="separate"/>
      </w:r>
      <w:r w:rsidR="00871579" w:rsidRPr="00871579">
        <w:rPr>
          <w:b/>
          <w:bCs/>
          <w:i w:val="0"/>
          <w:iCs w:val="0"/>
          <w:noProof/>
          <w:color w:val="auto"/>
        </w:rPr>
        <w:t>10</w:t>
      </w:r>
      <w:r w:rsidR="00871579" w:rsidRPr="00871579">
        <w:rPr>
          <w:b/>
          <w:bCs/>
          <w:i w:val="0"/>
          <w:iCs w:val="0"/>
          <w:color w:val="auto"/>
        </w:rPr>
        <w:fldChar w:fldCharType="end"/>
      </w:r>
      <w:r w:rsidR="00871579" w:rsidRPr="00871579">
        <w:rPr>
          <w:i w:val="0"/>
          <w:iCs w:val="0"/>
          <w:color w:val="auto"/>
        </w:rPr>
        <w:t xml:space="preserve"> Techninė specifikacija</w:t>
      </w:r>
      <w:bookmarkEnd w:id="57"/>
    </w:p>
    <w:p w14:paraId="0B28AD75" w14:textId="77777777" w:rsidR="00FD1627" w:rsidRDefault="00FD1627" w:rsidP="00FD1627">
      <w:pPr>
        <w:pStyle w:val="Heading2"/>
      </w:pPr>
      <w:r>
        <w:lastRenderedPageBreak/>
        <w:t xml:space="preserve"> </w:t>
      </w:r>
      <w:bookmarkStart w:id="58" w:name="_Toc40959970"/>
      <w:r>
        <w:t>Projektavim</w:t>
      </w:r>
      <w:r w:rsidR="007B2E2A">
        <w:t>o eiga ir sistemos projektas</w:t>
      </w:r>
      <w:bookmarkEnd w:id="58"/>
    </w:p>
    <w:p w14:paraId="329311AF" w14:textId="77777777" w:rsidR="00FD1627" w:rsidRDefault="00FD1627" w:rsidP="00FD1627">
      <w:pPr>
        <w:pStyle w:val="Heading3"/>
      </w:pPr>
      <w:bookmarkStart w:id="59" w:name="_Toc40959971"/>
      <w:r>
        <w:t>Projektavimo valdymas ir eiga</w:t>
      </w:r>
      <w:bookmarkEnd w:id="59"/>
    </w:p>
    <w:p w14:paraId="3936BF9B" w14:textId="3BA2F978" w:rsidR="00B4646F" w:rsidRDefault="00871579" w:rsidP="00871579">
      <w:pPr>
        <w:ind w:firstLine="360"/>
      </w:pPr>
      <w:r>
        <w:t xml:space="preserve">Projektas buvo kuriamas </w:t>
      </w:r>
      <w:r w:rsidR="00B4646F">
        <w:t>pasinaudojant</w:t>
      </w:r>
      <w:r>
        <w:t xml:space="preserve"> iteraciniu „Scrum“ projektavimo modeliu.</w:t>
      </w:r>
    </w:p>
    <w:p w14:paraId="764955BE" w14:textId="77777777" w:rsidR="002E1590" w:rsidRDefault="002E1590" w:rsidP="00871579">
      <w:pPr>
        <w:ind w:firstLine="360"/>
      </w:pPr>
    </w:p>
    <w:p w14:paraId="2142C25C" w14:textId="77777777" w:rsidR="00B4646F" w:rsidRDefault="00B4646F" w:rsidP="00871579">
      <w:pPr>
        <w:ind w:firstLine="360"/>
      </w:pPr>
      <w:r>
        <w:t>Vykdymo ir eigos procesas:</w:t>
      </w:r>
    </w:p>
    <w:p w14:paraId="01B9E663" w14:textId="36097FA0" w:rsidR="002E1590" w:rsidRDefault="00B4646F" w:rsidP="00B4646F">
      <w:pPr>
        <w:pStyle w:val="ListParagraph"/>
        <w:numPr>
          <w:ilvl w:val="0"/>
          <w:numId w:val="34"/>
        </w:numPr>
      </w:pPr>
      <w:r>
        <w:t>Sukurtos</w:t>
      </w:r>
      <w:r w:rsidR="00871579">
        <w:t xml:space="preserve"> visos</w:t>
      </w:r>
      <w:r w:rsidR="002E1590">
        <w:t xml:space="preserve"> funkcionalumams įgyvendinti skirtos</w:t>
      </w:r>
      <w:r w:rsidR="00871579">
        <w:t xml:space="preserve"> užduotys „Redmine“ projektų valdymo įrankyje.</w:t>
      </w:r>
    </w:p>
    <w:p w14:paraId="5982A6FA" w14:textId="77777777" w:rsidR="002E1590" w:rsidRDefault="002E1590" w:rsidP="00B4646F">
      <w:pPr>
        <w:pStyle w:val="ListParagraph"/>
        <w:numPr>
          <w:ilvl w:val="0"/>
          <w:numId w:val="34"/>
        </w:numPr>
      </w:pPr>
      <w:r>
        <w:t>N</w:t>
      </w:r>
      <w:r w:rsidR="00871579">
        <w:t>ubraižyt</w:t>
      </w:r>
      <w:r>
        <w:t>os</w:t>
      </w:r>
      <w:r w:rsidR="00871579">
        <w:t xml:space="preserve"> panaudos atvejų diagrama, veiklų diagramos. </w:t>
      </w:r>
    </w:p>
    <w:p w14:paraId="15502DC0" w14:textId="32B9A624" w:rsidR="002E1590" w:rsidRDefault="002E1590" w:rsidP="00B4646F">
      <w:pPr>
        <w:pStyle w:val="ListParagraph"/>
        <w:numPr>
          <w:ilvl w:val="0"/>
          <w:numId w:val="34"/>
        </w:numPr>
      </w:pPr>
      <w:r>
        <w:t>„Sprint‘ų“ suplanavimas, kuriuose numatomas tam tikro funckionalumo įgyvendinimas ir paskirstomos užduotys.</w:t>
      </w:r>
    </w:p>
    <w:p w14:paraId="213F1AB9" w14:textId="77777777" w:rsidR="002E1590" w:rsidRDefault="002E1590" w:rsidP="002E1590">
      <w:pPr>
        <w:pStyle w:val="ListParagraph"/>
        <w:numPr>
          <w:ilvl w:val="0"/>
          <w:numId w:val="34"/>
        </w:numPr>
      </w:pPr>
      <w:r>
        <w:t xml:space="preserve">„Sprint‘ų“ vykdymas, kiekvieną dieną darant „Stand-up“ susirinkimus, kuriuose aptariamos problemos ir galimi sprendimai. </w:t>
      </w:r>
    </w:p>
    <w:p w14:paraId="4F1A388C" w14:textId="1E3DE920" w:rsidR="00706FA1" w:rsidRPr="00706FA1" w:rsidRDefault="002E1590" w:rsidP="002E1590">
      <w:pPr>
        <w:pStyle w:val="ListParagraph"/>
        <w:numPr>
          <w:ilvl w:val="0"/>
          <w:numId w:val="34"/>
        </w:numPr>
      </w:pPr>
      <w:r>
        <w:t>Įvykdžius „Sprint‘ą“, daromas apibendrinimas, padaryto progreso pristatymas bei kito „Sprint‘o“ koregavimas/planavimas.</w:t>
      </w:r>
    </w:p>
    <w:p w14:paraId="3BF821C2" w14:textId="77777777" w:rsidR="00FD1627" w:rsidRDefault="00FD1627" w:rsidP="00FD1627">
      <w:pPr>
        <w:pStyle w:val="Heading3"/>
      </w:pPr>
      <w:bookmarkStart w:id="60" w:name="_Toc40959972"/>
      <w:r>
        <w:t>Projektavimo technologija</w:t>
      </w:r>
      <w:bookmarkEnd w:id="60"/>
    </w:p>
    <w:p w14:paraId="3933F395" w14:textId="5AF94F78" w:rsidR="00706FA1" w:rsidRPr="00706FA1" w:rsidRDefault="00871579" w:rsidP="00871579">
      <w:pPr>
        <w:spacing w:before="160" w:after="160"/>
        <w:ind w:firstLine="360"/>
      </w:pPr>
      <w:r>
        <w:t xml:space="preserve">Sistemos </w:t>
      </w:r>
      <w:r w:rsidR="002E1590">
        <w:t>buvo projektuojama panaudojant</w:t>
      </w:r>
      <w:r>
        <w:t xml:space="preserve"> UML</w:t>
      </w:r>
      <w:sdt>
        <w:sdtPr>
          <w:id w:val="-12462589"/>
          <w:citation/>
        </w:sdtPr>
        <w:sdtContent>
          <w:r w:rsidR="00DB45BA">
            <w:fldChar w:fldCharType="begin"/>
          </w:r>
          <w:r w:rsidR="00DB45BA">
            <w:instrText xml:space="preserve"> CITATION Uni20 \l 1063 </w:instrText>
          </w:r>
          <w:r w:rsidR="00DB45BA">
            <w:fldChar w:fldCharType="separate"/>
          </w:r>
          <w:r w:rsidR="00D86E4E">
            <w:rPr>
              <w:noProof/>
            </w:rPr>
            <w:t xml:space="preserve"> (4)</w:t>
          </w:r>
          <w:r w:rsidR="00DB45BA">
            <w:fldChar w:fldCharType="end"/>
          </w:r>
        </w:sdtContent>
      </w:sdt>
      <w:r>
        <w:t xml:space="preserve"> kalba </w:t>
      </w:r>
      <w:r w:rsidR="002E1590">
        <w:t>bei</w:t>
      </w:r>
      <w:r>
        <w:t xml:space="preserve"> MagicDraw įrank</w:t>
      </w:r>
      <w:r w:rsidR="002E1590">
        <w:t>į</w:t>
      </w:r>
      <w:r>
        <w:t>.</w:t>
      </w:r>
      <w:r w:rsidR="002E1590">
        <w:t xml:space="preserve"> Pradedant projektuoti sistemą, n</w:t>
      </w:r>
      <w:r>
        <w:t>ubraiž</w:t>
      </w:r>
      <w:r w:rsidR="002E1590">
        <w:t>oma</w:t>
      </w:r>
      <w:r>
        <w:t xml:space="preserve"> panaudos atvejų diagrama</w:t>
      </w:r>
      <w:r w:rsidR="002E1590">
        <w:t xml:space="preserve"> bei kiekvienam panaudos atvejui nubraižoma sekų diagrama</w:t>
      </w:r>
      <w:r>
        <w:t>.</w:t>
      </w:r>
    </w:p>
    <w:p w14:paraId="19146862" w14:textId="77777777" w:rsidR="00FD1627" w:rsidRDefault="00FD1627" w:rsidP="00FD1627">
      <w:pPr>
        <w:pStyle w:val="Heading3"/>
      </w:pPr>
      <w:bookmarkStart w:id="61" w:name="_Toc40959973"/>
      <w:r>
        <w:t>Programavimo kalbos, derinimo, automatizavimo priemonės, operacinės sistemos</w:t>
      </w:r>
      <w:bookmarkEnd w:id="61"/>
      <w:r>
        <w:tab/>
      </w:r>
    </w:p>
    <w:p w14:paraId="3EF5357E" w14:textId="2C34F530" w:rsidR="00706FA1" w:rsidRDefault="00871579" w:rsidP="00871579">
      <w:pPr>
        <w:spacing w:before="160" w:after="160"/>
        <w:ind w:firstLine="360"/>
      </w:pPr>
      <w:r>
        <w:t>Sistemos „</w:t>
      </w:r>
      <w:r w:rsidR="000A52BF">
        <w:t>F</w:t>
      </w:r>
      <w:r>
        <w:t>ront-end“ dal</w:t>
      </w:r>
      <w:r w:rsidR="000A52BF">
        <w:t>is</w:t>
      </w:r>
      <w:r>
        <w:t xml:space="preserve"> buvo </w:t>
      </w:r>
      <w:r w:rsidR="000A52BF">
        <w:t>kuriama naudojant</w:t>
      </w:r>
      <w:r>
        <w:t xml:space="preserve"> „JavaScript“ programavimo kalbos „ReactJs“ bibliotek</w:t>
      </w:r>
      <w:r w:rsidR="000A52BF">
        <w:t>ą</w:t>
      </w:r>
      <w:r>
        <w:t>-karkas</w:t>
      </w:r>
      <w:r w:rsidR="000A52BF">
        <w:t>ą</w:t>
      </w:r>
      <w:r>
        <w:t xml:space="preserve"> bei „React Redux“</w:t>
      </w:r>
      <w:sdt>
        <w:sdtPr>
          <w:id w:val="100070690"/>
          <w:citation/>
        </w:sdtPr>
        <w:sdtContent>
          <w:r w:rsidR="00D86E4E">
            <w:fldChar w:fldCharType="begin"/>
          </w:r>
          <w:r w:rsidR="00D86E4E">
            <w:instrText xml:space="preserve"> CITATION APr20 \l 1063 </w:instrText>
          </w:r>
          <w:r w:rsidR="00D86E4E">
            <w:fldChar w:fldCharType="separate"/>
          </w:r>
          <w:r w:rsidR="00D86E4E">
            <w:rPr>
              <w:noProof/>
            </w:rPr>
            <w:t xml:space="preserve"> (6)</w:t>
          </w:r>
          <w:r w:rsidR="00D86E4E">
            <w:fldChar w:fldCharType="end"/>
          </w:r>
        </w:sdtContent>
      </w:sdt>
      <w:r>
        <w:t xml:space="preserve"> vidinės būsenos organizavimo ir valdymo biblioteka. Stiliai buvo aprašomi „CSS-in-JSS“</w:t>
      </w:r>
      <w:sdt>
        <w:sdtPr>
          <w:id w:val="1071319946"/>
          <w:citation/>
        </w:sdtPr>
        <w:sdtContent>
          <w:r w:rsidR="00D86E4E">
            <w:fldChar w:fldCharType="begin"/>
          </w:r>
          <w:r w:rsidR="00D86E4E">
            <w:instrText xml:space="preserve"> CITATION JSS20 \l 1063 </w:instrText>
          </w:r>
          <w:r w:rsidR="00D86E4E">
            <w:fldChar w:fldCharType="separate"/>
          </w:r>
          <w:r w:rsidR="00D86E4E">
            <w:rPr>
              <w:noProof/>
            </w:rPr>
            <w:t xml:space="preserve"> (7)</w:t>
          </w:r>
          <w:r w:rsidR="00D86E4E">
            <w:fldChar w:fldCharType="end"/>
          </w:r>
        </w:sdtContent>
      </w:sdt>
      <w:r>
        <w:t xml:space="preserve"> kalba. Užklausoms siūsti buvo naudojama bazinė „fetch“ biblioteka. Viskas buvo taip pat programuojama naudojant „Ubuntu“ 18.04 operacinė sistema ir „Visual studio code“ programavimo aplinką. Testams realizuoti buvo pasitelkiama komponentų testavimo bibliotekos „Storybook“</w:t>
      </w:r>
      <w:sdt>
        <w:sdtPr>
          <w:id w:val="-1500490505"/>
          <w:citation/>
        </w:sdtPr>
        <w:sdtContent>
          <w:r w:rsidR="00D86E4E">
            <w:fldChar w:fldCharType="begin"/>
          </w:r>
          <w:r w:rsidR="00D86E4E">
            <w:instrText xml:space="preserve"> CITATION Bui20 \l 1063 </w:instrText>
          </w:r>
          <w:r w:rsidR="00D86E4E">
            <w:fldChar w:fldCharType="separate"/>
          </w:r>
          <w:r w:rsidR="00D86E4E">
            <w:rPr>
              <w:noProof/>
            </w:rPr>
            <w:t xml:space="preserve"> (8)</w:t>
          </w:r>
          <w:r w:rsidR="00D86E4E">
            <w:fldChar w:fldCharType="end"/>
          </w:r>
        </w:sdtContent>
      </w:sdt>
      <w:r>
        <w:t xml:space="preserve"> bei „Enzyme“</w:t>
      </w:r>
      <w:sdt>
        <w:sdtPr>
          <w:id w:val="-1524156663"/>
          <w:citation/>
        </w:sdtPr>
        <w:sdtContent>
          <w:r w:rsidR="00D86E4E">
            <w:fldChar w:fldCharType="begin"/>
          </w:r>
          <w:r w:rsidR="00D86E4E">
            <w:instrText xml:space="preserve"> CITATION Enz20 \l 1063 </w:instrText>
          </w:r>
          <w:r w:rsidR="00D86E4E">
            <w:fldChar w:fldCharType="separate"/>
          </w:r>
          <w:r w:rsidR="00D86E4E">
            <w:rPr>
              <w:noProof/>
            </w:rPr>
            <w:t xml:space="preserve"> (9)</w:t>
          </w:r>
          <w:r w:rsidR="00D86E4E">
            <w:fldChar w:fldCharType="end"/>
          </w:r>
        </w:sdtContent>
      </w:sdt>
      <w:r>
        <w:t>. Unit testam realizuoti buvo naudojamas „Jest“</w:t>
      </w:r>
      <w:sdt>
        <w:sdtPr>
          <w:id w:val="-375158852"/>
          <w:citation/>
        </w:sdtPr>
        <w:sdtContent>
          <w:r w:rsidR="00D86E4E">
            <w:fldChar w:fldCharType="begin"/>
          </w:r>
          <w:r w:rsidR="00D86E4E">
            <w:instrText xml:space="preserve"> CITATION Get20 \l 1063 </w:instrText>
          </w:r>
          <w:r w:rsidR="00D86E4E">
            <w:fldChar w:fldCharType="separate"/>
          </w:r>
          <w:r w:rsidR="00D86E4E">
            <w:rPr>
              <w:noProof/>
            </w:rPr>
            <w:t xml:space="preserve"> (10)</w:t>
          </w:r>
          <w:r w:rsidR="00D86E4E">
            <w:fldChar w:fldCharType="end"/>
          </w:r>
        </w:sdtContent>
      </w:sdt>
      <w:r>
        <w:t xml:space="preserve"> biblioteka.</w:t>
      </w:r>
    </w:p>
    <w:p w14:paraId="6C905843" w14:textId="28E240F2" w:rsidR="000A52BF" w:rsidRPr="00706FA1" w:rsidRDefault="000A52BF" w:rsidP="000A52BF">
      <w:pPr>
        <w:spacing w:before="160" w:after="160"/>
        <w:ind w:firstLine="360"/>
      </w:pPr>
      <w:r>
        <w:t>Sistemos „</w:t>
      </w:r>
      <w:r>
        <w:t>B</w:t>
      </w:r>
      <w:r>
        <w:t xml:space="preserve">ack-end“ dalis buvo kuriama </w:t>
      </w:r>
      <w:r>
        <w:t>panaudojant</w:t>
      </w:r>
      <w:r>
        <w:t xml:space="preserve"> „PHP“ programavimo kalbos „Symfony“</w:t>
      </w:r>
      <w:r w:rsidRPr="00DB45BA">
        <w:t xml:space="preserve"> </w:t>
      </w:r>
      <w:sdt>
        <w:sdtPr>
          <w:id w:val="-1787725234"/>
          <w:citation/>
        </w:sdtPr>
        <w:sdtContent>
          <w:r>
            <w:fldChar w:fldCharType="begin"/>
          </w:r>
          <w:r>
            <w:instrText xml:space="preserve"> CITATION Sym20 \l 1063 </w:instrText>
          </w:r>
          <w:r>
            <w:fldChar w:fldCharType="separate"/>
          </w:r>
          <w:r>
            <w:rPr>
              <w:noProof/>
            </w:rPr>
            <w:t>(5)</w:t>
          </w:r>
          <w:r>
            <w:fldChar w:fldCharType="end"/>
          </w:r>
        </w:sdtContent>
      </w:sdt>
      <w:r>
        <w:t xml:space="preserve"> karkasą. </w:t>
      </w:r>
      <w:r>
        <w:t>Programuojama</w:t>
      </w:r>
      <w:r>
        <w:t xml:space="preserve"> „IntelliJ IDEA“ aplinkoje, </w:t>
      </w:r>
      <w:r>
        <w:t>n</w:t>
      </w:r>
      <w:r>
        <w:t>audo</w:t>
      </w:r>
      <w:r>
        <w:t>jant</w:t>
      </w:r>
      <w:r>
        <w:t xml:space="preserve"> „Ubuntu“ 18.04 operacin</w:t>
      </w:r>
      <w:r>
        <w:t>ę</w:t>
      </w:r>
      <w:r>
        <w:t xml:space="preserve"> sistem</w:t>
      </w:r>
      <w:r>
        <w:t>ą. Naudota „MySQL“ tipo realiacinė duomenų bazė.</w:t>
      </w:r>
    </w:p>
    <w:p w14:paraId="6011FDF6" w14:textId="0AE23A9E" w:rsidR="00FD1627" w:rsidRDefault="00FD1627" w:rsidP="00FD1627">
      <w:pPr>
        <w:pStyle w:val="Heading3"/>
      </w:pPr>
      <w:bookmarkStart w:id="62" w:name="_Toc40959974"/>
      <w:r>
        <w:t>Informacijos srautai</w:t>
      </w:r>
      <w:bookmarkEnd w:id="62"/>
    </w:p>
    <w:p w14:paraId="2D48A261" w14:textId="17284BD0" w:rsidR="00706FA1" w:rsidRPr="00706FA1" w:rsidRDefault="000A52BF" w:rsidP="000A52BF">
      <w:pPr>
        <w:ind w:firstLine="357"/>
      </w:pPr>
      <w:r>
        <w:t>Sistema sukurta naudojant REST principus. Vartotojas, naudodamas naršyklę per vartotojo sąsają siunčia HTTP užklausas ir serverinę sistemos dalį, kurioje tos užklausos apdorojamos valdiklių, pakeičiant duomenų bazės įrašus ir grąžinant sutartą atsakymą atgal į vartotojo sąsają, kurioje parodomas atitinkamas atsakymas.</w:t>
      </w:r>
    </w:p>
    <w:p w14:paraId="568A3F2D" w14:textId="77777777" w:rsidR="00FD1627" w:rsidRDefault="00FD1627" w:rsidP="00FD1627">
      <w:pPr>
        <w:pStyle w:val="Heading3"/>
      </w:pPr>
      <w:bookmarkStart w:id="63" w:name="_Toc40959975"/>
      <w:r>
        <w:t>Sistemos sudėtis</w:t>
      </w:r>
      <w:bookmarkEnd w:id="63"/>
    </w:p>
    <w:p w14:paraId="4F5868A0" w14:textId="77777777" w:rsidR="00871579" w:rsidRDefault="00871579" w:rsidP="00871579">
      <w:pPr>
        <w:spacing w:before="160"/>
        <w:ind w:firstLine="0"/>
      </w:pPr>
      <w:r>
        <w:t xml:space="preserve">Sistema sudaryta iš trijų dalių: </w:t>
      </w:r>
    </w:p>
    <w:p w14:paraId="0DB293E0" w14:textId="23F7E2F0" w:rsidR="00871579" w:rsidRDefault="00871579" w:rsidP="00871579">
      <w:pPr>
        <w:numPr>
          <w:ilvl w:val="0"/>
          <w:numId w:val="25"/>
        </w:numPr>
        <w:spacing w:before="0" w:after="0" w:line="240" w:lineRule="auto"/>
        <w:contextualSpacing w:val="0"/>
        <w:jc w:val="left"/>
      </w:pPr>
      <w:r>
        <w:t xml:space="preserve">Vartotojo sąsajos – </w:t>
      </w:r>
      <w:r w:rsidR="000A52BF">
        <w:t>„React“ karkaso komponentų failai, „Javascript“ pagalbiniai, vidinės būsenos valdymo failai</w:t>
      </w:r>
      <w:r>
        <w:t xml:space="preserve">, „HTML“ </w:t>
      </w:r>
      <w:r w:rsidR="000A52BF">
        <w:t>failai</w:t>
      </w:r>
      <w:r>
        <w:t>. Kadangi „ReactJs“ bei „Styled-components“ bibliotekos suteikia galimybę „HTML“ ir „CSS“ kodą rašyti „JavaScript“ failuose, todėl juose aprašomas ne tik sistemos veikimas, bet ir turinys su stiliais.</w:t>
      </w:r>
    </w:p>
    <w:p w14:paraId="16DFB25F" w14:textId="09F998FE" w:rsidR="00871579" w:rsidRDefault="000A52BF" w:rsidP="00871579">
      <w:pPr>
        <w:numPr>
          <w:ilvl w:val="0"/>
          <w:numId w:val="25"/>
        </w:numPr>
        <w:spacing w:before="0" w:after="0" w:line="240" w:lineRule="auto"/>
        <w:contextualSpacing w:val="0"/>
        <w:jc w:val="left"/>
      </w:pPr>
      <w:r>
        <w:lastRenderedPageBreak/>
        <w:t xml:space="preserve">Serverinė dalis </w:t>
      </w:r>
      <w:r w:rsidR="00871579">
        <w:t xml:space="preserve"> – „PHP“ klasių failai,  konfigūraciniai failai</w:t>
      </w:r>
      <w:r>
        <w:t>, duombazės migracijų</w:t>
      </w:r>
      <w:r w:rsidR="00871579">
        <w:t xml:space="preserve"> failai.</w:t>
      </w:r>
    </w:p>
    <w:p w14:paraId="10A67652" w14:textId="7929B95B" w:rsidR="00706FA1" w:rsidRPr="00706FA1" w:rsidRDefault="00871579" w:rsidP="00871579">
      <w:pPr>
        <w:numPr>
          <w:ilvl w:val="0"/>
          <w:numId w:val="25"/>
        </w:numPr>
        <w:spacing w:before="0" w:after="160" w:line="240" w:lineRule="auto"/>
        <w:contextualSpacing w:val="0"/>
        <w:jc w:val="left"/>
      </w:pPr>
      <w:r>
        <w:t xml:space="preserve">Duomenų – </w:t>
      </w:r>
      <w:r w:rsidR="000A52BF">
        <w:t>duomenų bazė, kurioje saugoma visa sistemos informacija</w:t>
      </w:r>
    </w:p>
    <w:p w14:paraId="5D15DA84" w14:textId="77777777" w:rsidR="00FD1627" w:rsidRDefault="00FD1627" w:rsidP="00FD1627">
      <w:pPr>
        <w:pStyle w:val="Heading3"/>
      </w:pPr>
      <w:bookmarkStart w:id="64" w:name="_Toc40959976"/>
      <w:r>
        <w:t>Komponent</w:t>
      </w:r>
      <w:r w:rsidR="007B2E2A">
        <w:t>ai</w:t>
      </w:r>
      <w:bookmarkEnd w:id="64"/>
    </w:p>
    <w:p w14:paraId="65F0A1C1" w14:textId="77777777" w:rsidR="00871579" w:rsidRDefault="00871579" w:rsidP="00871579">
      <w:pPr>
        <w:keepNext/>
        <w:ind w:firstLine="0"/>
      </w:pPr>
      <w:r w:rsidRPr="00C00A88">
        <w:rPr>
          <w:noProof/>
        </w:rPr>
        <w:drawing>
          <wp:inline distT="0" distB="0" distL="0" distR="0" wp14:anchorId="7ACC75C2" wp14:editId="3290913F">
            <wp:extent cx="6122670" cy="1860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2670" cy="1860550"/>
                    </a:xfrm>
                    <a:prstGeom prst="rect">
                      <a:avLst/>
                    </a:prstGeom>
                    <a:noFill/>
                    <a:ln>
                      <a:noFill/>
                    </a:ln>
                  </pic:spPr>
                </pic:pic>
              </a:graphicData>
            </a:graphic>
          </wp:inline>
        </w:drawing>
      </w:r>
    </w:p>
    <w:p w14:paraId="2A6CD2AB" w14:textId="7F4FB0D6" w:rsidR="00706FA1" w:rsidRPr="00871579" w:rsidRDefault="00540631" w:rsidP="00871579">
      <w:pPr>
        <w:pStyle w:val="Caption"/>
        <w:ind w:firstLine="0"/>
        <w:rPr>
          <w:i w:val="0"/>
          <w:iCs w:val="0"/>
          <w:color w:val="auto"/>
        </w:rPr>
      </w:pPr>
      <w:bookmarkStart w:id="65" w:name="_Toc40958512"/>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13</w:t>
      </w:r>
      <w:r w:rsidR="00871579">
        <w:rPr>
          <w:b/>
          <w:bCs/>
          <w:i w:val="0"/>
          <w:iCs w:val="0"/>
          <w:color w:val="auto"/>
        </w:rPr>
        <w:fldChar w:fldCharType="end"/>
      </w:r>
      <w:r w:rsidR="00871579" w:rsidRPr="00871579">
        <w:rPr>
          <w:i w:val="0"/>
          <w:iCs w:val="0"/>
          <w:color w:val="auto"/>
        </w:rPr>
        <w:t xml:space="preserve"> Komponentų diegimo diagrama</w:t>
      </w:r>
      <w:bookmarkEnd w:id="65"/>
    </w:p>
    <w:p w14:paraId="2BDAC65C" w14:textId="77777777" w:rsidR="00FD1627" w:rsidRDefault="00FD1627" w:rsidP="00FD1627">
      <w:pPr>
        <w:pStyle w:val="Heading3"/>
      </w:pPr>
      <w:bookmarkStart w:id="66" w:name="_Toc40959977"/>
      <w:r>
        <w:t>Sąsajos įvertinimas pagal vartotojo patyrimą, profesinę terminologiją</w:t>
      </w:r>
      <w:bookmarkEnd w:id="66"/>
      <w:r>
        <w:tab/>
      </w:r>
    </w:p>
    <w:p w14:paraId="02F881E8" w14:textId="6861D567" w:rsidR="00706FA1" w:rsidRPr="00706FA1" w:rsidRDefault="00871579" w:rsidP="00871579">
      <w:pPr>
        <w:spacing w:before="160" w:after="160"/>
        <w:ind w:firstLine="360"/>
      </w:pPr>
      <w:r>
        <w:t>Kuriant vartotojo sąsają buvo</w:t>
      </w:r>
      <w:r w:rsidR="000A52BF">
        <w:t xml:space="preserve"> </w:t>
      </w:r>
      <w:r>
        <w:t>atsižvelgt</w:t>
      </w:r>
      <w:r w:rsidR="000A52BF">
        <w:t>a</w:t>
      </w:r>
      <w:r>
        <w:t xml:space="preserve"> į tai, kad</w:t>
      </w:r>
      <w:r w:rsidR="000A52BF">
        <w:t xml:space="preserve"> sistemos</w:t>
      </w:r>
      <w:r>
        <w:t xml:space="preserve"> vartotojai bus įmonės darbuotojai, kurių pagrindinis tikslas – pasižiūrėti užrezervuotą susitikimo kambarį, arba pat</w:t>
      </w:r>
      <w:r w:rsidR="000A52BF">
        <w:t>iems</w:t>
      </w:r>
      <w:r>
        <w:t xml:space="preserve"> jį rezervuoti. Todėl sąsaja buvo kuriama, greitai veikianti ir kuo paprastesnė naudoti, kad kambario rezervavimas neužimtų daug laiko.</w:t>
      </w:r>
    </w:p>
    <w:p w14:paraId="129C4387" w14:textId="77777777" w:rsidR="00FD1627" w:rsidRDefault="00FD1627" w:rsidP="00FD1627">
      <w:pPr>
        <w:pStyle w:val="Heading3"/>
      </w:pPr>
      <w:bookmarkStart w:id="67" w:name="_Toc40959978"/>
      <w:r>
        <w:t>Duomenų kontrolė</w:t>
      </w:r>
      <w:bookmarkEnd w:id="67"/>
    </w:p>
    <w:p w14:paraId="224D6BF9" w14:textId="04D49CF5" w:rsidR="00871579" w:rsidRDefault="00637EDC" w:rsidP="00871579">
      <w:pPr>
        <w:spacing w:before="160"/>
        <w:ind w:firstLine="0"/>
      </w:pPr>
      <w:r>
        <w:t>Vykdyta</w:t>
      </w:r>
      <w:r w:rsidR="00871579">
        <w:t xml:space="preserve"> dviejų lygių</w:t>
      </w:r>
      <w:r>
        <w:t xml:space="preserve"> duomenų</w:t>
      </w:r>
      <w:r w:rsidR="00871579">
        <w:t xml:space="preserve"> validacija:</w:t>
      </w:r>
    </w:p>
    <w:p w14:paraId="0F33F12C" w14:textId="57A3346B" w:rsidR="00871579" w:rsidRDefault="00637EDC" w:rsidP="00871579">
      <w:pPr>
        <w:numPr>
          <w:ilvl w:val="0"/>
          <w:numId w:val="26"/>
        </w:numPr>
        <w:spacing w:before="0" w:after="0" w:line="240" w:lineRule="auto"/>
        <w:contextualSpacing w:val="0"/>
        <w:jc w:val="left"/>
      </w:pPr>
      <w:r>
        <w:t>Vartotojo sąsajos validacija</w:t>
      </w:r>
      <w:r w:rsidR="00871579">
        <w:t xml:space="preserve"> – „</w:t>
      </w:r>
      <w:r>
        <w:t>F</w:t>
      </w:r>
      <w:r w:rsidR="00871579">
        <w:t xml:space="preserve">ront-end“ dalyje vykdoma </w:t>
      </w:r>
      <w:r>
        <w:t>duomenų validacija, ir priklausomai nuo jų teisingumo, siunčiama arba nesiunčiama užklausa į serverinę dalį.</w:t>
      </w:r>
    </w:p>
    <w:p w14:paraId="56B7E3EC" w14:textId="35ECA163" w:rsidR="00871579" w:rsidRDefault="00637EDC" w:rsidP="00871579">
      <w:pPr>
        <w:numPr>
          <w:ilvl w:val="0"/>
          <w:numId w:val="26"/>
        </w:numPr>
        <w:spacing w:before="0" w:after="0" w:line="240" w:lineRule="auto"/>
        <w:contextualSpacing w:val="0"/>
        <w:jc w:val="left"/>
      </w:pPr>
      <w:r>
        <w:t>Serverinės dalies</w:t>
      </w:r>
      <w:r w:rsidR="00871579">
        <w:t xml:space="preserve"> validacija – „</w:t>
      </w:r>
      <w:r>
        <w:t>B</w:t>
      </w:r>
      <w:r w:rsidR="00871579">
        <w:t>ack-end“ dalyje vykdoma</w:t>
      </w:r>
      <w:r>
        <w:t xml:space="preserve"> duomenų</w:t>
      </w:r>
      <w:r w:rsidR="00871579">
        <w:t xml:space="preserve"> validacija, kuri yra tokia pati</w:t>
      </w:r>
      <w:r>
        <w:t xml:space="preserve"> kaip vartotojo sąsajoje. Ji vykdoma todėl, nes vartotojas gali siųsti užklausas nenaudojant vartotojo sąsajos, todėl reikia antrą kartą tikrinti duomenų validumą.</w:t>
      </w:r>
    </w:p>
    <w:p w14:paraId="51F82E00" w14:textId="77777777" w:rsidR="00637EDC" w:rsidRDefault="00637EDC" w:rsidP="00637EDC">
      <w:pPr>
        <w:spacing w:before="0" w:after="0" w:line="240" w:lineRule="auto"/>
        <w:contextualSpacing w:val="0"/>
        <w:jc w:val="left"/>
      </w:pPr>
    </w:p>
    <w:p w14:paraId="0FD745E6" w14:textId="5C304C59" w:rsidR="00706FA1" w:rsidRPr="00706FA1" w:rsidRDefault="00871579" w:rsidP="00871579">
      <w:pPr>
        <w:ind w:firstLine="450"/>
      </w:pPr>
      <w:r>
        <w:t xml:space="preserve">Jeigu nebūtų </w:t>
      </w:r>
      <w:r w:rsidR="00637EDC">
        <w:t>vartotojo sąsajos</w:t>
      </w:r>
      <w:r>
        <w:t xml:space="preserve"> validacijos,</w:t>
      </w:r>
      <w:r w:rsidR="00637EDC">
        <w:t xml:space="preserve"> </w:t>
      </w:r>
      <w:r>
        <w:t xml:space="preserve">vartotojui </w:t>
      </w:r>
      <w:r w:rsidR="00637EDC">
        <w:t>reikėtų visuomet</w:t>
      </w:r>
      <w:r>
        <w:t xml:space="preserve"> laukti atsak</w:t>
      </w:r>
      <w:r w:rsidR="00637EDC">
        <w:t>ymo iš serverinės dalies, nes užklausa visada būtų siunčiama, nepriklausomai nuo duomenų validumo. J</w:t>
      </w:r>
      <w:r>
        <w:t xml:space="preserve">eigu nebūtų </w:t>
      </w:r>
      <w:r w:rsidR="00637EDC">
        <w:t>serverinės dalies</w:t>
      </w:r>
      <w:r>
        <w:t xml:space="preserve"> validacijos, </w:t>
      </w:r>
      <w:r w:rsidR="00637EDC">
        <w:t>neteisingais duomenų rinkiniais būtų galima sutrikdyti serverio veiklą.</w:t>
      </w:r>
    </w:p>
    <w:p w14:paraId="50A14758" w14:textId="77777777" w:rsidR="00FD1627" w:rsidRDefault="00FD1627" w:rsidP="00FD1627">
      <w:pPr>
        <w:pStyle w:val="Heading2"/>
      </w:pPr>
      <w:r>
        <w:t xml:space="preserve"> </w:t>
      </w:r>
      <w:bookmarkStart w:id="68" w:name="_Toc40959979"/>
      <w:r>
        <w:t>Testavim</w:t>
      </w:r>
      <w:r w:rsidR="007B2E2A">
        <w:t>o eiga ir rezultatai</w:t>
      </w:r>
      <w:bookmarkEnd w:id="68"/>
    </w:p>
    <w:p w14:paraId="7F4F305F" w14:textId="05877C8B" w:rsidR="00871579" w:rsidRDefault="00871579" w:rsidP="00871579">
      <w:pPr>
        <w:spacing w:before="160"/>
        <w:ind w:firstLine="0"/>
      </w:pPr>
      <w:r>
        <w:t xml:space="preserve">Sistema buvo </w:t>
      </w:r>
      <w:r w:rsidR="00637EDC">
        <w:t>ištestuota šiais testavimo būdais</w:t>
      </w:r>
      <w:r>
        <w:t>:</w:t>
      </w:r>
    </w:p>
    <w:p w14:paraId="1BFFB4A9" w14:textId="39C19925" w:rsidR="00871579" w:rsidRDefault="00871579" w:rsidP="00871579">
      <w:pPr>
        <w:numPr>
          <w:ilvl w:val="0"/>
          <w:numId w:val="27"/>
        </w:numPr>
        <w:spacing w:before="0" w:after="0" w:line="240" w:lineRule="auto"/>
        <w:contextualSpacing w:val="0"/>
        <w:jc w:val="left"/>
      </w:pPr>
      <w:r>
        <w:t>Vienetų testai</w:t>
      </w:r>
      <w:r w:rsidR="00637EDC">
        <w:t>s</w:t>
      </w:r>
      <w:r>
        <w:t>.</w:t>
      </w:r>
    </w:p>
    <w:p w14:paraId="3BC26C85" w14:textId="531CE034" w:rsidR="00871579" w:rsidRDefault="00871579" w:rsidP="00871579">
      <w:pPr>
        <w:numPr>
          <w:ilvl w:val="0"/>
          <w:numId w:val="27"/>
        </w:numPr>
        <w:spacing w:before="0" w:after="0" w:line="240" w:lineRule="auto"/>
        <w:contextualSpacing w:val="0"/>
        <w:jc w:val="left"/>
      </w:pPr>
      <w:r>
        <w:t>Integraciniai testai</w:t>
      </w:r>
      <w:r w:rsidR="00637EDC">
        <w:t>s</w:t>
      </w:r>
    </w:p>
    <w:p w14:paraId="2CC9FBD7" w14:textId="6C34C386" w:rsidR="00871579" w:rsidRDefault="00871579" w:rsidP="00871579">
      <w:pPr>
        <w:numPr>
          <w:ilvl w:val="0"/>
          <w:numId w:val="27"/>
        </w:numPr>
        <w:spacing w:before="0" w:after="0" w:line="240" w:lineRule="auto"/>
        <w:contextualSpacing w:val="0"/>
        <w:jc w:val="left"/>
      </w:pPr>
      <w:r>
        <w:t>Rankini</w:t>
      </w:r>
      <w:r w:rsidR="00637EDC">
        <w:t>u</w:t>
      </w:r>
      <w:r>
        <w:t xml:space="preserve"> testavim</w:t>
      </w:r>
      <w:r w:rsidR="00637EDC">
        <w:t>u</w:t>
      </w:r>
    </w:p>
    <w:p w14:paraId="3F3DDC13" w14:textId="77777777" w:rsidR="00637EDC" w:rsidRDefault="00637EDC" w:rsidP="00637EDC">
      <w:pPr>
        <w:spacing w:before="0" w:after="0" w:line="240" w:lineRule="auto"/>
        <w:contextualSpacing w:val="0"/>
        <w:jc w:val="left"/>
      </w:pPr>
    </w:p>
    <w:p w14:paraId="5BCF328F" w14:textId="1CE0ABAC" w:rsidR="00871579" w:rsidRDefault="00637EDC" w:rsidP="00637EDC">
      <w:pPr>
        <w:spacing w:before="160" w:after="160"/>
        <w:ind w:firstLine="0"/>
      </w:pPr>
      <w:r>
        <w:t>Parašytui kodui taip pat buvo naudojama statinė kodo analizė. Buvo naudojamas „EsLint“ įrankis.</w:t>
      </w:r>
    </w:p>
    <w:p w14:paraId="7F9E158E" w14:textId="6EADE0EB" w:rsidR="00637EDC" w:rsidRDefault="00637EDC" w:rsidP="00637EDC">
      <w:pPr>
        <w:spacing w:before="0" w:after="0" w:line="240" w:lineRule="auto"/>
        <w:ind w:firstLine="0"/>
        <w:contextualSpacing w:val="0"/>
        <w:jc w:val="left"/>
      </w:pPr>
      <w:r>
        <w:br w:type="page"/>
      </w:r>
    </w:p>
    <w:p w14:paraId="36D36E6B" w14:textId="0717C6C7" w:rsidR="00871579" w:rsidRDefault="00871579" w:rsidP="00637EDC">
      <w:pPr>
        <w:ind w:firstLine="0"/>
      </w:pPr>
      <w:r>
        <w:lastRenderedPageBreak/>
        <w:t>Iš viso buvo parašyt</w:t>
      </w:r>
      <w:r w:rsidR="00637EDC">
        <w:t>i</w:t>
      </w:r>
      <w:r>
        <w:t xml:space="preserve"> 381 testai. Padengimas:</w:t>
      </w:r>
    </w:p>
    <w:p w14:paraId="6721598F" w14:textId="77777777" w:rsidR="00871579" w:rsidRDefault="00871579" w:rsidP="00871579">
      <w:pPr>
        <w:keepNext/>
        <w:ind w:firstLine="0"/>
      </w:pPr>
      <w:r>
        <w:rPr>
          <w:noProof/>
        </w:rPr>
        <w:drawing>
          <wp:inline distT="0" distB="0" distL="0" distR="0" wp14:anchorId="57AAB9EB" wp14:editId="406E237E">
            <wp:extent cx="6122670" cy="604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2670" cy="604520"/>
                    </a:xfrm>
                    <a:prstGeom prst="rect">
                      <a:avLst/>
                    </a:prstGeom>
                    <a:noFill/>
                    <a:ln>
                      <a:noFill/>
                    </a:ln>
                  </pic:spPr>
                </pic:pic>
              </a:graphicData>
            </a:graphic>
          </wp:inline>
        </w:drawing>
      </w:r>
    </w:p>
    <w:p w14:paraId="22E21E22" w14:textId="5A77B3E1" w:rsidR="00871579" w:rsidRDefault="00540631" w:rsidP="00D86E4E">
      <w:pPr>
        <w:pStyle w:val="Caption"/>
        <w:ind w:firstLine="0"/>
        <w:rPr>
          <w:i w:val="0"/>
          <w:iCs w:val="0"/>
          <w:color w:val="auto"/>
        </w:rPr>
      </w:pPr>
      <w:bookmarkStart w:id="69" w:name="_Toc40958513"/>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14</w:t>
      </w:r>
      <w:r w:rsidR="00871579">
        <w:rPr>
          <w:b/>
          <w:bCs/>
          <w:i w:val="0"/>
          <w:iCs w:val="0"/>
          <w:color w:val="auto"/>
        </w:rPr>
        <w:fldChar w:fldCharType="end"/>
      </w:r>
      <w:r w:rsidR="00871579" w:rsidRPr="00871579">
        <w:rPr>
          <w:i w:val="0"/>
          <w:iCs w:val="0"/>
          <w:color w:val="auto"/>
        </w:rPr>
        <w:t xml:space="preserve"> Kodo padengimas</w:t>
      </w:r>
      <w:bookmarkEnd w:id="69"/>
    </w:p>
    <w:p w14:paraId="49B0F1D0" w14:textId="785DAB43" w:rsidR="00871579" w:rsidRDefault="00871579" w:rsidP="00871579">
      <w:pPr>
        <w:pStyle w:val="Heading3"/>
      </w:pPr>
      <w:bookmarkStart w:id="70" w:name="_Toc40959980"/>
      <w:r>
        <w:t>Vienetų testai</w:t>
      </w:r>
      <w:bookmarkEnd w:id="70"/>
    </w:p>
    <w:p w14:paraId="3C801F0D" w14:textId="6C57C363" w:rsidR="00871579" w:rsidRDefault="00871579" w:rsidP="00871579">
      <w:pPr>
        <w:ind w:left="153"/>
      </w:pPr>
      <w:r>
        <w:t>Vienetų testams buvo pasitlekiama „Jest“ testavimo biblioteka. Buvo testuojama pagrinde pagalbinės funkcijos ir metodai.</w:t>
      </w:r>
    </w:p>
    <w:p w14:paraId="7DEFAFB6" w14:textId="4D81B634" w:rsidR="00871579" w:rsidRDefault="00871579" w:rsidP="00871579">
      <w:pPr>
        <w:pStyle w:val="Heading3"/>
      </w:pPr>
      <w:bookmarkStart w:id="71" w:name="_Toc40959981"/>
      <w:r>
        <w:t>Integraciniai testai</w:t>
      </w:r>
      <w:bookmarkEnd w:id="71"/>
    </w:p>
    <w:p w14:paraId="636CB39F" w14:textId="77777777" w:rsidR="00871579" w:rsidRDefault="00871579" w:rsidP="00871579">
      <w:pPr>
        <w:ind w:firstLine="0"/>
      </w:pPr>
      <w:r>
        <w:t>Integraciniai testai buvo rašomi pasitelkiant kelias bibliotekas:</w:t>
      </w:r>
    </w:p>
    <w:p w14:paraId="5C33D378" w14:textId="77777777" w:rsidR="00871579" w:rsidRDefault="00871579" w:rsidP="00871579">
      <w:pPr>
        <w:numPr>
          <w:ilvl w:val="0"/>
          <w:numId w:val="28"/>
        </w:numPr>
        <w:spacing w:before="0" w:after="0" w:line="240" w:lineRule="auto"/>
        <w:contextualSpacing w:val="0"/>
        <w:jc w:val="left"/>
      </w:pPr>
      <w:r>
        <w:t>„Storybook“ bibliotekos testai</w:t>
      </w:r>
    </w:p>
    <w:p w14:paraId="4B449456" w14:textId="77777777" w:rsidR="00871579" w:rsidRDefault="00871579" w:rsidP="00871579">
      <w:pPr>
        <w:numPr>
          <w:ilvl w:val="0"/>
          <w:numId w:val="28"/>
        </w:numPr>
        <w:spacing w:before="0" w:after="0" w:line="240" w:lineRule="auto"/>
        <w:contextualSpacing w:val="0"/>
        <w:jc w:val="left"/>
      </w:pPr>
      <w:r>
        <w:t>„Enzyme“ ir „Jest“ bibliotekų teistai</w:t>
      </w:r>
    </w:p>
    <w:p w14:paraId="20FB76BE" w14:textId="77777777" w:rsidR="00871579" w:rsidRDefault="00871579" w:rsidP="00871579">
      <w:pPr>
        <w:numPr>
          <w:ilvl w:val="0"/>
          <w:numId w:val="28"/>
        </w:numPr>
        <w:spacing w:before="0" w:after="0" w:line="240" w:lineRule="auto"/>
        <w:contextualSpacing w:val="0"/>
        <w:jc w:val="left"/>
      </w:pPr>
      <w:r>
        <w:t>„Redux“ ir „Jest“ bibliotekų testai</w:t>
      </w:r>
    </w:p>
    <w:p w14:paraId="6A072625" w14:textId="77777777" w:rsidR="00871579" w:rsidRDefault="00871579" w:rsidP="00871579">
      <w:pPr>
        <w:ind w:left="873"/>
      </w:pPr>
    </w:p>
    <w:p w14:paraId="2F4F5274" w14:textId="46D8E520" w:rsidR="00871579" w:rsidRDefault="00871579" w:rsidP="00871579">
      <w:pPr>
        <w:ind w:left="153"/>
      </w:pPr>
      <w:r>
        <w:t>„Storybook“ bibliotekos pagalba parašyti testai pagrinde tikrina kaip komponentai atrodys vartotojų sąsajoje, su galimybe manipuliuoti jiems paduodamus parametrus. Šiais testais padengta apie 80</w:t>
      </w:r>
      <w:r>
        <w:rPr>
          <w:lang w:val="en-US"/>
        </w:rPr>
        <w:t>% naudojam</w:t>
      </w:r>
      <w:r>
        <w:t>ų komponentų.</w:t>
      </w:r>
    </w:p>
    <w:p w14:paraId="09DAD8F1" w14:textId="77777777" w:rsidR="00871579" w:rsidRDefault="00871579" w:rsidP="00871579">
      <w:pPr>
        <w:ind w:left="153"/>
      </w:pPr>
    </w:p>
    <w:p w14:paraId="45630A07" w14:textId="77777777" w:rsidR="00871579" w:rsidRDefault="00871579" w:rsidP="00871579">
      <w:pPr>
        <w:keepNext/>
        <w:ind w:firstLine="0"/>
      </w:pPr>
      <w:r>
        <w:fldChar w:fldCharType="begin"/>
      </w:r>
      <w:r>
        <w:instrText xml:space="preserve"> INCLUDEPICTURE "https://scontent.fvno3-1.fna.fbcdn.net/v/t1.15752-9/94960297_235976747511380_6315126041509625856_n.png?_nc_cat=109&amp;_nc_sid=b96e70&amp;_nc_ohc=Pw_nhuS2MHoAX8qxcau&amp;_nc_ht=scontent.fvno3-1.fna&amp;oh=7b282783955496a0df1ccd605df8d5a3&amp;oe=5ECE03EE" \* MERGEFORMATINET </w:instrText>
      </w:r>
      <w:r>
        <w:fldChar w:fldCharType="separate"/>
      </w:r>
      <w:r w:rsidR="006D58DF">
        <w:fldChar w:fldCharType="begin"/>
      </w:r>
      <w:r w:rsidR="006D58DF">
        <w:instrText xml:space="preserve"> INCLUDEPICTURE  "https://scontent.fvno3-1.fna.fbcdn.net/v/t1.15752-9/94960297_235976747511380_6315126041509625856_n.png?_nc_cat=109&amp;_nc_sid=b96e70&amp;_nc_ohc=Pw_nhuS2MHoAX8qxcau&amp;_nc_ht=scontent.fvno3-1.fna&amp;oh=7b282783955496a0df1ccd605df8d5a3&amp;oe=5ECE03EE" \* MERGEFORMATINET </w:instrText>
      </w:r>
      <w:r w:rsidR="006D58DF">
        <w:fldChar w:fldCharType="separate"/>
      </w:r>
      <w:r w:rsidR="006C2479">
        <w:fldChar w:fldCharType="begin"/>
      </w:r>
      <w:r w:rsidR="006C2479">
        <w:instrText xml:space="preserve"> INCLUDEPICTURE  "https://scontent.fvno3-1.fna.fbcdn.net/v/t1.15752-9/94960297_235976747511380_6315126041509625856_n.png?_nc_cat=109&amp;_nc_sid=b96e70&amp;_nc_ohc=Pw_nhuS2MHoAX8qxcau&amp;_nc_ht=scontent.fvno3-1.fna&amp;oh=7b282783955496a0df1ccd605df8d5a3&amp;oe=5ECE03EE" \* MERGEFORMATINET </w:instrText>
      </w:r>
      <w:r w:rsidR="006C2479">
        <w:fldChar w:fldCharType="separate"/>
      </w:r>
      <w:r w:rsidR="006C2479">
        <w:pict w14:anchorId="68AEB16E">
          <v:shape id="_x0000_i1036" type="#_x0000_t75" style="width:302.4pt;height:199.3pt">
            <v:imagedata r:id="rId56" r:href="rId57"/>
          </v:shape>
        </w:pict>
      </w:r>
      <w:r w:rsidR="006C2479">
        <w:fldChar w:fldCharType="end"/>
      </w:r>
      <w:r w:rsidR="006D58DF">
        <w:fldChar w:fldCharType="end"/>
      </w:r>
      <w:r>
        <w:fldChar w:fldCharType="end"/>
      </w:r>
    </w:p>
    <w:p w14:paraId="0437D923" w14:textId="38E48500" w:rsidR="00871579" w:rsidRDefault="00540631" w:rsidP="00871579">
      <w:pPr>
        <w:pStyle w:val="Caption"/>
        <w:ind w:firstLine="0"/>
        <w:rPr>
          <w:i w:val="0"/>
          <w:iCs w:val="0"/>
          <w:color w:val="auto"/>
        </w:rPr>
      </w:pPr>
      <w:bookmarkStart w:id="72" w:name="_Toc40958514"/>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15</w:t>
      </w:r>
      <w:r w:rsidR="00871579">
        <w:rPr>
          <w:b/>
          <w:bCs/>
          <w:i w:val="0"/>
          <w:iCs w:val="0"/>
          <w:color w:val="auto"/>
        </w:rPr>
        <w:fldChar w:fldCharType="end"/>
      </w:r>
      <w:r w:rsidR="00871579" w:rsidRPr="00871579">
        <w:rPr>
          <w:i w:val="0"/>
          <w:iCs w:val="0"/>
          <w:color w:val="auto"/>
        </w:rPr>
        <w:t xml:space="preserve"> „Storybook“ testo aprašo pavyzdys</w:t>
      </w:r>
      <w:bookmarkEnd w:id="72"/>
    </w:p>
    <w:p w14:paraId="36A85901" w14:textId="77777777" w:rsidR="00871579" w:rsidRDefault="00871579" w:rsidP="00871579">
      <w:pPr>
        <w:keepNext/>
        <w:ind w:firstLine="0"/>
      </w:pPr>
      <w:r>
        <w:lastRenderedPageBreak/>
        <w:fldChar w:fldCharType="begin"/>
      </w:r>
      <w:r>
        <w:instrText xml:space="preserve"> INCLUDEPICTURE "https://scontent.fvno3-1.fna.fbcdn.net/v/t1.15752-9/94817042_240080267202903_7393855353332432896_n.png?_nc_cat=109&amp;_nc_sid=b96e70&amp;_nc_ohc=ofUj31aixPMAX_wTEqy&amp;_nc_ht=scontent.fvno3-1.fna&amp;oh=2bd2113201eababda0523c5172bbd322&amp;oe=5ECE1DB6" \* MERGEFORMATINET </w:instrText>
      </w:r>
      <w:r>
        <w:fldChar w:fldCharType="separate"/>
      </w:r>
      <w:r w:rsidR="006D58DF">
        <w:fldChar w:fldCharType="begin"/>
      </w:r>
      <w:r w:rsidR="006D58DF">
        <w:instrText xml:space="preserve"> INCLUDEPICTURE  "https://scontent.fvno3-1.fna.fbcdn.net/v/t1.15752-9/94817042_240080267202903_7393855353332432896_n.png?_nc_cat=109&amp;_nc_sid=b96e70&amp;_nc_ohc=ofUj31aixPMAX_wTEqy&amp;_nc_ht=scontent.fvno3-1.fna&amp;oh=2bd2113201eababda0523c5172bbd322&amp;oe=5ECE1DB6" \* MERGEFORMATINET </w:instrText>
      </w:r>
      <w:r w:rsidR="006D58DF">
        <w:fldChar w:fldCharType="separate"/>
      </w:r>
      <w:r w:rsidR="006C2479">
        <w:fldChar w:fldCharType="begin"/>
      </w:r>
      <w:r w:rsidR="006C2479">
        <w:instrText xml:space="preserve"> INCLUDEPICTURE  "https://scontent.fvno3-1.fna.fbcdn.net/v/t1.15752-9/94817042_240080267202903_7393855353332432896_n.png?_nc_cat=109&amp;_nc_sid=b96e70&amp;_nc_ohc=ofUj31aixPMAX_wTEqy&amp;_nc_ht=scontent.fvno3-1.fna&amp;oh=2bd2113201eababda0523c5172bbd322&amp;oe=5ECE1DB6" \* MERGEFORMATINET </w:instrText>
      </w:r>
      <w:r w:rsidR="006C2479">
        <w:fldChar w:fldCharType="separate"/>
      </w:r>
      <w:r w:rsidR="006C2479">
        <w:pict w14:anchorId="32993917">
          <v:shape id="_x0000_i1037" type="#_x0000_t75" style="width:396.85pt;height:282.8pt">
            <v:imagedata r:id="rId58" r:href="rId59"/>
          </v:shape>
        </w:pict>
      </w:r>
      <w:r w:rsidR="006C2479">
        <w:fldChar w:fldCharType="end"/>
      </w:r>
      <w:r w:rsidR="006D58DF">
        <w:fldChar w:fldCharType="end"/>
      </w:r>
      <w:r>
        <w:fldChar w:fldCharType="end"/>
      </w:r>
    </w:p>
    <w:p w14:paraId="3178359A" w14:textId="4726280A" w:rsidR="00871579" w:rsidRDefault="00540631" w:rsidP="00871579">
      <w:pPr>
        <w:pStyle w:val="Caption"/>
        <w:ind w:firstLine="0"/>
        <w:rPr>
          <w:i w:val="0"/>
          <w:iCs w:val="0"/>
          <w:color w:val="auto"/>
        </w:rPr>
      </w:pPr>
      <w:bookmarkStart w:id="73" w:name="_Toc40958515"/>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16</w:t>
      </w:r>
      <w:r w:rsidR="00871579">
        <w:rPr>
          <w:b/>
          <w:bCs/>
          <w:i w:val="0"/>
          <w:iCs w:val="0"/>
          <w:color w:val="auto"/>
        </w:rPr>
        <w:fldChar w:fldCharType="end"/>
      </w:r>
      <w:r w:rsidR="00871579" w:rsidRPr="00871579">
        <w:rPr>
          <w:i w:val="0"/>
          <w:iCs w:val="0"/>
          <w:color w:val="auto"/>
        </w:rPr>
        <w:t xml:space="preserve"> „Storybook“ komponentų testavimo sąsajos langas</w:t>
      </w:r>
      <w:bookmarkEnd w:id="73"/>
    </w:p>
    <w:p w14:paraId="6AF4D9AA" w14:textId="77777777" w:rsidR="00871579" w:rsidRDefault="00871579" w:rsidP="00871579">
      <w:pPr>
        <w:ind w:firstLine="0"/>
      </w:pPr>
      <w:r>
        <w:t>„Enzyme“ ir „Jest“ bibliotekomis kuriami integraciniai testai, kurie patikrina kaip komponentai veikia tarpusavyje, ar jie išpildo savo funkcijas. „Jest“ bibliotekos pagalba buvo sukuriami netikri parametrai, kurie buvo paduodami komponentams ir „Enzyme“ bibliotekos pagalba komponentai buvo render‘inami netikroje aplinkoje.</w:t>
      </w:r>
    </w:p>
    <w:p w14:paraId="4E4F4974" w14:textId="77777777" w:rsidR="00871579" w:rsidRPr="00871579" w:rsidRDefault="00871579" w:rsidP="00871579">
      <w:pPr>
        <w:ind w:firstLine="0"/>
      </w:pPr>
    </w:p>
    <w:p w14:paraId="66A55E7B" w14:textId="77777777" w:rsidR="00871579" w:rsidRDefault="00871579" w:rsidP="00871579">
      <w:pPr>
        <w:keepNext/>
        <w:ind w:firstLine="0"/>
      </w:pPr>
      <w:r w:rsidRPr="00871579">
        <w:lastRenderedPageBreak/>
        <w:fldChar w:fldCharType="begin"/>
      </w:r>
      <w:r w:rsidRPr="00871579">
        <w:instrText xml:space="preserve"> INCLUDEPICTURE "https://scontent.fvno3-1.fna.fbcdn.net/v/t1.15752-9/94881905_224396602336419_5780204348877307904_n.png?_nc_cat=102&amp;_nc_sid=b96e70&amp;_nc_ohc=jxQNyqGP_JMAX9kiS1d&amp;_nc_ht=scontent.fvno3-1.fna&amp;oh=17ef0244674c3ba2b46d9d49786889f7&amp;oe=5ECDD529" \* MERGEFORMATINET </w:instrText>
      </w:r>
      <w:r w:rsidRPr="00871579">
        <w:fldChar w:fldCharType="separate"/>
      </w:r>
      <w:r w:rsidR="006D58DF">
        <w:fldChar w:fldCharType="begin"/>
      </w:r>
      <w:r w:rsidR="006D58DF">
        <w:instrText xml:space="preserve"> INCLUDEPICTURE  "https://scontent.fvno3-1.fna.fbcdn.net/v/t1.15752-9/94881905_224396602336419_5780204348877307904_n.png?_nc_cat=102&amp;_nc_sid=b96e70&amp;_nc_ohc=jxQNyqGP_JMAX9kiS1d&amp;_nc_ht=scontent.fvno3-1.fna&amp;oh=17ef0244674c3ba2b46d9d49786889f7&amp;oe=5ECDD529" \* MERGEFORMATINET </w:instrText>
      </w:r>
      <w:r w:rsidR="006D58DF">
        <w:fldChar w:fldCharType="separate"/>
      </w:r>
      <w:r w:rsidR="006C2479">
        <w:fldChar w:fldCharType="begin"/>
      </w:r>
      <w:r w:rsidR="006C2479">
        <w:instrText xml:space="preserve"> INCLUDEPICTURE  "https://scontent.fvno3-1.fna.fbcdn.net/v/t1.15752-9/94881905_224396602336419_5780204348877307904_n.png?_nc_cat=102&amp;_nc_sid=b96e70&amp;_nc_ohc=jxQNyqGP_JMAX9kiS1d&amp;_nc_ht=scontent.fvno3-1.fna&amp;oh=17ef0244674c3ba2b46d9d49786889f7&amp;oe=5ECDD529" \* MERGEFORMATINET </w:instrText>
      </w:r>
      <w:r w:rsidR="006C2479">
        <w:fldChar w:fldCharType="separate"/>
      </w:r>
      <w:r w:rsidR="006C2479">
        <w:pict w14:anchorId="07E89520">
          <v:shape id="_x0000_i1038" type="#_x0000_t75" style="width:295.5pt;height:311.6pt">
            <v:imagedata r:id="rId60" r:href="rId61"/>
          </v:shape>
        </w:pict>
      </w:r>
      <w:r w:rsidR="006C2479">
        <w:fldChar w:fldCharType="end"/>
      </w:r>
      <w:r w:rsidR="006D58DF">
        <w:fldChar w:fldCharType="end"/>
      </w:r>
      <w:r w:rsidRPr="00871579">
        <w:fldChar w:fldCharType="end"/>
      </w:r>
    </w:p>
    <w:p w14:paraId="6DB932FE" w14:textId="45C9EDE1" w:rsidR="00871579" w:rsidRPr="00871579" w:rsidRDefault="00540631" w:rsidP="00871579">
      <w:pPr>
        <w:pStyle w:val="Caption"/>
        <w:ind w:firstLine="0"/>
        <w:rPr>
          <w:i w:val="0"/>
          <w:iCs w:val="0"/>
          <w:color w:val="auto"/>
        </w:rPr>
      </w:pPr>
      <w:bookmarkStart w:id="74" w:name="_Toc40958516"/>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17</w:t>
      </w:r>
      <w:r w:rsidR="00871579">
        <w:rPr>
          <w:b/>
          <w:bCs/>
          <w:i w:val="0"/>
          <w:iCs w:val="0"/>
          <w:color w:val="auto"/>
        </w:rPr>
        <w:fldChar w:fldCharType="end"/>
      </w:r>
      <w:r w:rsidR="00871579" w:rsidRPr="00871579">
        <w:rPr>
          <w:i w:val="0"/>
          <w:iCs w:val="0"/>
          <w:color w:val="auto"/>
        </w:rPr>
        <w:t xml:space="preserve"> Netikras action objektas</w:t>
      </w:r>
      <w:bookmarkEnd w:id="74"/>
    </w:p>
    <w:p w14:paraId="74E62472" w14:textId="77777777" w:rsidR="00871579" w:rsidRPr="00871579" w:rsidRDefault="00871579" w:rsidP="00871579">
      <w:pPr>
        <w:ind w:firstLine="0"/>
      </w:pPr>
    </w:p>
    <w:p w14:paraId="3C111217" w14:textId="77777777" w:rsidR="00871579" w:rsidRPr="00871579" w:rsidRDefault="00871579" w:rsidP="00871579">
      <w:pPr>
        <w:keepNext/>
        <w:ind w:firstLine="0"/>
      </w:pPr>
      <w:r w:rsidRPr="00871579">
        <w:fldChar w:fldCharType="begin"/>
      </w:r>
      <w:r w:rsidRPr="00871579">
        <w:instrText xml:space="preserve"> INCLUDEPICTURE "https://scontent.fvno3-1.fna.fbcdn.net/v/t1.15752-9/94748755_961792220906250_4654059152157442048_n.png?_nc_cat=108&amp;_nc_sid=b96e70&amp;_nc_ohc=K5v5t6wgTX8AX9Ng09B&amp;_nc_ht=scontent.fvno3-1.fna&amp;oh=c4fbbcc5f03de0b6e922a041b69f552c&amp;oe=5ED01F77" \* MERGEFORMATINET </w:instrText>
      </w:r>
      <w:r w:rsidRPr="00871579">
        <w:fldChar w:fldCharType="separate"/>
      </w:r>
      <w:r w:rsidR="006D58DF">
        <w:fldChar w:fldCharType="begin"/>
      </w:r>
      <w:r w:rsidR="006D58DF">
        <w:instrText xml:space="preserve"> INCLUDEPICTURE  "https://scontent.fvno3-1.fna.fbcdn.net/v/t1.15752-9/94748755_961792220906250_4654059152157442048_n.png?_nc_cat=108&amp;_nc_sid=b96e70&amp;_nc_ohc=K5v5t6wgTX8AX9Ng09B&amp;_nc_ht=scontent.fvno3-1.fna&amp;oh=c4fbbcc5f03de0b6e922a041b69f552c&amp;oe=5ED01F77" \* MERGEFORMATINET </w:instrText>
      </w:r>
      <w:r w:rsidR="006D58DF">
        <w:fldChar w:fldCharType="separate"/>
      </w:r>
      <w:r w:rsidR="006C2479">
        <w:fldChar w:fldCharType="begin"/>
      </w:r>
      <w:r w:rsidR="006C2479">
        <w:instrText xml:space="preserve"> INCLUDEPICTURE  "https://scontent.fvno3-1.fna.fbcdn.net/v/t1.15752-9/94748755_961792220906250_4654059152157442048_n.png?_nc_cat=108&amp;_nc_sid=b96e70&amp;_nc_ohc=K5v5t6wgTX8AX9Ng09B&amp;_nc_ht=scontent.fvno3-1.fna&amp;oh=c4fbbcc5f03de0b6e922a041b69f552c&amp;oe=5ED01F77" \* MERGEFORMATINET </w:instrText>
      </w:r>
      <w:r w:rsidR="006C2479">
        <w:fldChar w:fldCharType="separate"/>
      </w:r>
      <w:r w:rsidR="006C2479">
        <w:pict w14:anchorId="00ADA6B3">
          <v:shape id="_x0000_i1039" type="#_x0000_t75" style="width:304.15pt;height:210.25pt">
            <v:imagedata r:id="rId62" r:href="rId63"/>
          </v:shape>
        </w:pict>
      </w:r>
      <w:r w:rsidR="006C2479">
        <w:fldChar w:fldCharType="end"/>
      </w:r>
      <w:r w:rsidR="006D58DF">
        <w:fldChar w:fldCharType="end"/>
      </w:r>
      <w:r w:rsidRPr="00871579">
        <w:fldChar w:fldCharType="end"/>
      </w:r>
    </w:p>
    <w:p w14:paraId="75EFCCC0" w14:textId="53CA5D7E" w:rsidR="00871579" w:rsidRPr="00871579" w:rsidRDefault="00540631" w:rsidP="00871579">
      <w:pPr>
        <w:pStyle w:val="Caption"/>
        <w:ind w:firstLine="0"/>
        <w:rPr>
          <w:i w:val="0"/>
          <w:iCs w:val="0"/>
          <w:color w:val="auto"/>
        </w:rPr>
      </w:pPr>
      <w:bookmarkStart w:id="75" w:name="_Toc40958517"/>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18</w:t>
      </w:r>
      <w:r w:rsidR="00871579">
        <w:rPr>
          <w:b/>
          <w:bCs/>
          <w:i w:val="0"/>
          <w:iCs w:val="0"/>
          <w:color w:val="auto"/>
        </w:rPr>
        <w:fldChar w:fldCharType="end"/>
      </w:r>
      <w:r w:rsidR="00871579" w:rsidRPr="00871579">
        <w:rPr>
          <w:i w:val="0"/>
          <w:iCs w:val="0"/>
          <w:color w:val="auto"/>
        </w:rPr>
        <w:t xml:space="preserve"> „Enzyme“ ir „Jest“ bibliotekų testo pavyzdys</w:t>
      </w:r>
      <w:bookmarkEnd w:id="75"/>
    </w:p>
    <w:p w14:paraId="0B8EDE22" w14:textId="77777777" w:rsidR="00871579" w:rsidRPr="00871579" w:rsidRDefault="00871579" w:rsidP="00871579">
      <w:pPr>
        <w:ind w:firstLine="0"/>
      </w:pPr>
    </w:p>
    <w:p w14:paraId="02EC85EA" w14:textId="77777777" w:rsidR="00871579" w:rsidRPr="00871579" w:rsidRDefault="00871579" w:rsidP="00871579">
      <w:pPr>
        <w:ind w:firstLine="0"/>
      </w:pPr>
      <w:r w:rsidRPr="00871579">
        <w:t>„Redux“ ir „Jest“ bibliotekos testai buvo rašomi patikrinti ar tinkamai veikia vidinės sąsajos būsenos valdymas ir organizavimas. Šiais testais taip pat buvo tikrinami, ar platforma gerai apdoroja asinchroninių užklausų į serverį atsakus.</w:t>
      </w:r>
    </w:p>
    <w:p w14:paraId="46DA0107" w14:textId="77777777" w:rsidR="00871579" w:rsidRPr="00871579" w:rsidRDefault="00871579" w:rsidP="00871579">
      <w:pPr>
        <w:ind w:firstLine="0"/>
      </w:pPr>
    </w:p>
    <w:p w14:paraId="34664B07" w14:textId="77777777" w:rsidR="00871579" w:rsidRPr="00871579" w:rsidRDefault="00871579" w:rsidP="00871579">
      <w:pPr>
        <w:keepNext/>
        <w:ind w:firstLine="0"/>
      </w:pPr>
      <w:r w:rsidRPr="00871579">
        <w:lastRenderedPageBreak/>
        <w:fldChar w:fldCharType="begin"/>
      </w:r>
      <w:r w:rsidRPr="00871579">
        <w:instrText xml:space="preserve"> INCLUDEPICTURE "https://scontent.fvno3-1.fna.fbcdn.net/v/t1.15752-9/94878151_555156438755504_3175778297032212480_n.png?_nc_cat=101&amp;_nc_sid=b96e70&amp;_nc_ohc=UylgHwCho4oAX8wYkI5&amp;_nc_ht=scontent.fvno3-1.fna&amp;oh=8f879904006c589c8f489ed164e3de82&amp;oe=5ECD316C" \* MERGEFORMATINET </w:instrText>
      </w:r>
      <w:r w:rsidRPr="00871579">
        <w:fldChar w:fldCharType="separate"/>
      </w:r>
      <w:r w:rsidR="006D58DF">
        <w:fldChar w:fldCharType="begin"/>
      </w:r>
      <w:r w:rsidR="006D58DF">
        <w:instrText xml:space="preserve"> INCLUDEPICTURE  "https://scontent.fvno3-1.fna.fbcdn.net/v/t1.15752-9/94878151_555156438755504_3175778297032212480_n.png?_nc_cat=101&amp;_nc_sid=b96e70&amp;_nc_ohc=UylgHwCho4oAX8wYkI5&amp;_nc_ht=scontent.fvno3-1.fna&amp;oh=8f879904006c589c8f489ed164e3de82&amp;oe=5ECD316C" \* MERGEFORMATINET </w:instrText>
      </w:r>
      <w:r w:rsidR="006D58DF">
        <w:fldChar w:fldCharType="separate"/>
      </w:r>
      <w:r w:rsidR="006C2479">
        <w:fldChar w:fldCharType="begin"/>
      </w:r>
      <w:r w:rsidR="006C2479">
        <w:instrText xml:space="preserve"> INCLUDEPICTURE  "https://scontent.fvno3-1.fna.fbcdn.net/v/t1.15752-9/94878151_555156438755504_3175778297032212480_n.png?_nc_cat=101&amp;_nc_sid=b96e70&amp;_nc_ohc=UylgHwCho4oAX8wYkI5&amp;_nc_ht=scontent.fvno3-1.fna&amp;oh=8f879904006c589c8f489ed164e3de82&amp;oe=5ECD316C" \* MERGEFORMATINET </w:instrText>
      </w:r>
      <w:r w:rsidR="006C2479">
        <w:fldChar w:fldCharType="separate"/>
      </w:r>
      <w:r w:rsidR="006C2479">
        <w:pict w14:anchorId="20E0CBBD">
          <v:shape id="_x0000_i1040" type="#_x0000_t75" style="width:380.15pt;height:285.1pt">
            <v:imagedata r:id="rId64" r:href="rId65"/>
          </v:shape>
        </w:pict>
      </w:r>
      <w:r w:rsidR="006C2479">
        <w:fldChar w:fldCharType="end"/>
      </w:r>
      <w:r w:rsidR="006D58DF">
        <w:fldChar w:fldCharType="end"/>
      </w:r>
      <w:r w:rsidRPr="00871579">
        <w:fldChar w:fldCharType="end"/>
      </w:r>
    </w:p>
    <w:p w14:paraId="53592216" w14:textId="0FCCFB0A" w:rsidR="00871579" w:rsidRPr="00871579" w:rsidRDefault="00540631" w:rsidP="00871579">
      <w:pPr>
        <w:pStyle w:val="Caption"/>
        <w:ind w:firstLine="0"/>
        <w:rPr>
          <w:i w:val="0"/>
          <w:iCs w:val="0"/>
          <w:color w:val="auto"/>
        </w:rPr>
      </w:pPr>
      <w:bookmarkStart w:id="76" w:name="_Toc40958518"/>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19</w:t>
      </w:r>
      <w:r w:rsidR="00871579">
        <w:rPr>
          <w:b/>
          <w:bCs/>
          <w:i w:val="0"/>
          <w:iCs w:val="0"/>
          <w:color w:val="auto"/>
        </w:rPr>
        <w:fldChar w:fldCharType="end"/>
      </w:r>
      <w:r w:rsidR="00871579" w:rsidRPr="00871579">
        <w:rPr>
          <w:i w:val="0"/>
          <w:iCs w:val="0"/>
          <w:color w:val="auto"/>
        </w:rPr>
        <w:t xml:space="preserve"> „Redux“ ir „Jest“ bibliotekso testo pavyzdys</w:t>
      </w:r>
      <w:bookmarkEnd w:id="76"/>
    </w:p>
    <w:p w14:paraId="6085CBCE" w14:textId="7E586326" w:rsidR="00871579" w:rsidRDefault="00871579" w:rsidP="00871579">
      <w:pPr>
        <w:pStyle w:val="Heading3"/>
      </w:pPr>
      <w:bookmarkStart w:id="77" w:name="_Toc40959982"/>
      <w:r>
        <w:t>Rankiniai testai</w:t>
      </w:r>
      <w:bookmarkEnd w:id="77"/>
    </w:p>
    <w:p w14:paraId="010BC700" w14:textId="77777777" w:rsidR="00871579" w:rsidRDefault="00871579" w:rsidP="00871579">
      <w:pPr>
        <w:ind w:firstLine="153"/>
      </w:pPr>
      <w:r>
        <w:t>Rankiniai testai buvo atliekami pagrinde mūsų komandos testuotojų ir tai buvo pagrinde daroma tiesiogiai naudojantis sistema. Radus neatitikimą, „Redmine“ projektų valdymo įrankyje buvo užpildomas bug‘as.</w:t>
      </w:r>
    </w:p>
    <w:p w14:paraId="0F1D551F" w14:textId="77777777" w:rsidR="00871579" w:rsidRDefault="00871579" w:rsidP="00871579">
      <w:pPr>
        <w:keepNext/>
        <w:ind w:firstLine="0"/>
      </w:pPr>
      <w:r w:rsidRPr="00B92A40">
        <w:t xml:space="preserve"> </w:t>
      </w:r>
      <w:r>
        <w:fldChar w:fldCharType="begin"/>
      </w:r>
      <w:r>
        <w:instrText xml:space="preserve"> INCLUDEPICTURE "https://scontent.fvno3-1.fna.fbcdn.net/v/t1.15752-9/94882377_586019888680370_7156494866187288576_n.png?_nc_cat=107&amp;_nc_sid=b96e70&amp;_nc_ohc=5oGTPrhEEaYAX_wsvwK&amp;_nc_ht=scontent.fvno3-1.fna&amp;oh=79c84c6d9381f6fd70feaf6855cdbf0b&amp;oe=5ECFD52F" \* MERGEFORMATINET </w:instrText>
      </w:r>
      <w:r>
        <w:fldChar w:fldCharType="separate"/>
      </w:r>
      <w:r w:rsidR="006D58DF">
        <w:fldChar w:fldCharType="begin"/>
      </w:r>
      <w:r w:rsidR="006D58DF">
        <w:instrText xml:space="preserve"> INCLUDEPICTURE  "https://scontent.fvno3-1.fna.fbcdn.net/v/t1.15752-9/94882377_586019888680370_7156494866187288576_n.png?_nc_cat=107&amp;_nc_sid=b96e70&amp;_nc_ohc=5oGTPrhEEaYAX_wsvwK&amp;_nc_ht=scontent.fvno3-1.fna&amp;oh=79c84c6d9381f6fd70feaf6855cdbf0b&amp;oe=5ECFD52F" \* MERGEFORMATINET </w:instrText>
      </w:r>
      <w:r w:rsidR="006D58DF">
        <w:fldChar w:fldCharType="separate"/>
      </w:r>
      <w:r w:rsidR="006C2479">
        <w:fldChar w:fldCharType="begin"/>
      </w:r>
      <w:r w:rsidR="006C2479">
        <w:instrText xml:space="preserve"> INCLUDEPICTURE  "https://scontent.fvno3-1.fna.fbcdn.net/v/t1.15752-9/94882377_586019888680370_7156494866187288576_n.png?_nc_cat=107&amp;_nc_sid=b96e70&amp;_nc_ohc=5oGTPrhEEaYAX_wsvwK&amp;_nc_ht=scontent.fvno3-1.fna&amp;oh=79c84c6d9381f6fd70feaf6855cdbf0b&amp;oe=5ECFD52F" \* MERGEFORMATINET </w:instrText>
      </w:r>
      <w:r w:rsidR="006C2479">
        <w:fldChar w:fldCharType="separate"/>
      </w:r>
      <w:r w:rsidR="006C2479">
        <w:pict w14:anchorId="2CBD9BB9">
          <v:shape id="_x0000_i1041" type="#_x0000_t75" style="width:455.6pt;height:282.8pt">
            <v:imagedata r:id="rId66" r:href="rId67"/>
          </v:shape>
        </w:pict>
      </w:r>
      <w:r w:rsidR="006C2479">
        <w:fldChar w:fldCharType="end"/>
      </w:r>
      <w:r w:rsidR="006D58DF">
        <w:fldChar w:fldCharType="end"/>
      </w:r>
      <w:r>
        <w:fldChar w:fldCharType="end"/>
      </w:r>
    </w:p>
    <w:p w14:paraId="4FB491C4" w14:textId="4C0F5C02" w:rsidR="00871579" w:rsidRPr="00871579" w:rsidRDefault="00540631" w:rsidP="00871579">
      <w:pPr>
        <w:pStyle w:val="Caption"/>
        <w:ind w:firstLine="0"/>
        <w:rPr>
          <w:i w:val="0"/>
          <w:iCs w:val="0"/>
          <w:color w:val="auto"/>
        </w:rPr>
      </w:pPr>
      <w:bookmarkStart w:id="78" w:name="_Toc40958519"/>
      <w:r>
        <w:rPr>
          <w:b/>
          <w:bCs/>
          <w:i w:val="0"/>
          <w:iCs w:val="0"/>
          <w:color w:val="auto"/>
        </w:rPr>
        <w:t>Pav.</w:t>
      </w:r>
      <w:r w:rsidR="00871579" w:rsidRPr="00871579">
        <w:rPr>
          <w:b/>
          <w:bCs/>
          <w:i w:val="0"/>
          <w:iCs w:val="0"/>
          <w:color w:val="auto"/>
        </w:rPr>
        <w:t xml:space="preserve"> </w:t>
      </w:r>
      <w:r w:rsidR="00871579">
        <w:rPr>
          <w:b/>
          <w:bCs/>
          <w:i w:val="0"/>
          <w:iCs w:val="0"/>
          <w:color w:val="auto"/>
        </w:rPr>
        <w:fldChar w:fldCharType="begin"/>
      </w:r>
      <w:r w:rsidR="00871579">
        <w:rPr>
          <w:b/>
          <w:bCs/>
          <w:i w:val="0"/>
          <w:iCs w:val="0"/>
          <w:color w:val="auto"/>
        </w:rPr>
        <w:instrText xml:space="preserve"> STYLEREF 1 \s </w:instrText>
      </w:r>
      <w:r w:rsidR="00871579">
        <w:rPr>
          <w:b/>
          <w:bCs/>
          <w:i w:val="0"/>
          <w:iCs w:val="0"/>
          <w:color w:val="auto"/>
        </w:rPr>
        <w:fldChar w:fldCharType="separate"/>
      </w:r>
      <w:r w:rsidR="00871579">
        <w:rPr>
          <w:b/>
          <w:bCs/>
          <w:i w:val="0"/>
          <w:iCs w:val="0"/>
          <w:noProof/>
          <w:color w:val="auto"/>
        </w:rPr>
        <w:t>2</w:t>
      </w:r>
      <w:r w:rsidR="00871579">
        <w:rPr>
          <w:b/>
          <w:bCs/>
          <w:i w:val="0"/>
          <w:iCs w:val="0"/>
          <w:color w:val="auto"/>
        </w:rPr>
        <w:fldChar w:fldCharType="end"/>
      </w:r>
      <w:r w:rsidR="00871579">
        <w:rPr>
          <w:b/>
          <w:bCs/>
          <w:i w:val="0"/>
          <w:iCs w:val="0"/>
          <w:color w:val="auto"/>
        </w:rPr>
        <w:t>.</w:t>
      </w:r>
      <w:r w:rsidR="00871579">
        <w:rPr>
          <w:b/>
          <w:bCs/>
          <w:i w:val="0"/>
          <w:iCs w:val="0"/>
          <w:color w:val="auto"/>
        </w:rPr>
        <w:fldChar w:fldCharType="begin"/>
      </w:r>
      <w:r w:rsidR="00871579">
        <w:rPr>
          <w:b/>
          <w:bCs/>
          <w:i w:val="0"/>
          <w:iCs w:val="0"/>
          <w:color w:val="auto"/>
        </w:rPr>
        <w:instrText xml:space="preserve"> SEQ pav. \* ARABIC \s 1 </w:instrText>
      </w:r>
      <w:r w:rsidR="00871579">
        <w:rPr>
          <w:b/>
          <w:bCs/>
          <w:i w:val="0"/>
          <w:iCs w:val="0"/>
          <w:color w:val="auto"/>
        </w:rPr>
        <w:fldChar w:fldCharType="separate"/>
      </w:r>
      <w:r w:rsidR="00871579">
        <w:rPr>
          <w:b/>
          <w:bCs/>
          <w:i w:val="0"/>
          <w:iCs w:val="0"/>
          <w:noProof/>
          <w:color w:val="auto"/>
        </w:rPr>
        <w:t>20</w:t>
      </w:r>
      <w:r w:rsidR="00871579">
        <w:rPr>
          <w:b/>
          <w:bCs/>
          <w:i w:val="0"/>
          <w:iCs w:val="0"/>
          <w:color w:val="auto"/>
        </w:rPr>
        <w:fldChar w:fldCharType="end"/>
      </w:r>
      <w:r w:rsidR="00871579" w:rsidRPr="00871579">
        <w:rPr>
          <w:b/>
          <w:bCs/>
          <w:i w:val="0"/>
          <w:iCs w:val="0"/>
          <w:color w:val="auto"/>
        </w:rPr>
        <w:t xml:space="preserve"> </w:t>
      </w:r>
      <w:r w:rsidR="00871579" w:rsidRPr="00871579">
        <w:rPr>
          <w:i w:val="0"/>
          <w:iCs w:val="0"/>
          <w:color w:val="auto"/>
        </w:rPr>
        <w:t>Bug‘o užpildymo pavyzdys</w:t>
      </w:r>
      <w:bookmarkEnd w:id="78"/>
    </w:p>
    <w:p w14:paraId="1FE0984D" w14:textId="77777777" w:rsidR="00871579" w:rsidRPr="00871579" w:rsidRDefault="00871579" w:rsidP="00871579"/>
    <w:p w14:paraId="2B3F0CA6" w14:textId="17AB4BA6" w:rsidR="00FD1627" w:rsidRDefault="00FD1627" w:rsidP="00FD1627">
      <w:pPr>
        <w:pStyle w:val="Heading2"/>
      </w:pPr>
      <w:r>
        <w:lastRenderedPageBreak/>
        <w:t xml:space="preserve"> </w:t>
      </w:r>
      <w:bookmarkStart w:id="79" w:name="_Toc40959983"/>
      <w:r>
        <w:t>Dokumenta</w:t>
      </w:r>
      <w:r w:rsidR="007B2E2A">
        <w:t>cija</w:t>
      </w:r>
      <w:bookmarkEnd w:id="79"/>
    </w:p>
    <w:p w14:paraId="2181CF30" w14:textId="6BF88182" w:rsidR="00871579" w:rsidRDefault="00871579" w:rsidP="00871579">
      <w:pPr>
        <w:pStyle w:val="Heading3"/>
      </w:pPr>
      <w:bookmarkStart w:id="80" w:name="_Toc40959984"/>
      <w:r>
        <w:t>Apibendrintas sistemos galimybių sąrašas</w:t>
      </w:r>
      <w:bookmarkEnd w:id="80"/>
    </w:p>
    <w:p w14:paraId="444FA817" w14:textId="701DC67D" w:rsidR="00871579" w:rsidRDefault="00871579" w:rsidP="00871579">
      <w:pPr>
        <w:ind w:firstLine="360"/>
      </w:pPr>
      <w:r>
        <w:t>Sukurta sistema suteiks vartotojams patogiai matyti ir rezervuoti susitikimo kambarius bei laisvalaikio įrangą. Rezervuojant, vartotojas turės daug parinkčių kokią rezervaciją jis nori padaryti. Bus galima matyti susitikimo kambarių ir laisvalaikio įrangos sąrašą bei jį filtruoti. Prieinamas ir vartotojo sukurtų rezervacijų sąrašas, o administratoriui papildomai visųs rezervacijų ir vartotojų sąrašai. Jei susitikimų kambarys neteisingai rezervuotas, savininkas gali redaguoti arba pašalinti rezervaciją, o kiti vartotojai gali pranešti jam apie neteisingai rezervuotą kambarį. Pastebėjus klaidą sistemoje vartotojas galės apie ją pranešti sistemos kūrėjams.</w:t>
      </w:r>
    </w:p>
    <w:p w14:paraId="4154A39E" w14:textId="542A9B8F" w:rsidR="00871579" w:rsidRDefault="00871579" w:rsidP="00871579">
      <w:pPr>
        <w:pStyle w:val="Heading3"/>
      </w:pPr>
      <w:bookmarkStart w:id="81" w:name="_Toc40959985"/>
      <w:r>
        <w:t>Galutinio vartotojo dokumentacija</w:t>
      </w:r>
      <w:bookmarkEnd w:id="81"/>
    </w:p>
    <w:p w14:paraId="67F12A10" w14:textId="77777777" w:rsidR="00871579" w:rsidRPr="00871579" w:rsidRDefault="00871579" w:rsidP="00871579">
      <w:pPr>
        <w:ind w:firstLine="0"/>
      </w:pPr>
    </w:p>
    <w:p w14:paraId="7B07E4B5" w14:textId="77777777" w:rsidR="00871579" w:rsidRPr="00871579" w:rsidRDefault="00871579" w:rsidP="00871579">
      <w:pPr>
        <w:keepNext/>
        <w:ind w:firstLine="0"/>
      </w:pPr>
      <w:r w:rsidRPr="00871579">
        <w:rPr>
          <w:noProof/>
        </w:rPr>
        <w:drawing>
          <wp:inline distT="0" distB="0" distL="0" distR="0" wp14:anchorId="245CB831" wp14:editId="7A863BC9">
            <wp:extent cx="6114415" cy="3117215"/>
            <wp:effectExtent l="0" t="0" r="63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14415" cy="3117215"/>
                    </a:xfrm>
                    <a:prstGeom prst="rect">
                      <a:avLst/>
                    </a:prstGeom>
                    <a:noFill/>
                    <a:ln>
                      <a:noFill/>
                    </a:ln>
                  </pic:spPr>
                </pic:pic>
              </a:graphicData>
            </a:graphic>
          </wp:inline>
        </w:drawing>
      </w:r>
    </w:p>
    <w:p w14:paraId="32F5435D" w14:textId="36A86FC7" w:rsidR="00871579" w:rsidRPr="00871579" w:rsidRDefault="00540631" w:rsidP="00871579">
      <w:pPr>
        <w:pStyle w:val="Caption"/>
        <w:ind w:firstLine="0"/>
        <w:rPr>
          <w:i w:val="0"/>
          <w:iCs w:val="0"/>
          <w:color w:val="auto"/>
        </w:rPr>
      </w:pPr>
      <w:bookmarkStart w:id="82" w:name="_Toc40958520"/>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22</w:t>
      </w:r>
      <w:r w:rsidR="00871579" w:rsidRPr="00871579">
        <w:rPr>
          <w:b/>
          <w:bCs/>
          <w:i w:val="0"/>
          <w:iCs w:val="0"/>
          <w:color w:val="auto"/>
        </w:rPr>
        <w:fldChar w:fldCharType="end"/>
      </w:r>
      <w:r w:rsidR="00871579" w:rsidRPr="00871579">
        <w:rPr>
          <w:i w:val="0"/>
          <w:iCs w:val="0"/>
          <w:color w:val="auto"/>
        </w:rPr>
        <w:t xml:space="preserve"> Prisijungimo langas</w:t>
      </w:r>
      <w:bookmarkEnd w:id="82"/>
    </w:p>
    <w:p w14:paraId="062622CD" w14:textId="77777777" w:rsidR="00871579" w:rsidRPr="00871579" w:rsidRDefault="00871579" w:rsidP="00871579">
      <w:pPr>
        <w:ind w:firstLine="0"/>
      </w:pPr>
    </w:p>
    <w:p w14:paraId="0011C80D" w14:textId="77777777" w:rsidR="00871579" w:rsidRPr="00871579" w:rsidRDefault="00871579" w:rsidP="00871579">
      <w:pPr>
        <w:ind w:firstLine="0"/>
      </w:pPr>
      <w:r w:rsidRPr="00871579">
        <w:t xml:space="preserve">Šiame lange, kas prisijungtų, vartotojas turi įvesti savo darbovietės el. paštą ir slaptažodį. Tada spausti „Login“ mygtuką. Po sėkmingo prisijungimo vartotojas bus nukreiptas į susitikimo kambarių sąrašą. </w:t>
      </w:r>
    </w:p>
    <w:p w14:paraId="45344954" w14:textId="77777777" w:rsidR="00871579" w:rsidRPr="00871579" w:rsidRDefault="00871579" w:rsidP="00871579">
      <w:pPr>
        <w:ind w:firstLine="0"/>
      </w:pPr>
    </w:p>
    <w:p w14:paraId="01EDF49C" w14:textId="77777777" w:rsidR="00871579" w:rsidRPr="00871579" w:rsidRDefault="00871579" w:rsidP="00871579">
      <w:pPr>
        <w:ind w:firstLine="0"/>
      </w:pPr>
    </w:p>
    <w:p w14:paraId="20CDC4AA" w14:textId="0492EA75" w:rsidR="00871579" w:rsidRPr="00871579" w:rsidRDefault="00871579" w:rsidP="00871579">
      <w:pPr>
        <w:keepNext/>
        <w:ind w:firstLine="0"/>
      </w:pPr>
      <w:r w:rsidRPr="00871579">
        <w:rPr>
          <w:noProof/>
        </w:rPr>
        <w:lastRenderedPageBreak/>
        <w:drawing>
          <wp:inline distT="0" distB="0" distL="0" distR="0" wp14:anchorId="1412F590" wp14:editId="441F6C84">
            <wp:extent cx="6114415" cy="313309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14415" cy="3133090"/>
                    </a:xfrm>
                    <a:prstGeom prst="rect">
                      <a:avLst/>
                    </a:prstGeom>
                    <a:noFill/>
                    <a:ln>
                      <a:noFill/>
                    </a:ln>
                  </pic:spPr>
                </pic:pic>
              </a:graphicData>
            </a:graphic>
          </wp:inline>
        </w:drawing>
      </w:r>
    </w:p>
    <w:p w14:paraId="10FE65E2" w14:textId="7D46DC18" w:rsidR="00871579" w:rsidRPr="00871579" w:rsidRDefault="00540631" w:rsidP="00871579">
      <w:pPr>
        <w:pStyle w:val="Caption"/>
        <w:ind w:firstLine="0"/>
        <w:rPr>
          <w:i w:val="0"/>
          <w:iCs w:val="0"/>
          <w:color w:val="auto"/>
        </w:rPr>
      </w:pPr>
      <w:bookmarkStart w:id="83" w:name="_Toc40958521"/>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23</w:t>
      </w:r>
      <w:r w:rsidR="00871579" w:rsidRPr="00871579">
        <w:rPr>
          <w:b/>
          <w:bCs/>
          <w:i w:val="0"/>
          <w:iCs w:val="0"/>
          <w:color w:val="auto"/>
        </w:rPr>
        <w:fldChar w:fldCharType="end"/>
      </w:r>
      <w:r w:rsidR="00871579" w:rsidRPr="00871579">
        <w:rPr>
          <w:i w:val="0"/>
          <w:iCs w:val="0"/>
          <w:color w:val="auto"/>
        </w:rPr>
        <w:t xml:space="preserve"> Susitikimo kambarių sąrašo langas</w:t>
      </w:r>
      <w:bookmarkEnd w:id="83"/>
    </w:p>
    <w:p w14:paraId="0A975B75" w14:textId="77777777" w:rsidR="00871579" w:rsidRPr="00871579" w:rsidRDefault="00871579" w:rsidP="00871579">
      <w:pPr>
        <w:ind w:firstLine="0"/>
      </w:pPr>
    </w:p>
    <w:p w14:paraId="6B9C4E80" w14:textId="77777777" w:rsidR="00871579" w:rsidRPr="00871579" w:rsidRDefault="00871579" w:rsidP="00871579">
      <w:pPr>
        <w:ind w:firstLine="0"/>
      </w:pPr>
      <w:r w:rsidRPr="00871579">
        <w:t>Šiame lange vartotojas gali matyti susitikimo kambarių sąrašą, jų būseną, aprašymą bei artimiausios rezervacijos kūrėją. Dešinėje yra sąrašo filtrai, pagal kuriuos bus filtruojamas susitikimo kambarių sąrašas. Vartotojas gali sąrašą filtruoti pagal susitikimo datą, sutikimo pradžios laiką bei susitikimo narių skačių. Viršuje galima matyti navigacijos juostą, paprasti vartotojai gali naviguoti tarp savo rezervacijų, susitikimo kambarių ir laisvalaikio įrangos sąrašų langų, administratorius gali prieti dar du papildomus langus: vartotojų ir bendro susitikimo kambarių bei laisvalaikio įrangos sąrašų. Vartotojui paspaudus ant susitikimo kambario, jis bus nukreiptas į jo rezervacijos kūrimo puslapį.</w:t>
      </w:r>
    </w:p>
    <w:p w14:paraId="667C6AC6" w14:textId="77777777" w:rsidR="00871579" w:rsidRPr="00871579" w:rsidRDefault="00871579" w:rsidP="00871579">
      <w:pPr>
        <w:ind w:firstLine="0"/>
      </w:pPr>
    </w:p>
    <w:p w14:paraId="4E192BE2" w14:textId="52762123" w:rsidR="00871579" w:rsidRPr="00871579" w:rsidRDefault="00871579" w:rsidP="00871579">
      <w:pPr>
        <w:keepNext/>
        <w:ind w:firstLine="0"/>
      </w:pPr>
      <w:r w:rsidRPr="00871579">
        <w:rPr>
          <w:noProof/>
        </w:rPr>
        <w:drawing>
          <wp:inline distT="0" distB="0" distL="0" distR="0" wp14:anchorId="36634CE9" wp14:editId="07D35BD1">
            <wp:extent cx="6114415" cy="3117215"/>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14415" cy="3117215"/>
                    </a:xfrm>
                    <a:prstGeom prst="rect">
                      <a:avLst/>
                    </a:prstGeom>
                    <a:noFill/>
                    <a:ln>
                      <a:noFill/>
                    </a:ln>
                  </pic:spPr>
                </pic:pic>
              </a:graphicData>
            </a:graphic>
          </wp:inline>
        </w:drawing>
      </w:r>
    </w:p>
    <w:p w14:paraId="36B563E7" w14:textId="7DCA6B25" w:rsidR="00871579" w:rsidRPr="00871579" w:rsidRDefault="00540631" w:rsidP="00871579">
      <w:pPr>
        <w:pStyle w:val="Caption"/>
        <w:ind w:firstLine="0"/>
        <w:rPr>
          <w:i w:val="0"/>
          <w:iCs w:val="0"/>
          <w:color w:val="auto"/>
        </w:rPr>
      </w:pPr>
      <w:bookmarkStart w:id="84" w:name="_Toc40958522"/>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24</w:t>
      </w:r>
      <w:r w:rsidR="00871579" w:rsidRPr="00871579">
        <w:rPr>
          <w:b/>
          <w:bCs/>
          <w:i w:val="0"/>
          <w:iCs w:val="0"/>
          <w:color w:val="auto"/>
        </w:rPr>
        <w:fldChar w:fldCharType="end"/>
      </w:r>
      <w:r w:rsidR="00871579" w:rsidRPr="00871579">
        <w:rPr>
          <w:i w:val="0"/>
          <w:iCs w:val="0"/>
          <w:color w:val="auto"/>
        </w:rPr>
        <w:t xml:space="preserve"> Rezervacijos kūrimo langas</w:t>
      </w:r>
      <w:bookmarkEnd w:id="84"/>
    </w:p>
    <w:p w14:paraId="67C676D9" w14:textId="77777777" w:rsidR="00871579" w:rsidRPr="00871579" w:rsidRDefault="00871579" w:rsidP="00871579">
      <w:pPr>
        <w:ind w:firstLine="0"/>
      </w:pPr>
    </w:p>
    <w:p w14:paraId="43CA4C2E" w14:textId="0FEB02F1" w:rsidR="00871579" w:rsidRPr="00871579" w:rsidRDefault="00871579" w:rsidP="00871579">
      <w:pPr>
        <w:ind w:firstLine="0"/>
      </w:pPr>
      <w:r w:rsidRPr="00871579">
        <w:lastRenderedPageBreak/>
        <w:t xml:space="preserve">Šiame lange vartotojas mato laiko juostą, bei joje rezervuotus laikus. Norint sukurti rezervaciją, vartotojas turi pažymėti laiko juostoje laisvą laiko tarpą, dešinėje įvesti susitikimo pavadinimą, pasirinkti norimas rezervacijos pasikartojimo opcijas bei pridėti susitikimo narius ir spausti mygtuką „Book“. Sėkmingo rezervacijos sūkurimo atveju bus parodyta kiek iš viso buvo sukurta rezervacijų bei rezervacijos laikas atsiras laiko juostoje. </w:t>
      </w:r>
    </w:p>
    <w:p w14:paraId="42D96963" w14:textId="77777777" w:rsidR="00871579" w:rsidRPr="00871579" w:rsidRDefault="00871579" w:rsidP="00871579">
      <w:pPr>
        <w:ind w:firstLine="0"/>
      </w:pPr>
    </w:p>
    <w:p w14:paraId="29ACCB4A" w14:textId="77777777" w:rsidR="00871579" w:rsidRPr="00871579" w:rsidRDefault="00871579" w:rsidP="00871579">
      <w:pPr>
        <w:keepNext/>
        <w:ind w:firstLine="0"/>
      </w:pPr>
      <w:r w:rsidRPr="00871579">
        <w:fldChar w:fldCharType="begin"/>
      </w:r>
      <w:r w:rsidRPr="00871579">
        <w:instrText xml:space="preserve"> INCLUDEPICTURE "https://scontent.fvno3-1.fna.fbcdn.net/v/t1.15752-9/96080955_875315049648498_2971335070603804672_n.png?_nc_cat=109&amp;_nc_sid=b96e70&amp;_nc_ohc=-gXM_gjiw6gAX_hl00P&amp;_nc_ht=scontent.fvno3-1.fna&amp;oh=d0828b7976e240f69af2062b30190db7&amp;oe=5ED97897" \* MERGEFORMATINET </w:instrText>
      </w:r>
      <w:r w:rsidRPr="00871579">
        <w:fldChar w:fldCharType="separate"/>
      </w:r>
      <w:r w:rsidR="006D58DF">
        <w:fldChar w:fldCharType="begin"/>
      </w:r>
      <w:r w:rsidR="006D58DF">
        <w:instrText xml:space="preserve"> INCLUDEPICTURE  "https://scontent.fvno3-1.fna.fbcdn.net/v/t1.15752-9/96080955_875315049648498_2971335070603804672_n.png?_nc_cat=109&amp;_nc_sid=b96e70&amp;_nc_ohc=-gXM_gjiw6gAX_hl00P&amp;_nc_ht=scontent.fvno3-1.fna&amp;oh=d0828b7976e240f69af2062b30190db7&amp;oe=5ED97897" \* MERGEFORMATINET </w:instrText>
      </w:r>
      <w:r w:rsidR="006D58DF">
        <w:fldChar w:fldCharType="separate"/>
      </w:r>
      <w:r w:rsidR="006C2479">
        <w:fldChar w:fldCharType="begin"/>
      </w:r>
      <w:r w:rsidR="006C2479">
        <w:instrText xml:space="preserve"> INCLUDEPICTURE  "https://scontent.fvno3-1.fna.fbcdn.net/v/t1.15752-9/96080955_875315049648498_2971335070603804672_n.png?_nc_cat=109&amp;_nc_sid=b96e70&amp;_nc_ohc=-gXM_gjiw6gAX_hl00P&amp;_nc_ht=scontent.fvno3-1.fna&amp;oh=d0828b7976e240f69af2062b30190db7&amp;oe=5ED97897" \* MERGEFORMATINET </w:instrText>
      </w:r>
      <w:r w:rsidR="006C2479">
        <w:fldChar w:fldCharType="separate"/>
      </w:r>
      <w:r w:rsidR="006C2479">
        <w:pict w14:anchorId="1A8A57F2">
          <v:shape id="_x0000_i1042" type="#_x0000_t75" style="width:463.7pt;height:238.45pt">
            <v:imagedata r:id="rId71" r:href="rId72"/>
          </v:shape>
        </w:pict>
      </w:r>
      <w:r w:rsidR="006C2479">
        <w:fldChar w:fldCharType="end"/>
      </w:r>
      <w:r w:rsidR="006D58DF">
        <w:fldChar w:fldCharType="end"/>
      </w:r>
      <w:r w:rsidRPr="00871579">
        <w:fldChar w:fldCharType="end"/>
      </w:r>
    </w:p>
    <w:p w14:paraId="64FFA4EE" w14:textId="1241B592" w:rsidR="00871579" w:rsidRPr="00871579" w:rsidRDefault="00540631" w:rsidP="00871579">
      <w:pPr>
        <w:pStyle w:val="Caption"/>
        <w:ind w:firstLine="0"/>
        <w:rPr>
          <w:i w:val="0"/>
          <w:iCs w:val="0"/>
          <w:color w:val="auto"/>
        </w:rPr>
      </w:pPr>
      <w:bookmarkStart w:id="85" w:name="_Toc40958523"/>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25</w:t>
      </w:r>
      <w:r w:rsidR="00871579" w:rsidRPr="00871579">
        <w:rPr>
          <w:b/>
          <w:bCs/>
          <w:i w:val="0"/>
          <w:iCs w:val="0"/>
          <w:color w:val="auto"/>
        </w:rPr>
        <w:fldChar w:fldCharType="end"/>
      </w:r>
      <w:r w:rsidR="00871579" w:rsidRPr="00871579">
        <w:rPr>
          <w:i w:val="0"/>
          <w:iCs w:val="0"/>
          <w:color w:val="auto"/>
        </w:rPr>
        <w:t xml:space="preserve"> Rezervacijos redagavimas</w:t>
      </w:r>
      <w:bookmarkEnd w:id="85"/>
    </w:p>
    <w:p w14:paraId="3E673081" w14:textId="77777777" w:rsidR="00871579" w:rsidRPr="00871579" w:rsidRDefault="00871579" w:rsidP="00871579">
      <w:pPr>
        <w:ind w:firstLine="0"/>
      </w:pPr>
    </w:p>
    <w:p w14:paraId="17BC89E0" w14:textId="69FC5237" w:rsidR="00871579" w:rsidRPr="00871579" w:rsidRDefault="00871579" w:rsidP="00871579">
      <w:pPr>
        <w:ind w:firstLine="0"/>
      </w:pPr>
      <w:r w:rsidRPr="00871579">
        <w:t>Norint redaguoti rezervaciją, vartotojas turi pasirinkti rezervaciją laiko juostoje ir dešinėje pakeisti rezervacijos informaciją. Pakeitus informaciją spausti mygtuką „Update“.</w:t>
      </w:r>
    </w:p>
    <w:p w14:paraId="37021504" w14:textId="3D027C58" w:rsidR="00871579" w:rsidRPr="00871579" w:rsidRDefault="00871579" w:rsidP="00871579">
      <w:pPr>
        <w:keepNext/>
        <w:ind w:firstLine="0"/>
      </w:pPr>
      <w:r w:rsidRPr="00871579">
        <w:rPr>
          <w:noProof/>
        </w:rPr>
        <w:lastRenderedPageBreak/>
        <w:drawing>
          <wp:inline distT="0" distB="0" distL="0" distR="0" wp14:anchorId="485C9576" wp14:editId="7164A45D">
            <wp:extent cx="2298065" cy="760158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8065" cy="7601585"/>
                    </a:xfrm>
                    <a:prstGeom prst="rect">
                      <a:avLst/>
                    </a:prstGeom>
                    <a:noFill/>
                    <a:ln>
                      <a:noFill/>
                    </a:ln>
                  </pic:spPr>
                </pic:pic>
              </a:graphicData>
            </a:graphic>
          </wp:inline>
        </w:drawing>
      </w:r>
    </w:p>
    <w:p w14:paraId="65ED0E98" w14:textId="2EE66302" w:rsidR="00871579" w:rsidRPr="00871579" w:rsidRDefault="00540631" w:rsidP="00871579">
      <w:pPr>
        <w:pStyle w:val="Caption"/>
        <w:ind w:firstLine="0"/>
        <w:rPr>
          <w:i w:val="0"/>
          <w:iCs w:val="0"/>
          <w:color w:val="auto"/>
        </w:rPr>
      </w:pPr>
      <w:bookmarkStart w:id="86" w:name="_Toc40958524"/>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26</w:t>
      </w:r>
      <w:r w:rsidR="00871579" w:rsidRPr="00871579">
        <w:rPr>
          <w:b/>
          <w:bCs/>
          <w:i w:val="0"/>
          <w:iCs w:val="0"/>
          <w:color w:val="auto"/>
        </w:rPr>
        <w:fldChar w:fldCharType="end"/>
      </w:r>
      <w:r w:rsidR="00871579" w:rsidRPr="00871579">
        <w:rPr>
          <w:i w:val="0"/>
          <w:iCs w:val="0"/>
          <w:color w:val="auto"/>
        </w:rPr>
        <w:t xml:space="preserve"> Rezervacijos informacija</w:t>
      </w:r>
      <w:bookmarkEnd w:id="86"/>
    </w:p>
    <w:p w14:paraId="5255DCBF" w14:textId="77777777" w:rsidR="00871579" w:rsidRPr="00871579" w:rsidRDefault="00871579" w:rsidP="00871579">
      <w:pPr>
        <w:ind w:firstLine="0"/>
      </w:pPr>
    </w:p>
    <w:p w14:paraId="43026B12" w14:textId="61BEA63D" w:rsidR="00871579" w:rsidRPr="00871579" w:rsidRDefault="00871579" w:rsidP="00871579">
      <w:pPr>
        <w:ind w:firstLine="0"/>
      </w:pPr>
      <w:r w:rsidRPr="00871579">
        <w:t>Kuriant/redaguojant rezervaciją vartotojas gali įvesti rezervacijos pradžios ir pabaigos laikus, jos datą bei susitikimo pavadinimą.</w:t>
      </w:r>
    </w:p>
    <w:p w14:paraId="4ED269A7" w14:textId="77777777" w:rsidR="00871579" w:rsidRPr="00871579" w:rsidRDefault="00871579" w:rsidP="00871579">
      <w:pPr>
        <w:ind w:firstLine="0"/>
      </w:pPr>
    </w:p>
    <w:p w14:paraId="792C1CE2" w14:textId="77777777" w:rsidR="00871579" w:rsidRPr="00871579" w:rsidRDefault="00871579" w:rsidP="00871579">
      <w:pPr>
        <w:keepNext/>
        <w:ind w:firstLine="0"/>
      </w:pPr>
      <w:r w:rsidRPr="00871579">
        <w:lastRenderedPageBreak/>
        <w:fldChar w:fldCharType="begin"/>
      </w:r>
      <w:r w:rsidRPr="00871579">
        <w:instrText xml:space="preserve"> INCLUDEPICTURE "https://scontent.fvno3-1.fna.fbcdn.net/v/t1.15752-9/95793819_279545653204061_4388287606673113088_n.png?_nc_cat=100&amp;_nc_sid=b96e70&amp;_nc_ohc=uvGed66lIccAX-J5Cc_&amp;_nc_ht=scontent.fvno3-1.fna&amp;oh=5eabde7c7b781e579378738586ff6ba2&amp;oe=5ED83CAE" \* MERGEFORMATINET </w:instrText>
      </w:r>
      <w:r w:rsidRPr="00871579">
        <w:fldChar w:fldCharType="separate"/>
      </w:r>
      <w:r w:rsidR="006D58DF">
        <w:fldChar w:fldCharType="begin"/>
      </w:r>
      <w:r w:rsidR="006D58DF">
        <w:instrText xml:space="preserve"> INCLUDEPICTURE  "https://scontent.fvno3-1.fna.fbcdn.net/v/t1.15752-9/95793819_279545653204061_4388287606673113088_n.png?_nc_cat=100&amp;_nc_sid=b96e70&amp;_nc_ohc=uvGed66lIccAX-J5Cc_&amp;_nc_ht=scontent.fvno3-1.fna&amp;oh=5eabde7c7b781e579378738586ff6ba2&amp;oe=5ED83CAE" \* MERGEFORMATINET </w:instrText>
      </w:r>
      <w:r w:rsidR="006D58DF">
        <w:fldChar w:fldCharType="separate"/>
      </w:r>
      <w:r w:rsidR="006C2479">
        <w:fldChar w:fldCharType="begin"/>
      </w:r>
      <w:r w:rsidR="006C2479">
        <w:instrText xml:space="preserve"> INCLUDEPICTURE  "https://scontent.fvno3-1.fna.fbcdn.net/v/t1.15752-9/95793819_279545653204061_4388287606673113088_n.png?_nc_cat=100&amp;_nc_sid=b96e70&amp;_nc_ohc=uvGed66lIccAX-J5Cc_&amp;_nc_ht=scontent.fvno3-1.fna&amp;oh=5eabde7c7b781e579378738586ff6ba2&amp;oe=5ED83CAE" \* MERGEFORMATINET </w:instrText>
      </w:r>
      <w:r w:rsidR="006C2479">
        <w:fldChar w:fldCharType="separate"/>
      </w:r>
      <w:r w:rsidR="006C2479">
        <w:pict w14:anchorId="22DEB2B3">
          <v:shape id="_x0000_i1043" type="#_x0000_t75" style="width:183.15pt;height:603.05pt">
            <v:imagedata r:id="rId74" r:href="rId75"/>
          </v:shape>
        </w:pict>
      </w:r>
      <w:r w:rsidR="006C2479">
        <w:fldChar w:fldCharType="end"/>
      </w:r>
      <w:r w:rsidR="006D58DF">
        <w:fldChar w:fldCharType="end"/>
      </w:r>
      <w:r w:rsidRPr="00871579">
        <w:fldChar w:fldCharType="end"/>
      </w:r>
    </w:p>
    <w:p w14:paraId="2C5CF58D" w14:textId="16DD1644" w:rsidR="00871579" w:rsidRPr="00871579" w:rsidRDefault="00540631" w:rsidP="00871579">
      <w:pPr>
        <w:pStyle w:val="Caption"/>
        <w:ind w:firstLine="0"/>
        <w:rPr>
          <w:i w:val="0"/>
          <w:iCs w:val="0"/>
          <w:color w:val="auto"/>
        </w:rPr>
      </w:pPr>
      <w:bookmarkStart w:id="87" w:name="_Toc40958525"/>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27</w:t>
      </w:r>
      <w:r w:rsidR="00871579" w:rsidRPr="00871579">
        <w:rPr>
          <w:b/>
          <w:bCs/>
          <w:i w:val="0"/>
          <w:iCs w:val="0"/>
          <w:color w:val="auto"/>
        </w:rPr>
        <w:fldChar w:fldCharType="end"/>
      </w:r>
      <w:r w:rsidR="00871579" w:rsidRPr="00871579">
        <w:rPr>
          <w:i w:val="0"/>
          <w:iCs w:val="0"/>
          <w:color w:val="auto"/>
        </w:rPr>
        <w:t xml:space="preserve"> Rezervacijos pasikartojimo opcijos</w:t>
      </w:r>
      <w:bookmarkEnd w:id="87"/>
    </w:p>
    <w:p w14:paraId="0544E7FC" w14:textId="77777777" w:rsidR="00871579" w:rsidRPr="00871579" w:rsidRDefault="00871579" w:rsidP="00871579">
      <w:pPr>
        <w:ind w:firstLine="0"/>
      </w:pPr>
    </w:p>
    <w:p w14:paraId="3F846625" w14:textId="3CB75EDA" w:rsidR="00871579" w:rsidRPr="00871579" w:rsidRDefault="00871579" w:rsidP="00871579">
      <w:pPr>
        <w:ind w:firstLine="0"/>
      </w:pPr>
      <w:r w:rsidRPr="00871579">
        <w:t>Kuriant rezervaciją, vartotojas gali pasirinkti rezervacis kartojimosi opcijas. Jis gali pasirinkti kas kiek savaičių/dienų, kokiomis savaitės dienomis, kiek kartų arba iki kada rezervacija turėtų kartotis.</w:t>
      </w:r>
    </w:p>
    <w:p w14:paraId="554F6ABD" w14:textId="08E68A65" w:rsidR="00871579" w:rsidRPr="00871579" w:rsidRDefault="00871579" w:rsidP="00871579">
      <w:pPr>
        <w:keepNext/>
        <w:ind w:firstLine="0"/>
      </w:pPr>
      <w:r w:rsidRPr="00871579">
        <w:rPr>
          <w:noProof/>
        </w:rPr>
        <w:lastRenderedPageBreak/>
        <w:drawing>
          <wp:inline distT="0" distB="0" distL="0" distR="0" wp14:anchorId="547A46E8" wp14:editId="1FDD53DA">
            <wp:extent cx="1892300" cy="6177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2300" cy="6177915"/>
                    </a:xfrm>
                    <a:prstGeom prst="rect">
                      <a:avLst/>
                    </a:prstGeom>
                    <a:noFill/>
                    <a:ln>
                      <a:noFill/>
                    </a:ln>
                  </pic:spPr>
                </pic:pic>
              </a:graphicData>
            </a:graphic>
          </wp:inline>
        </w:drawing>
      </w:r>
    </w:p>
    <w:p w14:paraId="62BEB192" w14:textId="30CBCAFE" w:rsidR="00871579" w:rsidRPr="00871579" w:rsidRDefault="00540631" w:rsidP="00871579">
      <w:pPr>
        <w:pStyle w:val="Caption"/>
        <w:ind w:firstLine="0"/>
        <w:rPr>
          <w:i w:val="0"/>
          <w:iCs w:val="0"/>
          <w:color w:val="auto"/>
        </w:rPr>
      </w:pPr>
      <w:bookmarkStart w:id="88" w:name="_Toc40958526"/>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28</w:t>
      </w:r>
      <w:r w:rsidR="00871579" w:rsidRPr="00871579">
        <w:rPr>
          <w:b/>
          <w:bCs/>
          <w:i w:val="0"/>
          <w:iCs w:val="0"/>
          <w:color w:val="auto"/>
        </w:rPr>
        <w:fldChar w:fldCharType="end"/>
      </w:r>
      <w:r w:rsidR="00871579" w:rsidRPr="00871579">
        <w:rPr>
          <w:i w:val="0"/>
          <w:iCs w:val="0"/>
          <w:color w:val="auto"/>
        </w:rPr>
        <w:t xml:space="preserve"> Susitikimo narių pridėjimas</w:t>
      </w:r>
      <w:bookmarkEnd w:id="88"/>
    </w:p>
    <w:p w14:paraId="48AF10DF" w14:textId="77777777" w:rsidR="00871579" w:rsidRPr="00871579" w:rsidRDefault="00871579" w:rsidP="00871579">
      <w:pPr>
        <w:ind w:firstLine="0"/>
      </w:pPr>
    </w:p>
    <w:p w14:paraId="7F2704E3" w14:textId="7C073CE0" w:rsidR="00871579" w:rsidRPr="00871579" w:rsidRDefault="00871579" w:rsidP="00871579">
      <w:pPr>
        <w:ind w:firstLine="0"/>
      </w:pPr>
      <w:r w:rsidRPr="00871579">
        <w:t>Norint pridėti susitikimo narius reikia laukelyje „Enter name“ įvesti nario vardą ir spausti pliuso ikonėlę.</w:t>
      </w:r>
    </w:p>
    <w:p w14:paraId="16F37C6B" w14:textId="77777777" w:rsidR="00871579" w:rsidRPr="00871579" w:rsidRDefault="00871579" w:rsidP="00871579">
      <w:pPr>
        <w:ind w:firstLine="0"/>
      </w:pPr>
    </w:p>
    <w:p w14:paraId="15F8C368" w14:textId="72A0ACAA" w:rsidR="00871579" w:rsidRPr="00871579" w:rsidRDefault="00871579" w:rsidP="00871579">
      <w:pPr>
        <w:keepNext/>
        <w:ind w:firstLine="0"/>
      </w:pPr>
      <w:r w:rsidRPr="00871579">
        <w:rPr>
          <w:noProof/>
        </w:rPr>
        <w:lastRenderedPageBreak/>
        <w:drawing>
          <wp:inline distT="0" distB="0" distL="0" distR="0" wp14:anchorId="71FF0FDD" wp14:editId="4A532434">
            <wp:extent cx="6106795" cy="313309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06795" cy="3133090"/>
                    </a:xfrm>
                    <a:prstGeom prst="rect">
                      <a:avLst/>
                    </a:prstGeom>
                    <a:noFill/>
                    <a:ln>
                      <a:noFill/>
                    </a:ln>
                  </pic:spPr>
                </pic:pic>
              </a:graphicData>
            </a:graphic>
          </wp:inline>
        </w:drawing>
      </w:r>
    </w:p>
    <w:p w14:paraId="036D188B" w14:textId="71614B2E" w:rsidR="00871579" w:rsidRPr="00871579" w:rsidRDefault="00540631" w:rsidP="00871579">
      <w:pPr>
        <w:pStyle w:val="Caption"/>
        <w:ind w:firstLine="0"/>
        <w:rPr>
          <w:i w:val="0"/>
          <w:iCs w:val="0"/>
          <w:color w:val="auto"/>
        </w:rPr>
      </w:pPr>
      <w:bookmarkStart w:id="89" w:name="_Toc40958527"/>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29</w:t>
      </w:r>
      <w:r w:rsidR="00871579" w:rsidRPr="00871579">
        <w:rPr>
          <w:b/>
          <w:bCs/>
          <w:i w:val="0"/>
          <w:iCs w:val="0"/>
          <w:color w:val="auto"/>
        </w:rPr>
        <w:fldChar w:fldCharType="end"/>
      </w:r>
      <w:r w:rsidR="00871579" w:rsidRPr="00871579">
        <w:rPr>
          <w:i w:val="0"/>
          <w:iCs w:val="0"/>
          <w:color w:val="auto"/>
        </w:rPr>
        <w:t xml:space="preserve"> Laisvalaikio įrangos langas</w:t>
      </w:r>
      <w:bookmarkEnd w:id="89"/>
    </w:p>
    <w:p w14:paraId="0B5342F9" w14:textId="77777777" w:rsidR="00871579" w:rsidRPr="00871579" w:rsidRDefault="00871579" w:rsidP="00871579">
      <w:pPr>
        <w:ind w:firstLine="0"/>
      </w:pPr>
    </w:p>
    <w:p w14:paraId="143CFFF5" w14:textId="0F8F0032" w:rsidR="00871579" w:rsidRPr="00871579" w:rsidRDefault="00871579" w:rsidP="00871579">
      <w:pPr>
        <w:ind w:firstLine="0"/>
      </w:pPr>
      <w:r w:rsidRPr="00871579">
        <w:t>Šiame lange varototjas mato laisvalaikio įrangos sąrašą, bei apibendrintą informaciją apie laisvalaikio įrangą kaip ir susitikimo kambarių sąraše. Šį sąrašą galima filtruoti pagal rezervacijos datą ir laiką. Paspaudus ant laisvalaikio įrangos, vartotojas bus nukreiptas į rezervacijos kūrimo puslapį, identišką kambario rezervavimo langui.</w:t>
      </w:r>
    </w:p>
    <w:p w14:paraId="03342802" w14:textId="77777777" w:rsidR="00871579" w:rsidRPr="00871579" w:rsidRDefault="00871579" w:rsidP="00871579">
      <w:pPr>
        <w:ind w:firstLine="0"/>
      </w:pPr>
    </w:p>
    <w:p w14:paraId="02EF8B94" w14:textId="77777777" w:rsidR="00871579" w:rsidRPr="00871579" w:rsidRDefault="00871579" w:rsidP="00871579">
      <w:pPr>
        <w:keepNext/>
        <w:ind w:firstLine="0"/>
      </w:pPr>
      <w:r w:rsidRPr="00871579">
        <w:fldChar w:fldCharType="begin"/>
      </w:r>
      <w:r w:rsidRPr="00871579">
        <w:instrText xml:space="preserve"> INCLUDEPICTURE "https://scontent.fvno3-1.fna.fbcdn.net/v/t1.15752-9/95953475_593461314854687_881951889053188096_n.png?_nc_cat=103&amp;_nc_sid=b96e70&amp;_nc_ohc=bd5HN_V49QYAX-DrRJO&amp;_nc_ht=scontent.fvno3-1.fna&amp;oh=9679c17ccb4695b1601dd210ed5ab83a&amp;oe=5EDB516F" \* MERGEFORMATINET </w:instrText>
      </w:r>
      <w:r w:rsidRPr="00871579">
        <w:fldChar w:fldCharType="separate"/>
      </w:r>
      <w:r w:rsidR="006D58DF">
        <w:fldChar w:fldCharType="begin"/>
      </w:r>
      <w:r w:rsidR="006D58DF">
        <w:instrText xml:space="preserve"> INCLUDEPICTURE  "https://scontent.fvno3-1.fna.fbcdn.net/v/t1.15752-9/95953475_593461314854687_881951889053188096_n.png?_nc_cat=103&amp;_nc_sid=b96e70&amp;_nc_ohc=bd5HN_V49QYAX-DrRJO&amp;_nc_ht=scontent.fvno3-1.fna&amp;oh=9679c17ccb4695b1601dd210ed5ab83a&amp;oe=5EDB516F" \* MERGEFORMATINET </w:instrText>
      </w:r>
      <w:r w:rsidR="006D58DF">
        <w:fldChar w:fldCharType="separate"/>
      </w:r>
      <w:r w:rsidR="006C2479">
        <w:fldChar w:fldCharType="begin"/>
      </w:r>
      <w:r w:rsidR="006C2479">
        <w:instrText xml:space="preserve"> INCLUDEPICTURE  "https://scontent.fvno3-1.fna.fbcdn.net/v/t1.15752-9/95953475_593461314854687_881951889053188096_n.png?_nc_cat=103&amp;_nc_sid=b96e70&amp;_nc_ohc=bd5HN_V49QYAX-DrRJO&amp;_nc_ht=scontent.fvno3-1.fna&amp;oh=9679c17ccb4695b1601dd210ed5ab83a&amp;oe=5EDB516F" \* MERGEFORMATINET </w:instrText>
      </w:r>
      <w:r w:rsidR="006C2479">
        <w:fldChar w:fldCharType="separate"/>
      </w:r>
      <w:r w:rsidR="006C2479">
        <w:pict w14:anchorId="61108C77">
          <v:shape id="_x0000_i1044" type="#_x0000_t75" style="width:460.8pt;height:236.15pt">
            <v:imagedata r:id="rId78" r:href="rId79"/>
          </v:shape>
        </w:pict>
      </w:r>
      <w:r w:rsidR="006C2479">
        <w:fldChar w:fldCharType="end"/>
      </w:r>
      <w:r w:rsidR="006D58DF">
        <w:fldChar w:fldCharType="end"/>
      </w:r>
      <w:r w:rsidRPr="00871579">
        <w:fldChar w:fldCharType="end"/>
      </w:r>
    </w:p>
    <w:p w14:paraId="3ACA5EBF" w14:textId="49212A76" w:rsidR="00871579" w:rsidRPr="00871579" w:rsidRDefault="00540631" w:rsidP="00871579">
      <w:pPr>
        <w:pStyle w:val="Caption"/>
        <w:ind w:firstLine="0"/>
        <w:rPr>
          <w:i w:val="0"/>
          <w:iCs w:val="0"/>
          <w:color w:val="auto"/>
        </w:rPr>
      </w:pPr>
      <w:bookmarkStart w:id="90" w:name="_Toc40958528"/>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30</w:t>
      </w:r>
      <w:r w:rsidR="00871579" w:rsidRPr="00871579">
        <w:rPr>
          <w:b/>
          <w:bCs/>
          <w:i w:val="0"/>
          <w:iCs w:val="0"/>
          <w:color w:val="auto"/>
        </w:rPr>
        <w:fldChar w:fldCharType="end"/>
      </w:r>
      <w:r w:rsidR="00871579" w:rsidRPr="00871579">
        <w:rPr>
          <w:i w:val="0"/>
          <w:iCs w:val="0"/>
          <w:color w:val="auto"/>
        </w:rPr>
        <w:t xml:space="preserve"> Visų rezervacijų langas</w:t>
      </w:r>
      <w:bookmarkEnd w:id="90"/>
    </w:p>
    <w:p w14:paraId="00A195C9" w14:textId="77777777" w:rsidR="00871579" w:rsidRPr="00871579" w:rsidRDefault="00871579" w:rsidP="00871579">
      <w:pPr>
        <w:ind w:firstLine="0"/>
      </w:pPr>
      <w:r w:rsidRPr="00871579">
        <w:tab/>
      </w:r>
    </w:p>
    <w:p w14:paraId="51FBE808" w14:textId="523327E9" w:rsidR="00871579" w:rsidRPr="00871579" w:rsidRDefault="00871579" w:rsidP="00871579">
      <w:pPr>
        <w:ind w:firstLine="0"/>
      </w:pPr>
      <w:r w:rsidRPr="00871579">
        <w:t>Šiame lange vartotojas gali matyti visas savo sukurtas rezervacijas ir informaciją apie jas. Paspaudus ant rezervacijos, vartotojas bus nukreiptas į rezervacijos redagavimo langą.</w:t>
      </w:r>
    </w:p>
    <w:p w14:paraId="48015499" w14:textId="77777777" w:rsidR="00871579" w:rsidRPr="00871579" w:rsidRDefault="00871579" w:rsidP="00871579">
      <w:pPr>
        <w:ind w:firstLine="0"/>
      </w:pPr>
    </w:p>
    <w:p w14:paraId="761740C7" w14:textId="77777777" w:rsidR="00871579" w:rsidRPr="00871579" w:rsidRDefault="00871579" w:rsidP="00871579">
      <w:pPr>
        <w:keepNext/>
        <w:ind w:firstLine="0"/>
      </w:pPr>
      <w:r w:rsidRPr="00871579">
        <w:lastRenderedPageBreak/>
        <w:fldChar w:fldCharType="begin"/>
      </w:r>
      <w:r w:rsidRPr="00871579">
        <w:instrText xml:space="preserve"> INCLUDEPICTURE "https://scontent.fvno3-1.fna.fbcdn.net/v/t1.15752-9/95742057_286300179070564_8308650999032053760_n.png?_nc_cat=111&amp;_nc_sid=b96e70&amp;_nc_ohc=3Dz5xmeE4wsAX-tw6Rc&amp;_nc_ht=scontent.fvno3-1.fna&amp;oh=b81eb4361704b8461c663e4ddc3d71a8&amp;oe=5ED9DC3C" \* MERGEFORMATINET </w:instrText>
      </w:r>
      <w:r w:rsidRPr="00871579">
        <w:fldChar w:fldCharType="separate"/>
      </w:r>
      <w:r w:rsidR="006D58DF">
        <w:fldChar w:fldCharType="begin"/>
      </w:r>
      <w:r w:rsidR="006D58DF">
        <w:instrText xml:space="preserve"> INCLUDEPICTURE  "https://scontent.fvno3-1.fna.fbcdn.net/v/t1.15752-9/95742057_286300179070564_8308650999032053760_n.png?_nc_cat=111&amp;_nc_sid=b96e70&amp;_nc_ohc=3Dz5xmeE4wsAX-tw6Rc&amp;_nc_ht=scontent.fvno3-1.fna&amp;oh=b81eb4361704b8461c663e4ddc3d71a8&amp;oe=5ED9DC3C" \* MERGEFORMATINET </w:instrText>
      </w:r>
      <w:r w:rsidR="006D58DF">
        <w:fldChar w:fldCharType="separate"/>
      </w:r>
      <w:r w:rsidR="006C2479">
        <w:fldChar w:fldCharType="begin"/>
      </w:r>
      <w:r w:rsidR="006C2479">
        <w:instrText xml:space="preserve"> INCLUDEPICTURE  "https://scontent.fvno3-1.fna.fbcdn.net/v/t1.15752-9/95742057_286300179070564_8308650999032053760_n.png?_nc_cat=111&amp;_nc_sid=b96e70&amp;_nc_ohc=3Dz5xmeE4wsAX-tw6Rc&amp;_nc_ht=scontent.fvno3-1.fna&amp;oh=b81eb4361704b8461c663e4ddc3d71a8&amp;oe=5ED9DC3C" \* MERGEFORMATINET </w:instrText>
      </w:r>
      <w:r w:rsidR="006C2479">
        <w:fldChar w:fldCharType="separate"/>
      </w:r>
      <w:r w:rsidR="006C2479">
        <w:pict w14:anchorId="52E9A2BF">
          <v:shape id="_x0000_i1045" type="#_x0000_t75" style="width:490.75pt;height:251.15pt">
            <v:imagedata r:id="rId80" r:href="rId81"/>
          </v:shape>
        </w:pict>
      </w:r>
      <w:r w:rsidR="006C2479">
        <w:fldChar w:fldCharType="end"/>
      </w:r>
      <w:r w:rsidR="006D58DF">
        <w:fldChar w:fldCharType="end"/>
      </w:r>
      <w:r w:rsidRPr="00871579">
        <w:fldChar w:fldCharType="end"/>
      </w:r>
    </w:p>
    <w:p w14:paraId="751D1244" w14:textId="7F0721F0" w:rsidR="00871579" w:rsidRPr="00871579" w:rsidRDefault="00540631" w:rsidP="00871579">
      <w:pPr>
        <w:pStyle w:val="Caption"/>
        <w:ind w:firstLine="0"/>
        <w:rPr>
          <w:i w:val="0"/>
          <w:iCs w:val="0"/>
          <w:color w:val="auto"/>
        </w:rPr>
      </w:pPr>
      <w:bookmarkStart w:id="91" w:name="_Toc40958529"/>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31</w:t>
      </w:r>
      <w:r w:rsidR="00871579" w:rsidRPr="00871579">
        <w:rPr>
          <w:b/>
          <w:bCs/>
          <w:i w:val="0"/>
          <w:iCs w:val="0"/>
          <w:color w:val="auto"/>
        </w:rPr>
        <w:fldChar w:fldCharType="end"/>
      </w:r>
      <w:r w:rsidR="00871579" w:rsidRPr="00871579">
        <w:rPr>
          <w:i w:val="0"/>
          <w:iCs w:val="0"/>
          <w:color w:val="auto"/>
        </w:rPr>
        <w:t xml:space="preserve"> Bendras susitikimo kabarių ir laisvalaikio įrangos sąrašas</w:t>
      </w:r>
      <w:bookmarkEnd w:id="91"/>
    </w:p>
    <w:p w14:paraId="7752C432" w14:textId="77777777" w:rsidR="00871579" w:rsidRPr="00871579" w:rsidRDefault="00871579" w:rsidP="00871579">
      <w:pPr>
        <w:ind w:firstLine="0"/>
      </w:pPr>
    </w:p>
    <w:p w14:paraId="3D3D97FE" w14:textId="6744B726" w:rsidR="00871579" w:rsidRPr="00871579" w:rsidRDefault="00871579" w:rsidP="00871579">
      <w:pPr>
        <w:ind w:firstLine="0"/>
      </w:pPr>
      <w:r w:rsidRPr="00871579">
        <w:t>Šiame lange administratorius gali matyti bendrą susitikimo kambarių ir laisvalaikio įrangos sąrašą.</w:t>
      </w:r>
    </w:p>
    <w:p w14:paraId="7EFCBF6A" w14:textId="77777777" w:rsidR="00871579" w:rsidRPr="00871579" w:rsidRDefault="00871579" w:rsidP="00871579">
      <w:pPr>
        <w:ind w:firstLine="0"/>
      </w:pPr>
    </w:p>
    <w:p w14:paraId="41484509" w14:textId="77777777" w:rsidR="00871579" w:rsidRPr="00871579" w:rsidRDefault="00871579" w:rsidP="00871579">
      <w:pPr>
        <w:keepNext/>
        <w:ind w:firstLine="0"/>
      </w:pPr>
      <w:r w:rsidRPr="00871579">
        <w:fldChar w:fldCharType="begin"/>
      </w:r>
      <w:r w:rsidRPr="00871579">
        <w:instrText xml:space="preserve"> INCLUDEPICTURE "https://scontent.fvno3-1.fna.fbcdn.net/v/t1.15752-9/95602929_513917932825529_411575214053261312_n.png?_nc_cat=105&amp;_nc_sid=b96e70&amp;_nc_ohc=g_buJwG7o2cAX8LOT42&amp;_nc_ht=scontent.fvno3-1.fna&amp;oh=514851c651c8849bb2ff99e1da75bf8f&amp;oe=5ED9AA1D" \* MERGEFORMATINET </w:instrText>
      </w:r>
      <w:r w:rsidRPr="00871579">
        <w:fldChar w:fldCharType="separate"/>
      </w:r>
      <w:r w:rsidR="006D58DF">
        <w:fldChar w:fldCharType="begin"/>
      </w:r>
      <w:r w:rsidR="006D58DF">
        <w:instrText xml:space="preserve"> INCLUDEPICTURE  "https://scontent.fvno3-1.fna.fbcdn.net/v/t1.15752-9/95602929_513917932825529_411575214053261312_n.png?_nc_cat=105&amp;_nc_sid=b96e70&amp;_nc_ohc=g_buJwG7o2cAX8LOT42&amp;_nc_ht=scontent.fvno3-1.fna&amp;oh=514851c651c8849bb2ff99e1da75bf8f&amp;oe=5ED9AA1D" \* MERGEFORMATINET </w:instrText>
      </w:r>
      <w:r w:rsidR="006D58DF">
        <w:fldChar w:fldCharType="separate"/>
      </w:r>
      <w:r w:rsidR="006C2479">
        <w:fldChar w:fldCharType="begin"/>
      </w:r>
      <w:r w:rsidR="006C2479">
        <w:instrText xml:space="preserve"> INCLUDEPICTURE  "https://scontent.fvno3-1.fna.fbcdn.net/v/t1.15752-9/95602929_513917932825529_411575214053261312_n.png?_nc_cat=105&amp;_nc_sid=b96e70&amp;_nc_ohc=g_buJwG7o2cAX8LOT42&amp;_nc_ht=scontent.fvno3-1.fna&amp;oh=514851c651c8849bb2ff99e1da75bf8f&amp;oe=5ED9AA1D" \* MERGEFORMATINET </w:instrText>
      </w:r>
      <w:r w:rsidR="006C2479">
        <w:fldChar w:fldCharType="separate"/>
      </w:r>
      <w:r w:rsidR="006C2479">
        <w:pict w14:anchorId="68155A58">
          <v:shape id="_x0000_i1046" type="#_x0000_t75" style="width:444.65pt;height:228.65pt">
            <v:imagedata r:id="rId82" r:href="rId83"/>
          </v:shape>
        </w:pict>
      </w:r>
      <w:r w:rsidR="006C2479">
        <w:fldChar w:fldCharType="end"/>
      </w:r>
      <w:r w:rsidR="006D58DF">
        <w:fldChar w:fldCharType="end"/>
      </w:r>
      <w:r w:rsidRPr="00871579">
        <w:fldChar w:fldCharType="end"/>
      </w:r>
    </w:p>
    <w:p w14:paraId="0C8D4A1B" w14:textId="420B8654" w:rsidR="00871579" w:rsidRPr="00871579" w:rsidRDefault="00540631" w:rsidP="00871579">
      <w:pPr>
        <w:pStyle w:val="Caption"/>
        <w:ind w:firstLine="0"/>
        <w:rPr>
          <w:i w:val="0"/>
          <w:iCs w:val="0"/>
          <w:color w:val="auto"/>
        </w:rPr>
      </w:pPr>
      <w:bookmarkStart w:id="92" w:name="_Toc40958530"/>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32</w:t>
      </w:r>
      <w:r w:rsidR="00871579" w:rsidRPr="00871579">
        <w:rPr>
          <w:b/>
          <w:bCs/>
          <w:i w:val="0"/>
          <w:iCs w:val="0"/>
          <w:color w:val="auto"/>
        </w:rPr>
        <w:fldChar w:fldCharType="end"/>
      </w:r>
      <w:r w:rsidR="00871579" w:rsidRPr="00871579">
        <w:rPr>
          <w:i w:val="0"/>
          <w:iCs w:val="0"/>
          <w:color w:val="auto"/>
        </w:rPr>
        <w:t xml:space="preserve"> Vartotojų sąrašas</w:t>
      </w:r>
      <w:bookmarkEnd w:id="92"/>
    </w:p>
    <w:p w14:paraId="2360AD80" w14:textId="77777777" w:rsidR="00871579" w:rsidRPr="00871579" w:rsidRDefault="00871579" w:rsidP="00871579">
      <w:pPr>
        <w:ind w:firstLine="0"/>
      </w:pPr>
    </w:p>
    <w:p w14:paraId="4EECCA1C" w14:textId="7A3891F7" w:rsidR="00871579" w:rsidRPr="00871579" w:rsidRDefault="00871579" w:rsidP="00871579">
      <w:pPr>
        <w:ind w:firstLine="0"/>
      </w:pPr>
      <w:r w:rsidRPr="00871579">
        <w:t>Šiame lange administratorius gali matyti visų vartotojų sąrašą.</w:t>
      </w:r>
    </w:p>
    <w:p w14:paraId="6D12805E" w14:textId="77777777" w:rsidR="00871579" w:rsidRPr="00871579" w:rsidRDefault="00871579" w:rsidP="00871579">
      <w:pPr>
        <w:ind w:firstLine="0"/>
      </w:pPr>
    </w:p>
    <w:p w14:paraId="79D37B13" w14:textId="77777777" w:rsidR="00871579" w:rsidRPr="00871579" w:rsidRDefault="00871579" w:rsidP="00871579">
      <w:pPr>
        <w:keepNext/>
        <w:ind w:firstLine="0"/>
      </w:pPr>
      <w:r w:rsidRPr="00871579">
        <w:lastRenderedPageBreak/>
        <w:fldChar w:fldCharType="begin"/>
      </w:r>
      <w:r w:rsidRPr="00871579">
        <w:instrText xml:space="preserve"> INCLUDEPICTURE "https://scontent.fvno3-1.fna.fbcdn.net/v/t1.15752-9/96419386_221640045801171_7241916371225804800_n.png?_nc_cat=109&amp;_nc_sid=b96e70&amp;_nc_ohc=GZJSRA81gJIAX-caECf&amp;_nc_ht=scontent.fvno3-1.fna&amp;oh=f9e3b6998fe64f07308ca657c360a52f&amp;oe=5ED96189" \* MERGEFORMATINET </w:instrText>
      </w:r>
      <w:r w:rsidRPr="00871579">
        <w:fldChar w:fldCharType="separate"/>
      </w:r>
      <w:r w:rsidR="006D58DF">
        <w:fldChar w:fldCharType="begin"/>
      </w:r>
      <w:r w:rsidR="006D58DF">
        <w:instrText xml:space="preserve"> INCLUDEPICTURE  "https://scontent.fvno3-1.fna.fbcdn.net/v/t1.15752-9/96419386_221640045801171_7241916371225804800_n.png?_nc_cat=109&amp;_nc_sid=b96e70&amp;_nc_ohc=GZJSRA81gJIAX-caECf&amp;_nc_ht=scontent.fvno3-1.fna&amp;oh=f9e3b6998fe64f07308ca657c360a52f&amp;oe=5ED96189" \* MERGEFORMATINET </w:instrText>
      </w:r>
      <w:r w:rsidR="006D58DF">
        <w:fldChar w:fldCharType="separate"/>
      </w:r>
      <w:r w:rsidR="006C2479">
        <w:fldChar w:fldCharType="begin"/>
      </w:r>
      <w:r w:rsidR="006C2479">
        <w:instrText xml:space="preserve"> INCLUDEPICTURE  "https://scontent.fvno3-1.fna.fbcdn.net/v/t1.15752-9/96419386_221640045801171_7241916371225804800_n.png?_nc_cat=109&amp;_nc_sid=b96e70&amp;_nc_ohc=GZJSRA81gJIAX-caECf&amp;_nc_ht=scontent.fvno3-1.fna&amp;oh=f9e3b6998fe64f07308ca657c360a52f&amp;oe=5ED96189" \* MERGEFORMATINET </w:instrText>
      </w:r>
      <w:r w:rsidR="006C2479">
        <w:fldChar w:fldCharType="separate"/>
      </w:r>
      <w:r w:rsidR="006C2479">
        <w:pict w14:anchorId="1637BD76">
          <v:shape id="_x0000_i1047" type="#_x0000_t75" style="width:263.25pt;height:127.3pt">
            <v:imagedata r:id="rId84" r:href="rId85"/>
          </v:shape>
        </w:pict>
      </w:r>
      <w:r w:rsidR="006C2479">
        <w:fldChar w:fldCharType="end"/>
      </w:r>
      <w:r w:rsidR="006D58DF">
        <w:fldChar w:fldCharType="end"/>
      </w:r>
      <w:r w:rsidRPr="00871579">
        <w:fldChar w:fldCharType="end"/>
      </w:r>
    </w:p>
    <w:p w14:paraId="41257B84" w14:textId="1ED27475" w:rsidR="00871579" w:rsidRPr="00871579" w:rsidRDefault="00540631" w:rsidP="00871579">
      <w:pPr>
        <w:pStyle w:val="Caption"/>
        <w:ind w:firstLine="0"/>
        <w:rPr>
          <w:i w:val="0"/>
          <w:iCs w:val="0"/>
          <w:color w:val="auto"/>
        </w:rPr>
      </w:pPr>
      <w:bookmarkStart w:id="93" w:name="_Toc40958531"/>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33</w:t>
      </w:r>
      <w:r w:rsidR="00871579" w:rsidRPr="00871579">
        <w:rPr>
          <w:b/>
          <w:bCs/>
          <w:i w:val="0"/>
          <w:iCs w:val="0"/>
          <w:color w:val="auto"/>
        </w:rPr>
        <w:fldChar w:fldCharType="end"/>
      </w:r>
      <w:r w:rsidR="00871579" w:rsidRPr="00871579">
        <w:rPr>
          <w:i w:val="0"/>
          <w:iCs w:val="0"/>
          <w:color w:val="auto"/>
        </w:rPr>
        <w:t xml:space="preserve"> Vartotojo meniu</w:t>
      </w:r>
      <w:bookmarkEnd w:id="93"/>
    </w:p>
    <w:p w14:paraId="56005B48" w14:textId="77777777" w:rsidR="00871579" w:rsidRPr="00871579" w:rsidRDefault="00871579" w:rsidP="00871579">
      <w:pPr>
        <w:ind w:firstLine="0"/>
      </w:pPr>
    </w:p>
    <w:p w14:paraId="66BABB4F" w14:textId="3A4167D1" w:rsidR="00871579" w:rsidRPr="00871579" w:rsidRDefault="00871579" w:rsidP="00871579">
      <w:pPr>
        <w:ind w:firstLine="0"/>
      </w:pPr>
      <w:r w:rsidRPr="00871579">
        <w:t>Vartotojui užvedus pele ant savo profilio, vartotojas turi atsijungimo ir sistemos klaidos pranešimo galimybes.</w:t>
      </w:r>
    </w:p>
    <w:p w14:paraId="24B0C3F5" w14:textId="77777777" w:rsidR="00871579" w:rsidRPr="00871579" w:rsidRDefault="00871579" w:rsidP="00871579">
      <w:pPr>
        <w:ind w:firstLine="0"/>
      </w:pPr>
    </w:p>
    <w:p w14:paraId="2C5A43F4" w14:textId="58E3D67F" w:rsidR="00871579" w:rsidRPr="00871579" w:rsidRDefault="00871579" w:rsidP="00871579">
      <w:pPr>
        <w:keepNext/>
        <w:ind w:firstLine="0"/>
      </w:pPr>
      <w:r w:rsidRPr="00871579">
        <w:rPr>
          <w:noProof/>
        </w:rPr>
        <w:drawing>
          <wp:inline distT="0" distB="0" distL="0" distR="0" wp14:anchorId="736C0306" wp14:editId="2F6BE2AD">
            <wp:extent cx="6106795" cy="313309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106795" cy="3133090"/>
                    </a:xfrm>
                    <a:prstGeom prst="rect">
                      <a:avLst/>
                    </a:prstGeom>
                    <a:noFill/>
                    <a:ln>
                      <a:noFill/>
                    </a:ln>
                  </pic:spPr>
                </pic:pic>
              </a:graphicData>
            </a:graphic>
          </wp:inline>
        </w:drawing>
      </w:r>
    </w:p>
    <w:p w14:paraId="1DEDB917" w14:textId="6EFCA353" w:rsidR="00871579" w:rsidRPr="00871579" w:rsidRDefault="00540631" w:rsidP="00871579">
      <w:pPr>
        <w:pStyle w:val="Caption"/>
        <w:ind w:firstLine="0"/>
        <w:rPr>
          <w:i w:val="0"/>
          <w:iCs w:val="0"/>
          <w:color w:val="auto"/>
        </w:rPr>
      </w:pPr>
      <w:bookmarkStart w:id="94" w:name="_Toc40958532"/>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34</w:t>
      </w:r>
      <w:r w:rsidR="00871579" w:rsidRPr="00871579">
        <w:rPr>
          <w:b/>
          <w:bCs/>
          <w:i w:val="0"/>
          <w:iCs w:val="0"/>
          <w:color w:val="auto"/>
        </w:rPr>
        <w:fldChar w:fldCharType="end"/>
      </w:r>
      <w:r w:rsidR="00871579" w:rsidRPr="00871579">
        <w:rPr>
          <w:i w:val="0"/>
          <w:iCs w:val="0"/>
          <w:color w:val="auto"/>
        </w:rPr>
        <w:t xml:space="preserve"> Sistemos klaidos pranešimo lango fiksavimas</w:t>
      </w:r>
      <w:bookmarkEnd w:id="94"/>
    </w:p>
    <w:p w14:paraId="43E26BD7" w14:textId="77777777" w:rsidR="00871579" w:rsidRPr="00871579" w:rsidRDefault="00871579" w:rsidP="00871579">
      <w:pPr>
        <w:ind w:firstLine="0"/>
      </w:pPr>
    </w:p>
    <w:p w14:paraId="604FF1B1" w14:textId="40F60C44" w:rsidR="00871579" w:rsidRPr="00871579" w:rsidRDefault="00871579" w:rsidP="00871579">
      <w:pPr>
        <w:ind w:firstLine="0"/>
      </w:pPr>
      <w:r w:rsidRPr="00871579">
        <w:t>Vartotojui pasirinkus sistemos klaidos pranešimo opciją, jis gauna galimybę fiksuoti klaidos vietą ekrane. Nurodžius ekrano vietą, paspausti mygtuką „Confirm“.</w:t>
      </w:r>
    </w:p>
    <w:p w14:paraId="75F8044A" w14:textId="53DC3E1F" w:rsidR="00871579" w:rsidRPr="00871579" w:rsidRDefault="00871579" w:rsidP="00871579">
      <w:pPr>
        <w:keepNext/>
        <w:ind w:firstLine="0"/>
      </w:pPr>
      <w:r w:rsidRPr="00871579">
        <w:rPr>
          <w:noProof/>
        </w:rPr>
        <w:lastRenderedPageBreak/>
        <w:drawing>
          <wp:inline distT="0" distB="0" distL="0" distR="0" wp14:anchorId="11BCEF00" wp14:editId="6FE58996">
            <wp:extent cx="6114415" cy="313309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114415" cy="3133090"/>
                    </a:xfrm>
                    <a:prstGeom prst="rect">
                      <a:avLst/>
                    </a:prstGeom>
                    <a:noFill/>
                    <a:ln>
                      <a:noFill/>
                    </a:ln>
                  </pic:spPr>
                </pic:pic>
              </a:graphicData>
            </a:graphic>
          </wp:inline>
        </w:drawing>
      </w:r>
    </w:p>
    <w:p w14:paraId="46C987CA" w14:textId="4B53DE9A" w:rsidR="00871579" w:rsidRPr="00871579" w:rsidRDefault="00540631" w:rsidP="00871579">
      <w:pPr>
        <w:pStyle w:val="Caption"/>
        <w:ind w:firstLine="0"/>
        <w:rPr>
          <w:i w:val="0"/>
          <w:iCs w:val="0"/>
          <w:color w:val="auto"/>
        </w:rPr>
      </w:pPr>
      <w:bookmarkStart w:id="95" w:name="_Toc40958533"/>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35</w:t>
      </w:r>
      <w:r w:rsidR="00871579" w:rsidRPr="00871579">
        <w:rPr>
          <w:b/>
          <w:bCs/>
          <w:i w:val="0"/>
          <w:iCs w:val="0"/>
          <w:color w:val="auto"/>
        </w:rPr>
        <w:fldChar w:fldCharType="end"/>
      </w:r>
      <w:r w:rsidR="00871579" w:rsidRPr="00871579">
        <w:rPr>
          <w:i w:val="0"/>
          <w:iCs w:val="0"/>
          <w:color w:val="auto"/>
        </w:rPr>
        <w:t xml:space="preserve"> Sistemos klaidos pranešimo sukūrimas</w:t>
      </w:r>
      <w:bookmarkEnd w:id="95"/>
    </w:p>
    <w:p w14:paraId="3C6B226E" w14:textId="77777777" w:rsidR="00871579" w:rsidRPr="00871579" w:rsidRDefault="00871579" w:rsidP="00871579">
      <w:pPr>
        <w:ind w:firstLine="0"/>
      </w:pPr>
    </w:p>
    <w:p w14:paraId="7514ABD3" w14:textId="1026F0F1" w:rsidR="00871579" w:rsidRPr="00871579" w:rsidRDefault="00871579" w:rsidP="00871579">
      <w:pPr>
        <w:ind w:firstLine="0"/>
      </w:pPr>
      <w:r w:rsidRPr="00871579">
        <w:t xml:space="preserve">Šiame lange vartotojas mato savo ekrano vietos užfiksavimą. Įvedus lauke „Your message“ klaidos aprašimą ir paspaudus mygtuką „Report“ klaidos pranešimus bus įrašytas. </w:t>
      </w:r>
    </w:p>
    <w:p w14:paraId="3510C400" w14:textId="77777777" w:rsidR="00871579" w:rsidRPr="00871579" w:rsidRDefault="00871579" w:rsidP="00871579">
      <w:pPr>
        <w:ind w:firstLine="0"/>
      </w:pPr>
    </w:p>
    <w:p w14:paraId="5F3C01B3" w14:textId="456D79A5" w:rsidR="00871579" w:rsidRPr="00871579" w:rsidRDefault="00871579" w:rsidP="00871579">
      <w:pPr>
        <w:keepNext/>
        <w:ind w:firstLine="0"/>
      </w:pPr>
      <w:r w:rsidRPr="00871579">
        <w:rPr>
          <w:noProof/>
        </w:rPr>
        <w:drawing>
          <wp:inline distT="0" distB="0" distL="0" distR="0" wp14:anchorId="1829832F" wp14:editId="1CCED27B">
            <wp:extent cx="6106795" cy="313309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106795" cy="3133090"/>
                    </a:xfrm>
                    <a:prstGeom prst="rect">
                      <a:avLst/>
                    </a:prstGeom>
                    <a:noFill/>
                    <a:ln>
                      <a:noFill/>
                    </a:ln>
                  </pic:spPr>
                </pic:pic>
              </a:graphicData>
            </a:graphic>
          </wp:inline>
        </w:drawing>
      </w:r>
    </w:p>
    <w:p w14:paraId="1C1A17BB" w14:textId="42ABDF70" w:rsidR="00871579" w:rsidRPr="00871579" w:rsidRDefault="00540631" w:rsidP="00871579">
      <w:pPr>
        <w:pStyle w:val="Caption"/>
        <w:ind w:firstLine="0"/>
        <w:rPr>
          <w:i w:val="0"/>
          <w:iCs w:val="0"/>
          <w:color w:val="auto"/>
        </w:rPr>
      </w:pPr>
      <w:bookmarkStart w:id="96" w:name="_Toc40958534"/>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36</w:t>
      </w:r>
      <w:r w:rsidR="00871579" w:rsidRPr="00871579">
        <w:rPr>
          <w:b/>
          <w:bCs/>
          <w:i w:val="0"/>
          <w:iCs w:val="0"/>
          <w:color w:val="auto"/>
        </w:rPr>
        <w:fldChar w:fldCharType="end"/>
      </w:r>
      <w:r w:rsidR="00871579" w:rsidRPr="00871579">
        <w:rPr>
          <w:i w:val="0"/>
          <w:iCs w:val="0"/>
          <w:color w:val="auto"/>
        </w:rPr>
        <w:t xml:space="preserve"> Planšetės susitikimo kambario informacija</w:t>
      </w:r>
      <w:bookmarkEnd w:id="96"/>
    </w:p>
    <w:p w14:paraId="300D2365" w14:textId="77777777" w:rsidR="00871579" w:rsidRPr="00871579" w:rsidRDefault="00871579" w:rsidP="00871579">
      <w:pPr>
        <w:ind w:firstLine="0"/>
      </w:pPr>
    </w:p>
    <w:p w14:paraId="0313B7F5" w14:textId="702680C5" w:rsidR="00871579" w:rsidRPr="00871579" w:rsidRDefault="00871579" w:rsidP="00871579">
      <w:pPr>
        <w:ind w:firstLine="0"/>
      </w:pPr>
      <w:r w:rsidRPr="00871579">
        <w:t>Šiame planšetės lange vartotojas gali matyti informaciją apie susitikimo kambarį ir apie jo rezervacijas. Paspaudus mygtukas „OTHER ROOMS“ vartotojas bus nukreiptas į susitikimo kambarių sąrašą. Paspaudus mygtukus „BOOK NOW“ arba „BOOK FOR LATER“ vartotojas bus nukreiptas į rezervacijos kūrimo langą.</w:t>
      </w:r>
    </w:p>
    <w:p w14:paraId="2684D273" w14:textId="77777777" w:rsidR="00871579" w:rsidRPr="00871579" w:rsidRDefault="00871579" w:rsidP="00871579">
      <w:pPr>
        <w:ind w:firstLine="0"/>
      </w:pPr>
    </w:p>
    <w:p w14:paraId="508A5235" w14:textId="2B4E7CB1" w:rsidR="00871579" w:rsidRPr="00871579" w:rsidRDefault="00871579" w:rsidP="00871579">
      <w:pPr>
        <w:keepNext/>
        <w:ind w:firstLine="0"/>
      </w:pPr>
      <w:r w:rsidRPr="00871579">
        <w:rPr>
          <w:noProof/>
        </w:rPr>
        <w:lastRenderedPageBreak/>
        <w:drawing>
          <wp:inline distT="0" distB="0" distL="0" distR="0" wp14:anchorId="0B9A4DB0" wp14:editId="4E54EE80">
            <wp:extent cx="6106795" cy="312483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06795" cy="3124835"/>
                    </a:xfrm>
                    <a:prstGeom prst="rect">
                      <a:avLst/>
                    </a:prstGeom>
                    <a:noFill/>
                    <a:ln>
                      <a:noFill/>
                    </a:ln>
                  </pic:spPr>
                </pic:pic>
              </a:graphicData>
            </a:graphic>
          </wp:inline>
        </w:drawing>
      </w:r>
    </w:p>
    <w:p w14:paraId="65809038" w14:textId="7F3C8CE8" w:rsidR="00871579" w:rsidRPr="00871579" w:rsidRDefault="00540631" w:rsidP="00871579">
      <w:pPr>
        <w:pStyle w:val="Caption"/>
        <w:ind w:firstLine="0"/>
        <w:rPr>
          <w:i w:val="0"/>
          <w:iCs w:val="0"/>
          <w:color w:val="auto"/>
        </w:rPr>
      </w:pPr>
      <w:bookmarkStart w:id="97" w:name="_Toc40958535"/>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37</w:t>
      </w:r>
      <w:r w:rsidR="00871579" w:rsidRPr="00871579">
        <w:rPr>
          <w:b/>
          <w:bCs/>
          <w:i w:val="0"/>
          <w:iCs w:val="0"/>
          <w:color w:val="auto"/>
        </w:rPr>
        <w:fldChar w:fldCharType="end"/>
      </w:r>
      <w:r w:rsidR="00871579" w:rsidRPr="00871579">
        <w:rPr>
          <w:i w:val="0"/>
          <w:iCs w:val="0"/>
          <w:color w:val="auto"/>
        </w:rPr>
        <w:t xml:space="preserve"> Rezervacijos kūrimas planšetės lange</w:t>
      </w:r>
      <w:bookmarkEnd w:id="97"/>
    </w:p>
    <w:p w14:paraId="1029B3CD" w14:textId="77777777" w:rsidR="00871579" w:rsidRPr="00871579" w:rsidRDefault="00871579" w:rsidP="00871579">
      <w:pPr>
        <w:ind w:firstLine="0"/>
      </w:pPr>
    </w:p>
    <w:p w14:paraId="2AE371D3" w14:textId="71DE1708" w:rsidR="00871579" w:rsidRPr="00871579" w:rsidRDefault="00871579" w:rsidP="00871579">
      <w:pPr>
        <w:ind w:firstLine="0"/>
      </w:pPr>
      <w:r w:rsidRPr="00871579">
        <w:t>Šiame planšetės lange vartotojas gali kurti rezervacijas.</w:t>
      </w:r>
    </w:p>
    <w:p w14:paraId="729287E3" w14:textId="77777777" w:rsidR="00871579" w:rsidRPr="00871579" w:rsidRDefault="00871579" w:rsidP="00871579">
      <w:pPr>
        <w:ind w:firstLine="0"/>
      </w:pPr>
    </w:p>
    <w:p w14:paraId="7A74004E" w14:textId="42E80196" w:rsidR="00871579" w:rsidRPr="00871579" w:rsidRDefault="00871579" w:rsidP="00871579">
      <w:pPr>
        <w:keepNext/>
        <w:ind w:firstLine="0"/>
      </w:pPr>
      <w:r w:rsidRPr="00871579">
        <w:rPr>
          <w:noProof/>
        </w:rPr>
        <w:drawing>
          <wp:inline distT="0" distB="0" distL="0" distR="0" wp14:anchorId="39A30179" wp14:editId="3346EC67">
            <wp:extent cx="6114415" cy="313309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114415" cy="3133090"/>
                    </a:xfrm>
                    <a:prstGeom prst="rect">
                      <a:avLst/>
                    </a:prstGeom>
                    <a:noFill/>
                    <a:ln>
                      <a:noFill/>
                    </a:ln>
                  </pic:spPr>
                </pic:pic>
              </a:graphicData>
            </a:graphic>
          </wp:inline>
        </w:drawing>
      </w:r>
    </w:p>
    <w:p w14:paraId="4F3C9F74" w14:textId="0D0E1513" w:rsidR="00871579" w:rsidRPr="00871579" w:rsidRDefault="00540631" w:rsidP="00871579">
      <w:pPr>
        <w:pStyle w:val="Caption"/>
        <w:ind w:firstLine="0"/>
        <w:rPr>
          <w:i w:val="0"/>
          <w:iCs w:val="0"/>
          <w:color w:val="auto"/>
        </w:rPr>
      </w:pPr>
      <w:bookmarkStart w:id="98" w:name="_Toc40958536"/>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38</w:t>
      </w:r>
      <w:r w:rsidR="00871579" w:rsidRPr="00871579">
        <w:rPr>
          <w:b/>
          <w:bCs/>
          <w:i w:val="0"/>
          <w:iCs w:val="0"/>
          <w:color w:val="auto"/>
        </w:rPr>
        <w:fldChar w:fldCharType="end"/>
      </w:r>
      <w:r w:rsidR="00871579" w:rsidRPr="00871579">
        <w:rPr>
          <w:i w:val="0"/>
          <w:iCs w:val="0"/>
          <w:color w:val="auto"/>
        </w:rPr>
        <w:t xml:space="preserve"> Rezervacijos kūrimas planšetės lange</w:t>
      </w:r>
      <w:bookmarkEnd w:id="98"/>
    </w:p>
    <w:p w14:paraId="63BE0D5D" w14:textId="77777777" w:rsidR="00871579" w:rsidRPr="00871579" w:rsidRDefault="00871579" w:rsidP="00871579">
      <w:pPr>
        <w:ind w:firstLine="0"/>
      </w:pPr>
    </w:p>
    <w:p w14:paraId="0D139C07" w14:textId="3CB7CA71" w:rsidR="00871579" w:rsidRPr="00871579" w:rsidRDefault="00871579" w:rsidP="00871579">
      <w:pPr>
        <w:ind w:firstLine="0"/>
      </w:pPr>
      <w:r w:rsidRPr="00871579">
        <w:t>Vartotojui laiko juostoje pasirinkus laikotarpį, kairėje atsiras rezervacijos forma. Įvedus susitikimo pavadinimą ir paspaudus mygtuką „BOOK THE ROOM“ bus sukurta rezervacija. Paspaudus mygtuką „RESET“ formos duomenys ir pasirinktas laikotarpis bus pašalinti.</w:t>
      </w:r>
    </w:p>
    <w:p w14:paraId="445579F5" w14:textId="77777777" w:rsidR="00871579" w:rsidRPr="00871579" w:rsidRDefault="00871579" w:rsidP="00871579">
      <w:pPr>
        <w:ind w:firstLine="0"/>
      </w:pPr>
    </w:p>
    <w:p w14:paraId="1E347570" w14:textId="728D1415" w:rsidR="00871579" w:rsidRPr="00871579" w:rsidRDefault="00871579" w:rsidP="00871579">
      <w:pPr>
        <w:keepNext/>
        <w:ind w:firstLine="0"/>
      </w:pPr>
      <w:r w:rsidRPr="00871579">
        <w:rPr>
          <w:noProof/>
        </w:rPr>
        <w:lastRenderedPageBreak/>
        <w:drawing>
          <wp:inline distT="0" distB="0" distL="0" distR="0" wp14:anchorId="3D7C6310" wp14:editId="2A7C0308">
            <wp:extent cx="6106795" cy="31089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106795" cy="3108960"/>
                    </a:xfrm>
                    <a:prstGeom prst="rect">
                      <a:avLst/>
                    </a:prstGeom>
                    <a:noFill/>
                    <a:ln>
                      <a:noFill/>
                    </a:ln>
                  </pic:spPr>
                </pic:pic>
              </a:graphicData>
            </a:graphic>
          </wp:inline>
        </w:drawing>
      </w:r>
    </w:p>
    <w:p w14:paraId="5D89FD76" w14:textId="4A88C138" w:rsidR="00871579" w:rsidRPr="00871579" w:rsidRDefault="00540631" w:rsidP="00871579">
      <w:pPr>
        <w:pStyle w:val="Caption"/>
        <w:ind w:firstLine="0"/>
        <w:rPr>
          <w:i w:val="0"/>
          <w:iCs w:val="0"/>
          <w:color w:val="auto"/>
        </w:rPr>
      </w:pPr>
      <w:bookmarkStart w:id="99" w:name="_Toc40958537"/>
      <w:r>
        <w:rPr>
          <w:b/>
          <w:bCs/>
          <w:i w:val="0"/>
          <w:iCs w:val="0"/>
          <w:color w:val="auto"/>
        </w:rPr>
        <w:t>Pav.</w:t>
      </w:r>
      <w:r w:rsidR="00871579" w:rsidRPr="00871579">
        <w:rPr>
          <w:b/>
          <w:bCs/>
          <w:i w:val="0"/>
          <w:iCs w:val="0"/>
          <w:color w:val="auto"/>
        </w:rPr>
        <w:t xml:space="preserve"> </w:t>
      </w:r>
      <w:r w:rsidR="00871579" w:rsidRPr="00871579">
        <w:rPr>
          <w:b/>
          <w:bCs/>
          <w:i w:val="0"/>
          <w:iCs w:val="0"/>
          <w:color w:val="auto"/>
        </w:rPr>
        <w:fldChar w:fldCharType="begin"/>
      </w:r>
      <w:r w:rsidR="00871579" w:rsidRPr="00871579">
        <w:rPr>
          <w:b/>
          <w:bCs/>
          <w:i w:val="0"/>
          <w:iCs w:val="0"/>
          <w:color w:val="auto"/>
        </w:rPr>
        <w:instrText xml:space="preserve"> STYLEREF 1 \s </w:instrText>
      </w:r>
      <w:r w:rsidR="00871579" w:rsidRPr="00871579">
        <w:rPr>
          <w:b/>
          <w:bCs/>
          <w:i w:val="0"/>
          <w:iCs w:val="0"/>
          <w:color w:val="auto"/>
        </w:rPr>
        <w:fldChar w:fldCharType="separate"/>
      </w:r>
      <w:r w:rsidR="00871579" w:rsidRPr="00871579">
        <w:rPr>
          <w:b/>
          <w:bCs/>
          <w:i w:val="0"/>
          <w:iCs w:val="0"/>
          <w:noProof/>
          <w:color w:val="auto"/>
        </w:rPr>
        <w:t>2</w:t>
      </w:r>
      <w:r w:rsidR="00871579" w:rsidRPr="00871579">
        <w:rPr>
          <w:b/>
          <w:bCs/>
          <w:i w:val="0"/>
          <w:iCs w:val="0"/>
          <w:color w:val="auto"/>
        </w:rPr>
        <w:fldChar w:fldCharType="end"/>
      </w:r>
      <w:r w:rsidR="00871579" w:rsidRPr="00871579">
        <w:rPr>
          <w:b/>
          <w:bCs/>
          <w:i w:val="0"/>
          <w:iCs w:val="0"/>
          <w:color w:val="auto"/>
        </w:rPr>
        <w:t>.</w:t>
      </w:r>
      <w:r w:rsidR="00871579" w:rsidRPr="00871579">
        <w:rPr>
          <w:b/>
          <w:bCs/>
          <w:i w:val="0"/>
          <w:iCs w:val="0"/>
          <w:color w:val="auto"/>
        </w:rPr>
        <w:fldChar w:fldCharType="begin"/>
      </w:r>
      <w:r w:rsidR="00871579" w:rsidRPr="00871579">
        <w:rPr>
          <w:b/>
          <w:bCs/>
          <w:i w:val="0"/>
          <w:iCs w:val="0"/>
          <w:color w:val="auto"/>
        </w:rPr>
        <w:instrText xml:space="preserve"> SEQ pav. \* ARABIC \s 1 </w:instrText>
      </w:r>
      <w:r w:rsidR="00871579" w:rsidRPr="00871579">
        <w:rPr>
          <w:b/>
          <w:bCs/>
          <w:i w:val="0"/>
          <w:iCs w:val="0"/>
          <w:color w:val="auto"/>
        </w:rPr>
        <w:fldChar w:fldCharType="separate"/>
      </w:r>
      <w:r w:rsidR="00871579" w:rsidRPr="00871579">
        <w:rPr>
          <w:b/>
          <w:bCs/>
          <w:i w:val="0"/>
          <w:iCs w:val="0"/>
          <w:noProof/>
          <w:color w:val="auto"/>
        </w:rPr>
        <w:t>39</w:t>
      </w:r>
      <w:r w:rsidR="00871579" w:rsidRPr="00871579">
        <w:rPr>
          <w:b/>
          <w:bCs/>
          <w:i w:val="0"/>
          <w:iCs w:val="0"/>
          <w:color w:val="auto"/>
        </w:rPr>
        <w:fldChar w:fldCharType="end"/>
      </w:r>
      <w:r w:rsidR="00871579" w:rsidRPr="00871579">
        <w:rPr>
          <w:i w:val="0"/>
          <w:iCs w:val="0"/>
          <w:color w:val="auto"/>
        </w:rPr>
        <w:t xml:space="preserve"> Planšetės lango susitikimo kambarių sąrašas</w:t>
      </w:r>
      <w:bookmarkEnd w:id="99"/>
    </w:p>
    <w:p w14:paraId="11CD856A" w14:textId="77777777" w:rsidR="00871579" w:rsidRPr="00871579" w:rsidRDefault="00871579" w:rsidP="00871579">
      <w:pPr>
        <w:ind w:firstLine="0"/>
      </w:pPr>
    </w:p>
    <w:p w14:paraId="1483FC6B" w14:textId="421863C1" w:rsidR="00871579" w:rsidRPr="00871579" w:rsidRDefault="00871579" w:rsidP="00871579">
      <w:pPr>
        <w:ind w:firstLine="0"/>
      </w:pPr>
      <w:r w:rsidRPr="00871579">
        <w:t>Šiame planšetės lange vartotojas gali matyti susitikimo kambarių sąrašą. Viršutinėje juostoje varotojas turi filtrus, pagal kuriuos bus filtruojamas sąrašas. Filtruoti galima pagal datą ir laiką. Rikiuoti galima pagal susitikimo kambario pavadinimą ir būseną.</w:t>
      </w:r>
    </w:p>
    <w:p w14:paraId="019E9272" w14:textId="77777777" w:rsidR="00871579" w:rsidRPr="00871579" w:rsidRDefault="00871579" w:rsidP="00871579"/>
    <w:p w14:paraId="00FC91F4" w14:textId="1EED339B" w:rsidR="00E867C5" w:rsidRDefault="00E867C5" w:rsidP="0023733C">
      <w:pPr>
        <w:pStyle w:val="Antratbenr"/>
      </w:pPr>
      <w:bookmarkStart w:id="100" w:name="_Toc40959986"/>
      <w:r>
        <w:lastRenderedPageBreak/>
        <w:t>Išvados</w:t>
      </w:r>
      <w:bookmarkEnd w:id="100"/>
    </w:p>
    <w:p w14:paraId="247A9E87" w14:textId="34B9EFEA" w:rsidR="0083655E" w:rsidRDefault="0083655E" w:rsidP="0083655E">
      <w:pPr>
        <w:spacing w:before="160"/>
        <w:ind w:firstLine="0"/>
      </w:pPr>
      <w:r>
        <w:t>Atlikus darbą buvo prieitos išvados:</w:t>
      </w:r>
    </w:p>
    <w:p w14:paraId="5C35B681" w14:textId="0C58ABC9" w:rsidR="00637EDC" w:rsidRDefault="00637EDC" w:rsidP="00637EDC">
      <w:pPr>
        <w:pStyle w:val="ListParagraph"/>
        <w:numPr>
          <w:ilvl w:val="0"/>
          <w:numId w:val="29"/>
        </w:numPr>
        <w:spacing w:before="160"/>
      </w:pPr>
      <w:r>
        <w:t>Žinant projektų vykdymo ir kūrimo procesus įmonėje, galima greičiau įsijungti į projekto veiklą, taip išvaistant mažiau resursų ir laiko.</w:t>
      </w:r>
    </w:p>
    <w:p w14:paraId="40C30294" w14:textId="5195E829" w:rsidR="00637EDC" w:rsidRDefault="00637EDC" w:rsidP="00637EDC">
      <w:pPr>
        <w:pStyle w:val="ListParagraph"/>
        <w:numPr>
          <w:ilvl w:val="0"/>
          <w:numId w:val="29"/>
        </w:numPr>
        <w:spacing w:before="160"/>
      </w:pPr>
      <w:r>
        <w:t>Palaikant nuolatinį ryšį su projekto vadovu/užsakovu</w:t>
      </w:r>
      <w:r w:rsidR="0074479C">
        <w:t>, išsiaiškinami funkcionalumų ypatumai, kaip jie turėtų būti įgyvendinti. Tai žinant, bus padaryta mažiau klaidų ir neatitikimų realizavus atitinkantį funkcionalumą/užduotį.</w:t>
      </w:r>
    </w:p>
    <w:p w14:paraId="7EF85770" w14:textId="48B48E9D" w:rsidR="0074479C" w:rsidRDefault="0074479C" w:rsidP="00637EDC">
      <w:pPr>
        <w:pStyle w:val="ListParagraph"/>
        <w:numPr>
          <w:ilvl w:val="0"/>
          <w:numId w:val="29"/>
        </w:numPr>
        <w:spacing w:before="160"/>
      </w:pPr>
      <w:r>
        <w:t>Projekto įgyvendinimo metu naudota „Agile“ metodika padėjo efektyviau suplanuoti sistemos kūrimo, testavimo procesus. Taip dėl galimo projekto užsakovo įsitraukimo į įgyvendinimo procesą, gaunamos naudingos pastabos bei patikslinimai. Tai padeda tiksliau įgyvendinti norimą galutinį produktą.</w:t>
      </w:r>
    </w:p>
    <w:p w14:paraId="51D00748" w14:textId="1ADE1128" w:rsidR="0074479C" w:rsidRDefault="0074479C" w:rsidP="00637EDC">
      <w:pPr>
        <w:pStyle w:val="ListParagraph"/>
        <w:numPr>
          <w:ilvl w:val="0"/>
          <w:numId w:val="29"/>
        </w:numPr>
        <w:spacing w:before="160"/>
      </w:pPr>
      <w:r>
        <w:t>Kuriant produktą privaloma laikytis „Clean code“ ir kitų gerų praktikų/standartų, taip padidinant kodo skaitomumą ir efektyvumą įgyvendinant funkcionalumus dirbant komandoje.</w:t>
      </w:r>
    </w:p>
    <w:p w14:paraId="5444E78C" w14:textId="7BAAF5C5" w:rsidR="0074479C" w:rsidRDefault="0074479C" w:rsidP="00637EDC">
      <w:pPr>
        <w:pStyle w:val="ListParagraph"/>
        <w:numPr>
          <w:ilvl w:val="0"/>
          <w:numId w:val="29"/>
        </w:numPr>
        <w:spacing w:before="160"/>
      </w:pPr>
      <w:r>
        <w:t>Atliktas išsamus testavimas, kurio metu parašyti 381 vienetų ir integracinių testų užtikrino didelį sistemos patikimumą ir sumažino aptinkamų klaidų skaičių.</w:t>
      </w:r>
    </w:p>
    <w:p w14:paraId="0CE1911C" w14:textId="4C39A51B" w:rsidR="0083655E" w:rsidRDefault="0074479C" w:rsidP="00FD7354">
      <w:pPr>
        <w:pStyle w:val="ListParagraph"/>
        <w:numPr>
          <w:ilvl w:val="0"/>
          <w:numId w:val="29"/>
        </w:numPr>
        <w:spacing w:before="160"/>
      </w:pPr>
      <w:r>
        <w:t>Kuriant sistemą susipažinta su ko</w:t>
      </w:r>
      <w:r w:rsidR="00B96886">
        <w:t xml:space="preserve">mandinio darbo kuriant vieną sistemą procesais, </w:t>
      </w:r>
      <w:r w:rsidR="00FD7354">
        <w:t>praktiškai patirta „Agile“ metodika, buvo pritaikytos universitete gautos žinios taip pat susipažinta bei pramoktos naujos programinės įrangos kūrimo technologijos.</w:t>
      </w:r>
    </w:p>
    <w:bookmarkStart w:id="101" w:name="_Toc40959987" w:displacedByCustomXml="next"/>
    <w:sdt>
      <w:sdtPr>
        <w:rPr>
          <w:b w:val="0"/>
          <w:bCs w:val="0"/>
          <w:kern w:val="0"/>
          <w:szCs w:val="20"/>
        </w:rPr>
        <w:id w:val="-1975599247"/>
        <w:docPartObj>
          <w:docPartGallery w:val="Bibliographies"/>
          <w:docPartUnique/>
        </w:docPartObj>
      </w:sdtPr>
      <w:sdtContent>
        <w:p w14:paraId="62EBA12A" w14:textId="7F932F24" w:rsidR="00D86E4E" w:rsidRDefault="00D86E4E" w:rsidP="00D86E4E">
          <w:pPr>
            <w:pStyle w:val="Antratbenr"/>
          </w:pPr>
          <w:r>
            <w:t>Literatūros sąrašas</w:t>
          </w:r>
          <w:bookmarkEnd w:id="101"/>
        </w:p>
        <w:sdt>
          <w:sdtPr>
            <w:id w:val="111145805"/>
            <w:bibliography/>
          </w:sdtPr>
          <w:sdtContent>
            <w:p w14:paraId="661FB3CF" w14:textId="77777777" w:rsidR="00D86E4E" w:rsidRPr="00D86E4E" w:rsidRDefault="00D86E4E" w:rsidP="00D86E4E">
              <w:pPr>
                <w:pStyle w:val="Bibliography"/>
                <w:rPr>
                  <w:noProof/>
                  <w:szCs w:val="24"/>
                </w:rPr>
              </w:pPr>
              <w:r w:rsidRPr="00D86E4E">
                <w:fldChar w:fldCharType="begin"/>
              </w:r>
              <w:r w:rsidRPr="00D86E4E">
                <w:instrText xml:space="preserve"> BIBLIOGRAPHY </w:instrText>
              </w:r>
              <w:r w:rsidRPr="00D86E4E">
                <w:fldChar w:fldCharType="separate"/>
              </w:r>
              <w:r w:rsidRPr="00D86E4E">
                <w:rPr>
                  <w:noProof/>
                </w:rPr>
                <w:t xml:space="preserve">1. Atlassian. </w:t>
              </w:r>
              <w:r w:rsidRPr="00D86E4E">
                <w:rPr>
                  <w:i/>
                  <w:iCs/>
                  <w:noProof/>
                </w:rPr>
                <w:t xml:space="preserve">Atlassian. </w:t>
              </w:r>
              <w:r w:rsidRPr="00D86E4E">
                <w:rPr>
                  <w:noProof/>
                </w:rPr>
                <w:t>[Tinkle] [Cituota: 2020 m. gegužės 21 d.] https://www.atlassian.com/.</w:t>
              </w:r>
            </w:p>
            <w:p w14:paraId="6941E908" w14:textId="77777777" w:rsidR="00D86E4E" w:rsidRPr="00D86E4E" w:rsidRDefault="00D86E4E" w:rsidP="00D86E4E">
              <w:pPr>
                <w:pStyle w:val="Bibliography"/>
                <w:rPr>
                  <w:noProof/>
                </w:rPr>
              </w:pPr>
              <w:r w:rsidRPr="00D86E4E">
                <w:rPr>
                  <w:noProof/>
                </w:rPr>
                <w:t xml:space="preserve">2. Scrum. </w:t>
              </w:r>
              <w:r w:rsidRPr="00D86E4E">
                <w:rPr>
                  <w:i/>
                  <w:iCs/>
                  <w:noProof/>
                </w:rPr>
                <w:t xml:space="preserve">Wikipedia. </w:t>
              </w:r>
              <w:r w:rsidRPr="00D86E4E">
                <w:rPr>
                  <w:noProof/>
                </w:rPr>
                <w:t>[Tinkle] [Cituota: 2020 m. gegužės 21 d.] https://en.wikipedia.org/wiki/Scrum.</w:t>
              </w:r>
            </w:p>
            <w:p w14:paraId="2095DA22" w14:textId="77777777" w:rsidR="00D86E4E" w:rsidRPr="00D86E4E" w:rsidRDefault="00D86E4E" w:rsidP="00D86E4E">
              <w:pPr>
                <w:pStyle w:val="Bibliography"/>
                <w:rPr>
                  <w:noProof/>
                </w:rPr>
              </w:pPr>
              <w:r w:rsidRPr="00D86E4E">
                <w:rPr>
                  <w:noProof/>
                </w:rPr>
                <w:t xml:space="preserve">3. A JavaScript library for building user interfaces. </w:t>
              </w:r>
              <w:r w:rsidRPr="00D86E4E">
                <w:rPr>
                  <w:i/>
                  <w:iCs/>
                  <w:noProof/>
                </w:rPr>
                <w:t xml:space="preserve">React. </w:t>
              </w:r>
              <w:r w:rsidRPr="00D86E4E">
                <w:rPr>
                  <w:noProof/>
                </w:rPr>
                <w:t>[Tinkle] [Cituota: 2020 m. gegužės 21 d.] https://reactjs.org/.</w:t>
              </w:r>
            </w:p>
            <w:p w14:paraId="2FDE185A" w14:textId="77777777" w:rsidR="00D86E4E" w:rsidRPr="00D86E4E" w:rsidRDefault="00D86E4E" w:rsidP="00D86E4E">
              <w:pPr>
                <w:pStyle w:val="Bibliography"/>
                <w:rPr>
                  <w:noProof/>
                </w:rPr>
              </w:pPr>
              <w:r w:rsidRPr="00D86E4E">
                <w:rPr>
                  <w:noProof/>
                </w:rPr>
                <w:t xml:space="preserve">4. Unified Modeling Language. </w:t>
              </w:r>
              <w:r w:rsidRPr="00D86E4E">
                <w:rPr>
                  <w:i/>
                  <w:iCs/>
                  <w:noProof/>
                </w:rPr>
                <w:t xml:space="preserve">Wikipedia. </w:t>
              </w:r>
              <w:r w:rsidRPr="00D86E4E">
                <w:rPr>
                  <w:noProof/>
                </w:rPr>
                <w:t>[Tinkle] [Cituota: 2020 m. gegužės 21 d.] https://lt.wikipedia.org/wiki/Unified_Modeling_Language.</w:t>
              </w:r>
            </w:p>
            <w:p w14:paraId="765911E7" w14:textId="77777777" w:rsidR="00D86E4E" w:rsidRPr="00D86E4E" w:rsidRDefault="00D86E4E" w:rsidP="00D86E4E">
              <w:pPr>
                <w:pStyle w:val="Bibliography"/>
                <w:rPr>
                  <w:noProof/>
                </w:rPr>
              </w:pPr>
              <w:r w:rsidRPr="00D86E4E">
                <w:rPr>
                  <w:noProof/>
                </w:rPr>
                <w:t xml:space="preserve">5. Symfony. </w:t>
              </w:r>
              <w:r w:rsidRPr="00D86E4E">
                <w:rPr>
                  <w:i/>
                  <w:iCs/>
                  <w:noProof/>
                </w:rPr>
                <w:t xml:space="preserve">Symfony. </w:t>
              </w:r>
              <w:r w:rsidRPr="00D86E4E">
                <w:rPr>
                  <w:noProof/>
                </w:rPr>
                <w:t>[Tinkle] [Cituota: 2020 m. gegužės 21 d.] https://symfony.com/.</w:t>
              </w:r>
            </w:p>
            <w:p w14:paraId="5210C99F" w14:textId="77777777" w:rsidR="00D86E4E" w:rsidRPr="00D86E4E" w:rsidRDefault="00D86E4E" w:rsidP="00D86E4E">
              <w:pPr>
                <w:pStyle w:val="Bibliography"/>
                <w:rPr>
                  <w:noProof/>
                </w:rPr>
              </w:pPr>
              <w:r w:rsidRPr="00D86E4E">
                <w:rPr>
                  <w:noProof/>
                </w:rPr>
                <w:t xml:space="preserve">6. A Predictable State Container for JS Apps. </w:t>
              </w:r>
              <w:r w:rsidRPr="00D86E4E">
                <w:rPr>
                  <w:i/>
                  <w:iCs/>
                  <w:noProof/>
                </w:rPr>
                <w:t xml:space="preserve">redux. </w:t>
              </w:r>
              <w:r w:rsidRPr="00D86E4E">
                <w:rPr>
                  <w:noProof/>
                </w:rPr>
                <w:t>[Tinkle] [Cituota: 2020 m. gegužės 17 d.] https://redux.js.org/.</w:t>
              </w:r>
            </w:p>
            <w:p w14:paraId="6913B898" w14:textId="77777777" w:rsidR="00D86E4E" w:rsidRPr="00D86E4E" w:rsidRDefault="00D86E4E" w:rsidP="00D86E4E">
              <w:pPr>
                <w:pStyle w:val="Bibliography"/>
                <w:rPr>
                  <w:noProof/>
                </w:rPr>
              </w:pPr>
              <w:r w:rsidRPr="00D86E4E">
                <w:rPr>
                  <w:noProof/>
                </w:rPr>
                <w:t xml:space="preserve">7. JSS is an authoring tool for CSS which uses JavaScript as a host language. </w:t>
              </w:r>
              <w:r w:rsidRPr="00D86E4E">
                <w:rPr>
                  <w:i/>
                  <w:iCs/>
                  <w:noProof/>
                </w:rPr>
                <w:t xml:space="preserve">jss. </w:t>
              </w:r>
              <w:r w:rsidRPr="00D86E4E">
                <w:rPr>
                  <w:noProof/>
                </w:rPr>
                <w:t>[Tinkle] [Cituota: 2020 m. gegužės 17 d.] https://github.com/cssinjs/jss.</w:t>
              </w:r>
            </w:p>
            <w:p w14:paraId="349D8546" w14:textId="77777777" w:rsidR="00D86E4E" w:rsidRPr="00D86E4E" w:rsidRDefault="00D86E4E" w:rsidP="00D86E4E">
              <w:pPr>
                <w:pStyle w:val="Bibliography"/>
                <w:rPr>
                  <w:noProof/>
                </w:rPr>
              </w:pPr>
              <w:r w:rsidRPr="00D86E4E">
                <w:rPr>
                  <w:noProof/>
                </w:rPr>
                <w:t xml:space="preserve">8. Build bulletproof UI components faster. </w:t>
              </w:r>
              <w:r w:rsidRPr="00D86E4E">
                <w:rPr>
                  <w:i/>
                  <w:iCs/>
                  <w:noProof/>
                </w:rPr>
                <w:t xml:space="preserve">Storybook. </w:t>
              </w:r>
              <w:r w:rsidRPr="00D86E4E">
                <w:rPr>
                  <w:noProof/>
                </w:rPr>
                <w:t>[Tinkle] [Cituota: 2020 m. gegužės 21 d.] https://storybook.js.org/.</w:t>
              </w:r>
            </w:p>
            <w:p w14:paraId="1A0E910B" w14:textId="77777777" w:rsidR="00D86E4E" w:rsidRPr="00D86E4E" w:rsidRDefault="00D86E4E" w:rsidP="00D86E4E">
              <w:pPr>
                <w:pStyle w:val="Bibliography"/>
                <w:rPr>
                  <w:noProof/>
                </w:rPr>
              </w:pPr>
              <w:r w:rsidRPr="00D86E4E">
                <w:rPr>
                  <w:noProof/>
                </w:rPr>
                <w:t xml:space="preserve">9. Enzyme is a JavaScript Testing utility for React that makes it easier to test your React Components' output. </w:t>
              </w:r>
              <w:r w:rsidRPr="00D86E4E">
                <w:rPr>
                  <w:i/>
                  <w:iCs/>
                  <w:noProof/>
                </w:rPr>
                <w:t xml:space="preserve">EnzymeJS. </w:t>
              </w:r>
              <w:r w:rsidRPr="00D86E4E">
                <w:rPr>
                  <w:noProof/>
                </w:rPr>
                <w:t>[Tinkle] [Cituota: 2020 m. gegužės 17 d.] https://enzymejs.github.io/enzyme/.</w:t>
              </w:r>
            </w:p>
            <w:p w14:paraId="3BDF18D4" w14:textId="77777777" w:rsidR="00D86E4E" w:rsidRPr="00D86E4E" w:rsidRDefault="00D86E4E" w:rsidP="00D86E4E">
              <w:pPr>
                <w:pStyle w:val="Bibliography"/>
                <w:rPr>
                  <w:noProof/>
                </w:rPr>
              </w:pPr>
              <w:r w:rsidRPr="00D86E4E">
                <w:rPr>
                  <w:noProof/>
                </w:rPr>
                <w:t xml:space="preserve">10. Getting Started. </w:t>
              </w:r>
              <w:r w:rsidRPr="00D86E4E">
                <w:rPr>
                  <w:i/>
                  <w:iCs/>
                  <w:noProof/>
                </w:rPr>
                <w:t xml:space="preserve">jestjs. </w:t>
              </w:r>
              <w:r w:rsidRPr="00D86E4E">
                <w:rPr>
                  <w:noProof/>
                </w:rPr>
                <w:t>[Tinkle] [Cituota: 2020 m. gegužės 17 d.] https://jestjs.io/docs/en/getting-started.</w:t>
              </w:r>
            </w:p>
            <w:p w14:paraId="0492A626" w14:textId="0BC6142F" w:rsidR="00D86E4E" w:rsidRDefault="00D86E4E" w:rsidP="00D86E4E">
              <w:r w:rsidRPr="00D86E4E">
                <w:rPr>
                  <w:noProof/>
                </w:rPr>
                <w:fldChar w:fldCharType="end"/>
              </w:r>
            </w:p>
          </w:sdtContent>
        </w:sdt>
      </w:sdtContent>
    </w:sdt>
    <w:p w14:paraId="35BDBC5A" w14:textId="7C8F25C3" w:rsidR="00A430C0" w:rsidRPr="00A430C0" w:rsidRDefault="00A430C0"/>
    <w:sectPr w:rsidR="00A430C0" w:rsidRPr="00A430C0" w:rsidSect="00DF4919">
      <w:pgSz w:w="11906" w:h="16838"/>
      <w:pgMar w:top="851" w:right="567"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51C7CD" w14:textId="77777777" w:rsidR="00A517EC" w:rsidRDefault="00A517EC" w:rsidP="004D1B15">
      <w:pPr>
        <w:spacing w:before="0" w:after="0" w:line="240" w:lineRule="auto"/>
      </w:pPr>
      <w:r>
        <w:separator/>
      </w:r>
    </w:p>
  </w:endnote>
  <w:endnote w:type="continuationSeparator" w:id="0">
    <w:p w14:paraId="001CD9BD" w14:textId="77777777" w:rsidR="00A517EC" w:rsidRDefault="00A517EC" w:rsidP="004D1B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FAAD4" w14:textId="77777777" w:rsidR="006C2479" w:rsidRDefault="006C2479" w:rsidP="00EB334E">
    <w:pPr>
      <w:pStyle w:val="Footer"/>
      <w:jc w:val="right"/>
    </w:pPr>
    <w:r>
      <w:fldChar w:fldCharType="begin"/>
    </w:r>
    <w:r>
      <w:instrText>PAGE   \* MERGEFORMAT</w:instrText>
    </w:r>
    <w:r>
      <w:fldChar w:fldCharType="separate"/>
    </w:r>
    <w:r>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39F4FB" w14:textId="77777777" w:rsidR="00A517EC" w:rsidRDefault="00A517EC" w:rsidP="004D1B15">
      <w:pPr>
        <w:spacing w:before="0" w:after="0" w:line="240" w:lineRule="auto"/>
      </w:pPr>
      <w:r>
        <w:separator/>
      </w:r>
    </w:p>
  </w:footnote>
  <w:footnote w:type="continuationSeparator" w:id="0">
    <w:p w14:paraId="3F1A32C4" w14:textId="77777777" w:rsidR="00A517EC" w:rsidRDefault="00A517EC" w:rsidP="004D1B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8" w15:restartNumberingAfterBreak="0">
    <w:nsid w:val="0CE13FD2"/>
    <w:multiLevelType w:val="hybridMultilevel"/>
    <w:tmpl w:val="27101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1C2346"/>
    <w:multiLevelType w:val="multilevel"/>
    <w:tmpl w:val="042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872097F"/>
    <w:multiLevelType w:val="hybridMultilevel"/>
    <w:tmpl w:val="000C4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9260836"/>
    <w:multiLevelType w:val="hybridMultilevel"/>
    <w:tmpl w:val="8B70E7F6"/>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2" w15:restartNumberingAfterBreak="0">
    <w:nsid w:val="1B123490"/>
    <w:multiLevelType w:val="hybridMultilevel"/>
    <w:tmpl w:val="61A2F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1E0BF7"/>
    <w:multiLevelType w:val="hybridMultilevel"/>
    <w:tmpl w:val="466C2FEC"/>
    <w:lvl w:ilvl="0" w:tplc="04090001">
      <w:start w:val="1"/>
      <w:numFmt w:val="bullet"/>
      <w:lvlText w:val=""/>
      <w:lvlJc w:val="left"/>
      <w:pPr>
        <w:ind w:left="873" w:hanging="360"/>
      </w:pPr>
      <w:rPr>
        <w:rFonts w:ascii="Symbol" w:hAnsi="Symbol" w:cs="Symbol" w:hint="default"/>
      </w:rPr>
    </w:lvl>
    <w:lvl w:ilvl="1" w:tplc="04090003">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cs="Wingdings" w:hint="default"/>
      </w:rPr>
    </w:lvl>
    <w:lvl w:ilvl="3" w:tplc="04090001" w:tentative="1">
      <w:start w:val="1"/>
      <w:numFmt w:val="bullet"/>
      <w:lvlText w:val=""/>
      <w:lvlJc w:val="left"/>
      <w:pPr>
        <w:ind w:left="3033" w:hanging="360"/>
      </w:pPr>
      <w:rPr>
        <w:rFonts w:ascii="Symbol" w:hAnsi="Symbol" w:cs="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cs="Wingdings" w:hint="default"/>
      </w:rPr>
    </w:lvl>
    <w:lvl w:ilvl="6" w:tplc="04090001" w:tentative="1">
      <w:start w:val="1"/>
      <w:numFmt w:val="bullet"/>
      <w:lvlText w:val=""/>
      <w:lvlJc w:val="left"/>
      <w:pPr>
        <w:ind w:left="5193" w:hanging="360"/>
      </w:pPr>
      <w:rPr>
        <w:rFonts w:ascii="Symbol" w:hAnsi="Symbol" w:cs="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cs="Wingdings" w:hint="default"/>
      </w:rPr>
    </w:lvl>
  </w:abstractNum>
  <w:abstractNum w:abstractNumId="14" w15:restartNumberingAfterBreak="0">
    <w:nsid w:val="25FE2AC9"/>
    <w:multiLevelType w:val="hybridMultilevel"/>
    <w:tmpl w:val="331C3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B2236A"/>
    <w:multiLevelType w:val="hybridMultilevel"/>
    <w:tmpl w:val="8F3A3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25455DF"/>
    <w:multiLevelType w:val="hybridMultilevel"/>
    <w:tmpl w:val="262C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3B5845"/>
    <w:multiLevelType w:val="multilevel"/>
    <w:tmpl w:val="CF466D0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6F56C0C"/>
    <w:multiLevelType w:val="hybridMultilevel"/>
    <w:tmpl w:val="C0842E84"/>
    <w:lvl w:ilvl="0" w:tplc="0B980F36">
      <w:numFmt w:val="bullet"/>
      <w:lvlText w:val="-"/>
      <w:lvlJc w:val="left"/>
      <w:pPr>
        <w:tabs>
          <w:tab w:val="num" w:pos="2242"/>
        </w:tabs>
        <w:ind w:left="2242" w:hanging="360"/>
      </w:pPr>
      <w:rPr>
        <w:rFonts w:ascii="Times New Roman" w:hAnsi="Times New Roman" w:cs="Times New Roman" w:hint="default"/>
        <w:color w:val="auto"/>
      </w:rPr>
    </w:lvl>
    <w:lvl w:ilvl="1" w:tplc="04270003" w:tentative="1">
      <w:start w:val="1"/>
      <w:numFmt w:val="bullet"/>
      <w:lvlText w:val="o"/>
      <w:lvlJc w:val="left"/>
      <w:pPr>
        <w:tabs>
          <w:tab w:val="num" w:pos="2736"/>
        </w:tabs>
        <w:ind w:left="2736" w:hanging="360"/>
      </w:pPr>
      <w:rPr>
        <w:rFonts w:ascii="Courier New" w:hAnsi="Courier New" w:cs="Courier New" w:hint="default"/>
      </w:rPr>
    </w:lvl>
    <w:lvl w:ilvl="2" w:tplc="04270005" w:tentative="1">
      <w:start w:val="1"/>
      <w:numFmt w:val="bullet"/>
      <w:lvlText w:val=""/>
      <w:lvlJc w:val="left"/>
      <w:pPr>
        <w:tabs>
          <w:tab w:val="num" w:pos="3456"/>
        </w:tabs>
        <w:ind w:left="3456" w:hanging="360"/>
      </w:pPr>
      <w:rPr>
        <w:rFonts w:ascii="Wingdings" w:hAnsi="Wingdings" w:hint="default"/>
      </w:rPr>
    </w:lvl>
    <w:lvl w:ilvl="3" w:tplc="04270001" w:tentative="1">
      <w:start w:val="1"/>
      <w:numFmt w:val="bullet"/>
      <w:lvlText w:val=""/>
      <w:lvlJc w:val="left"/>
      <w:pPr>
        <w:tabs>
          <w:tab w:val="num" w:pos="4176"/>
        </w:tabs>
        <w:ind w:left="4176" w:hanging="360"/>
      </w:pPr>
      <w:rPr>
        <w:rFonts w:ascii="Symbol" w:hAnsi="Symbol" w:hint="default"/>
      </w:rPr>
    </w:lvl>
    <w:lvl w:ilvl="4" w:tplc="04270003" w:tentative="1">
      <w:start w:val="1"/>
      <w:numFmt w:val="bullet"/>
      <w:lvlText w:val="o"/>
      <w:lvlJc w:val="left"/>
      <w:pPr>
        <w:tabs>
          <w:tab w:val="num" w:pos="4896"/>
        </w:tabs>
        <w:ind w:left="4896" w:hanging="360"/>
      </w:pPr>
      <w:rPr>
        <w:rFonts w:ascii="Courier New" w:hAnsi="Courier New" w:cs="Courier New" w:hint="default"/>
      </w:rPr>
    </w:lvl>
    <w:lvl w:ilvl="5" w:tplc="04270005" w:tentative="1">
      <w:start w:val="1"/>
      <w:numFmt w:val="bullet"/>
      <w:lvlText w:val=""/>
      <w:lvlJc w:val="left"/>
      <w:pPr>
        <w:tabs>
          <w:tab w:val="num" w:pos="5616"/>
        </w:tabs>
        <w:ind w:left="5616" w:hanging="360"/>
      </w:pPr>
      <w:rPr>
        <w:rFonts w:ascii="Wingdings" w:hAnsi="Wingdings" w:hint="default"/>
      </w:rPr>
    </w:lvl>
    <w:lvl w:ilvl="6" w:tplc="04270001" w:tentative="1">
      <w:start w:val="1"/>
      <w:numFmt w:val="bullet"/>
      <w:lvlText w:val=""/>
      <w:lvlJc w:val="left"/>
      <w:pPr>
        <w:tabs>
          <w:tab w:val="num" w:pos="6336"/>
        </w:tabs>
        <w:ind w:left="6336" w:hanging="360"/>
      </w:pPr>
      <w:rPr>
        <w:rFonts w:ascii="Symbol" w:hAnsi="Symbol" w:hint="default"/>
      </w:rPr>
    </w:lvl>
    <w:lvl w:ilvl="7" w:tplc="04270003" w:tentative="1">
      <w:start w:val="1"/>
      <w:numFmt w:val="bullet"/>
      <w:lvlText w:val="o"/>
      <w:lvlJc w:val="left"/>
      <w:pPr>
        <w:tabs>
          <w:tab w:val="num" w:pos="7056"/>
        </w:tabs>
        <w:ind w:left="7056" w:hanging="360"/>
      </w:pPr>
      <w:rPr>
        <w:rFonts w:ascii="Courier New" w:hAnsi="Courier New" w:cs="Courier New" w:hint="default"/>
      </w:rPr>
    </w:lvl>
    <w:lvl w:ilvl="8" w:tplc="04270005" w:tentative="1">
      <w:start w:val="1"/>
      <w:numFmt w:val="bullet"/>
      <w:lvlText w:val=""/>
      <w:lvlJc w:val="left"/>
      <w:pPr>
        <w:tabs>
          <w:tab w:val="num" w:pos="7776"/>
        </w:tabs>
        <w:ind w:left="7776" w:hanging="360"/>
      </w:pPr>
      <w:rPr>
        <w:rFonts w:ascii="Wingdings" w:hAnsi="Wingdings" w:hint="default"/>
      </w:rPr>
    </w:lvl>
  </w:abstractNum>
  <w:abstractNum w:abstractNumId="19"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0" w15:restartNumberingAfterBreak="0">
    <w:nsid w:val="4C9C3512"/>
    <w:multiLevelType w:val="hybridMultilevel"/>
    <w:tmpl w:val="66FEAE7A"/>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21" w15:restartNumberingAfterBreak="0">
    <w:nsid w:val="518B7651"/>
    <w:multiLevelType w:val="hybridMultilevel"/>
    <w:tmpl w:val="ADE81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74F376E"/>
    <w:multiLevelType w:val="hybridMultilevel"/>
    <w:tmpl w:val="274E2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106800"/>
    <w:multiLevelType w:val="multilevel"/>
    <w:tmpl w:val="9FEE1154"/>
    <w:lvl w:ilvl="0">
      <w:start w:val="1"/>
      <w:numFmt w:val="decimal"/>
      <w:lvlText w:val="%1."/>
      <w:lvlJc w:val="left"/>
      <w:pPr>
        <w:tabs>
          <w:tab w:val="num" w:pos="794"/>
        </w:tabs>
        <w:ind w:left="794" w:hanging="397"/>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CB95CDF"/>
    <w:multiLevelType w:val="hybridMultilevel"/>
    <w:tmpl w:val="516C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A27845"/>
    <w:multiLevelType w:val="hybridMultilevel"/>
    <w:tmpl w:val="7E2270B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15:restartNumberingAfterBreak="0">
    <w:nsid w:val="6BF572C4"/>
    <w:multiLevelType w:val="hybridMultilevel"/>
    <w:tmpl w:val="B96CE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8" w15:restartNumberingAfterBreak="0">
    <w:nsid w:val="7E955BEB"/>
    <w:multiLevelType w:val="hybridMultilevel"/>
    <w:tmpl w:val="28AE1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23"/>
  </w:num>
  <w:num w:numId="5">
    <w:abstractNumId w:val="20"/>
  </w:num>
  <w:num w:numId="6">
    <w:abstractNumId w:val="9"/>
  </w:num>
  <w:num w:numId="7">
    <w:abstractNumId w:val="18"/>
  </w:num>
  <w:num w:numId="8">
    <w:abstractNumId w:val="19"/>
  </w:num>
  <w:num w:numId="9">
    <w:abstractNumId w:val="27"/>
  </w:num>
  <w:num w:numId="10">
    <w:abstractNumId w:val="27"/>
  </w:num>
  <w:num w:numId="11">
    <w:abstractNumId w:val="27"/>
  </w:num>
  <w:num w:numId="12">
    <w:abstractNumId w:val="27"/>
  </w:num>
  <w:num w:numId="13">
    <w:abstractNumId w:val="27"/>
  </w:num>
  <w:num w:numId="14">
    <w:abstractNumId w:val="2"/>
  </w:num>
  <w:num w:numId="15">
    <w:abstractNumId w:val="0"/>
  </w:num>
  <w:num w:numId="16">
    <w:abstractNumId w:val="1"/>
  </w:num>
  <w:num w:numId="17">
    <w:abstractNumId w:val="3"/>
  </w:num>
  <w:num w:numId="18">
    <w:abstractNumId w:val="4"/>
  </w:num>
  <w:num w:numId="19">
    <w:abstractNumId w:val="5"/>
  </w:num>
  <w:num w:numId="20">
    <w:abstractNumId w:val="6"/>
  </w:num>
  <w:num w:numId="21">
    <w:abstractNumId w:val="28"/>
  </w:num>
  <w:num w:numId="22">
    <w:abstractNumId w:val="26"/>
  </w:num>
  <w:num w:numId="23">
    <w:abstractNumId w:val="16"/>
  </w:num>
  <w:num w:numId="24">
    <w:abstractNumId w:val="24"/>
  </w:num>
  <w:num w:numId="25">
    <w:abstractNumId w:val="10"/>
  </w:num>
  <w:num w:numId="26">
    <w:abstractNumId w:val="21"/>
  </w:num>
  <w:num w:numId="27">
    <w:abstractNumId w:val="15"/>
  </w:num>
  <w:num w:numId="28">
    <w:abstractNumId w:val="13"/>
  </w:num>
  <w:num w:numId="29">
    <w:abstractNumId w:val="22"/>
  </w:num>
  <w:num w:numId="30">
    <w:abstractNumId w:val="12"/>
  </w:num>
  <w:num w:numId="31">
    <w:abstractNumId w:val="8"/>
  </w:num>
  <w:num w:numId="32">
    <w:abstractNumId w:val="14"/>
  </w:num>
  <w:num w:numId="33">
    <w:abstractNumId w:val="2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63E"/>
    <w:rsid w:val="00007500"/>
    <w:rsid w:val="00012E8A"/>
    <w:rsid w:val="000248F3"/>
    <w:rsid w:val="00094BD5"/>
    <w:rsid w:val="000A52BF"/>
    <w:rsid w:val="000D0AFA"/>
    <w:rsid w:val="000F0FBC"/>
    <w:rsid w:val="0018705D"/>
    <w:rsid w:val="001A0F7D"/>
    <w:rsid w:val="001A7096"/>
    <w:rsid w:val="001C6D7B"/>
    <w:rsid w:val="0023733C"/>
    <w:rsid w:val="00271915"/>
    <w:rsid w:val="002A3C8D"/>
    <w:rsid w:val="002B4755"/>
    <w:rsid w:val="002E1590"/>
    <w:rsid w:val="002F4D06"/>
    <w:rsid w:val="00305C9F"/>
    <w:rsid w:val="003108C1"/>
    <w:rsid w:val="00311D65"/>
    <w:rsid w:val="0031221D"/>
    <w:rsid w:val="003A455B"/>
    <w:rsid w:val="004327EA"/>
    <w:rsid w:val="004335AA"/>
    <w:rsid w:val="00462DF2"/>
    <w:rsid w:val="00472054"/>
    <w:rsid w:val="004A38EB"/>
    <w:rsid w:val="004B27A4"/>
    <w:rsid w:val="004D1B15"/>
    <w:rsid w:val="00540631"/>
    <w:rsid w:val="0054750D"/>
    <w:rsid w:val="00592B97"/>
    <w:rsid w:val="005B7903"/>
    <w:rsid w:val="00605C35"/>
    <w:rsid w:val="00637EDC"/>
    <w:rsid w:val="00651A62"/>
    <w:rsid w:val="006B4447"/>
    <w:rsid w:val="006C2479"/>
    <w:rsid w:val="006D58DF"/>
    <w:rsid w:val="00706FA1"/>
    <w:rsid w:val="0074479C"/>
    <w:rsid w:val="007727F6"/>
    <w:rsid w:val="007B2E2A"/>
    <w:rsid w:val="007F0FA4"/>
    <w:rsid w:val="008320BD"/>
    <w:rsid w:val="0083655E"/>
    <w:rsid w:val="00871579"/>
    <w:rsid w:val="00886121"/>
    <w:rsid w:val="008B63CA"/>
    <w:rsid w:val="008E1215"/>
    <w:rsid w:val="008F4E6A"/>
    <w:rsid w:val="00931FDC"/>
    <w:rsid w:val="00995D4B"/>
    <w:rsid w:val="009B6645"/>
    <w:rsid w:val="009D6C0B"/>
    <w:rsid w:val="00A430C0"/>
    <w:rsid w:val="00A517EC"/>
    <w:rsid w:val="00A9436B"/>
    <w:rsid w:val="00AC5B5C"/>
    <w:rsid w:val="00AF29CC"/>
    <w:rsid w:val="00B22EFC"/>
    <w:rsid w:val="00B4646F"/>
    <w:rsid w:val="00B96886"/>
    <w:rsid w:val="00C57E01"/>
    <w:rsid w:val="00C614FB"/>
    <w:rsid w:val="00C66EAC"/>
    <w:rsid w:val="00CD4DC3"/>
    <w:rsid w:val="00D051B6"/>
    <w:rsid w:val="00D27BE7"/>
    <w:rsid w:val="00D86E4E"/>
    <w:rsid w:val="00D96257"/>
    <w:rsid w:val="00DB45BA"/>
    <w:rsid w:val="00DF4919"/>
    <w:rsid w:val="00DF59E6"/>
    <w:rsid w:val="00E2463E"/>
    <w:rsid w:val="00E6334D"/>
    <w:rsid w:val="00E867C5"/>
    <w:rsid w:val="00EB334E"/>
    <w:rsid w:val="00FD1627"/>
    <w:rsid w:val="00FD735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5B641"/>
  <w15:chartTrackingRefBased/>
  <w15:docId w15:val="{8D2DF5AE-7B92-4B18-AB6C-26492F788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lt-LT" w:eastAsia="lt-L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7096"/>
    <w:pPr>
      <w:spacing w:before="200" w:after="200" w:line="276" w:lineRule="auto"/>
      <w:ind w:firstLine="720"/>
      <w:contextualSpacing/>
      <w:jc w:val="both"/>
    </w:pPr>
    <w:rPr>
      <w:sz w:val="24"/>
      <w:lang w:eastAsia="en-US"/>
    </w:rPr>
  </w:style>
  <w:style w:type="paragraph" w:styleId="Heading1">
    <w:name w:val="heading 1"/>
    <w:aliases w:val="Skyrius"/>
    <w:basedOn w:val="Normal"/>
    <w:next w:val="Normal"/>
    <w:link w:val="Heading1Char"/>
    <w:uiPriority w:val="9"/>
    <w:qFormat/>
    <w:rsid w:val="0023733C"/>
    <w:pPr>
      <w:keepNext/>
      <w:pageBreakBefore/>
      <w:numPr>
        <w:numId w:val="13"/>
      </w:numPr>
      <w:outlineLvl w:val="0"/>
    </w:pPr>
    <w:rPr>
      <w:b/>
      <w:bCs/>
      <w:kern w:val="32"/>
      <w:szCs w:val="32"/>
    </w:rPr>
  </w:style>
  <w:style w:type="paragraph" w:styleId="Heading2">
    <w:name w:val="heading 2"/>
    <w:aliases w:val="Poskyris"/>
    <w:basedOn w:val="Normal"/>
    <w:next w:val="Normal"/>
    <w:link w:val="Heading2Char"/>
    <w:qFormat/>
    <w:rsid w:val="0023733C"/>
    <w:pPr>
      <w:keepNext/>
      <w:numPr>
        <w:ilvl w:val="1"/>
        <w:numId w:val="13"/>
      </w:numPr>
      <w:outlineLvl w:val="1"/>
    </w:pPr>
    <w:rPr>
      <w:b/>
    </w:rPr>
  </w:style>
  <w:style w:type="paragraph" w:styleId="Heading3">
    <w:name w:val="heading 3"/>
    <w:aliases w:val="Skyrelis"/>
    <w:basedOn w:val="Normal"/>
    <w:next w:val="Normal"/>
    <w:link w:val="Heading3Char"/>
    <w:qFormat/>
    <w:rsid w:val="0023733C"/>
    <w:pPr>
      <w:keepNext/>
      <w:numPr>
        <w:ilvl w:val="2"/>
        <w:numId w:val="13"/>
      </w:numPr>
      <w:tabs>
        <w:tab w:val="left" w:pos="724"/>
      </w:tabs>
      <w:outlineLvl w:val="2"/>
    </w:pPr>
    <w:rPr>
      <w:rFonts w:cs="Arial"/>
      <w:b/>
      <w:bCs/>
      <w:szCs w:val="26"/>
    </w:rPr>
  </w:style>
  <w:style w:type="paragraph" w:styleId="Heading4">
    <w:name w:val="heading 4"/>
    <w:basedOn w:val="Normal"/>
    <w:next w:val="Normal"/>
    <w:link w:val="Heading4Char"/>
    <w:rsid w:val="0023733C"/>
    <w:pPr>
      <w:keepNext/>
      <w:numPr>
        <w:ilvl w:val="3"/>
        <w:numId w:val="13"/>
      </w:numPr>
      <w:outlineLvl w:val="3"/>
    </w:pPr>
    <w:rPr>
      <w:b/>
    </w:rPr>
  </w:style>
  <w:style w:type="paragraph" w:styleId="Heading5">
    <w:name w:val="heading 5"/>
    <w:basedOn w:val="Normal"/>
    <w:next w:val="Normal"/>
    <w:link w:val="Heading5Char"/>
    <w:rsid w:val="0023733C"/>
    <w:pPr>
      <w:keepNext/>
      <w:numPr>
        <w:ilvl w:val="4"/>
        <w:numId w:val="13"/>
      </w:numPr>
      <w:spacing w:after="0"/>
      <w:outlineLvl w:val="4"/>
    </w:pPr>
    <w:rPr>
      <w:b/>
    </w:rPr>
  </w:style>
  <w:style w:type="paragraph" w:styleId="Heading6">
    <w:name w:val="heading 6"/>
    <w:basedOn w:val="Normal"/>
    <w:next w:val="Normal"/>
    <w:qFormat/>
    <w:pPr>
      <w:keepNext/>
      <w:numPr>
        <w:ilvl w:val="5"/>
        <w:numId w:val="13"/>
      </w:numPr>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link w:val="Heading1"/>
    <w:uiPriority w:val="9"/>
    <w:rsid w:val="0023733C"/>
    <w:rPr>
      <w:b/>
      <w:bCs/>
      <w:kern w:val="32"/>
      <w:sz w:val="24"/>
      <w:szCs w:val="32"/>
      <w:lang w:eastAsia="en-US"/>
    </w:rPr>
  </w:style>
  <w:style w:type="character" w:customStyle="1" w:styleId="Heading2Char">
    <w:name w:val="Heading 2 Char"/>
    <w:aliases w:val="Poskyris Char"/>
    <w:link w:val="Heading2"/>
    <w:rsid w:val="0023733C"/>
    <w:rPr>
      <w:b/>
      <w:sz w:val="24"/>
      <w:lang w:eastAsia="en-US"/>
    </w:rPr>
  </w:style>
  <w:style w:type="character" w:customStyle="1" w:styleId="Heading3Char">
    <w:name w:val="Heading 3 Char"/>
    <w:aliases w:val="Skyrelis Char"/>
    <w:link w:val="Heading3"/>
    <w:rsid w:val="0023733C"/>
    <w:rPr>
      <w:rFonts w:cs="Arial"/>
      <w:b/>
      <w:bCs/>
      <w:sz w:val="24"/>
      <w:szCs w:val="26"/>
      <w:lang w:eastAsia="en-US"/>
    </w:rPr>
  </w:style>
  <w:style w:type="character" w:customStyle="1" w:styleId="Heading4Char">
    <w:name w:val="Heading 4 Char"/>
    <w:link w:val="Heading4"/>
    <w:rsid w:val="0023733C"/>
    <w:rPr>
      <w:b/>
      <w:sz w:val="24"/>
      <w:lang w:eastAsia="en-US"/>
    </w:rPr>
  </w:style>
  <w:style w:type="character" w:customStyle="1" w:styleId="Heading5Char">
    <w:name w:val="Heading 5 Char"/>
    <w:link w:val="Heading5"/>
    <w:rsid w:val="0023733C"/>
    <w:rPr>
      <w:b/>
      <w:sz w:val="24"/>
      <w:lang w:eastAsia="en-US"/>
    </w:rPr>
  </w:style>
  <w:style w:type="paragraph" w:styleId="TOC1">
    <w:name w:val="toc 1"/>
    <w:aliases w:val="Turinys 1"/>
    <w:basedOn w:val="Normal"/>
    <w:next w:val="Normal"/>
    <w:autoRedefine/>
    <w:uiPriority w:val="39"/>
    <w:unhideWhenUsed/>
    <w:qFormat/>
    <w:rsid w:val="00592B97"/>
    <w:pPr>
      <w:tabs>
        <w:tab w:val="left" w:pos="362"/>
        <w:tab w:val="right" w:leader="dot" w:pos="9628"/>
      </w:tabs>
      <w:spacing w:before="0" w:after="0"/>
      <w:ind w:firstLine="0"/>
      <w:contextualSpacing w:val="0"/>
      <w:jc w:val="left"/>
    </w:pPr>
    <w:rPr>
      <w:rFonts w:ascii="Times New Roman Bold" w:eastAsia="Calibri" w:hAnsi="Times New Roman Bold" w:cs="Calibri"/>
      <w:bCs/>
      <w:noProof/>
    </w:rPr>
  </w:style>
  <w:style w:type="paragraph" w:styleId="TOC2">
    <w:name w:val="toc 2"/>
    <w:aliases w:val="Turinys 2"/>
    <w:basedOn w:val="Normal"/>
    <w:next w:val="Normal"/>
    <w:autoRedefine/>
    <w:uiPriority w:val="39"/>
    <w:unhideWhenUsed/>
    <w:qFormat/>
    <w:rsid w:val="00592B97"/>
    <w:pPr>
      <w:tabs>
        <w:tab w:val="left" w:pos="543"/>
        <w:tab w:val="right" w:leader="dot" w:pos="9628"/>
      </w:tabs>
      <w:spacing w:before="0" w:after="0"/>
      <w:ind w:firstLine="0"/>
      <w:jc w:val="left"/>
    </w:pPr>
    <w:rPr>
      <w:rFonts w:eastAsia="Calibri" w:cs="Calibri"/>
      <w:noProof/>
    </w:rPr>
  </w:style>
  <w:style w:type="paragraph" w:styleId="TOC3">
    <w:name w:val="toc 3"/>
    <w:aliases w:val="Turinys 3"/>
    <w:basedOn w:val="Normal"/>
    <w:next w:val="Normal"/>
    <w:autoRedefine/>
    <w:uiPriority w:val="39"/>
    <w:unhideWhenUsed/>
    <w:qFormat/>
    <w:rsid w:val="00592B97"/>
    <w:pPr>
      <w:tabs>
        <w:tab w:val="left" w:pos="724"/>
        <w:tab w:val="right" w:leader="dot" w:pos="9628"/>
      </w:tabs>
      <w:spacing w:before="0" w:after="0"/>
      <w:ind w:firstLine="0"/>
      <w:jc w:val="left"/>
    </w:pPr>
    <w:rPr>
      <w:rFonts w:eastAsia="Calibri" w:cs="Calibri"/>
      <w:iCs/>
      <w:noProof/>
    </w:rPr>
  </w:style>
  <w:style w:type="paragraph" w:styleId="TOC4">
    <w:name w:val="toc 4"/>
    <w:aliases w:val="Turinys 4"/>
    <w:basedOn w:val="Normal"/>
    <w:next w:val="Normal"/>
    <w:autoRedefine/>
    <w:uiPriority w:val="39"/>
    <w:unhideWhenUsed/>
    <w:qFormat/>
    <w:rsid w:val="0023733C"/>
    <w:pPr>
      <w:tabs>
        <w:tab w:val="left" w:pos="363"/>
        <w:tab w:val="right" w:leader="dot" w:pos="9628"/>
      </w:tabs>
      <w:spacing w:after="0"/>
      <w:ind w:firstLine="0"/>
      <w:jc w:val="left"/>
    </w:pPr>
    <w:rPr>
      <w:rFonts w:eastAsia="Calibri" w:cs="Calibri"/>
      <w:noProof/>
      <w:szCs w:val="18"/>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Vireliouraai">
    <w:name w:val="Viršelio užrašai"/>
    <w:basedOn w:val="Normal"/>
    <w:locked/>
    <w:rsid w:val="0054750D"/>
    <w:pPr>
      <w:spacing w:after="0"/>
      <w:ind w:firstLine="0"/>
      <w:jc w:val="center"/>
    </w:pPr>
  </w:style>
  <w:style w:type="paragraph" w:customStyle="1" w:styleId="Vireliouraaiparykintas">
    <w:name w:val="Viršelio užrašai (paryškintas)"/>
    <w:basedOn w:val="Vireliouraai"/>
    <w:next w:val="Vireliouraai"/>
    <w:qFormat/>
    <w:rsid w:val="0054750D"/>
    <w:rPr>
      <w:b/>
    </w:rPr>
  </w:style>
  <w:style w:type="table" w:customStyle="1" w:styleId="Lentelscel2">
    <w:name w:val="Lentelės celė2"/>
    <w:basedOn w:val="TableNormal"/>
    <w:next w:val="TableGrid"/>
    <w:rsid w:val="00DF4919"/>
    <w:rPr>
      <w:sz w:val="22"/>
      <w:szCs w:val="21"/>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DF4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taskaita">
    <w:name w:val="Ataskaita"/>
    <w:basedOn w:val="Normal"/>
    <w:next w:val="Vireliouraai"/>
    <w:locked/>
    <w:rsid w:val="007F0FA4"/>
    <w:pPr>
      <w:spacing w:after="120"/>
      <w:ind w:firstLine="0"/>
      <w:jc w:val="center"/>
    </w:pPr>
    <w:rPr>
      <w:sz w:val="28"/>
    </w:rPr>
  </w:style>
  <w:style w:type="paragraph" w:customStyle="1" w:styleId="Ataskaitospavadinimas">
    <w:name w:val="Ataskaitos pavadinimas"/>
    <w:basedOn w:val="Vireliouraai"/>
    <w:next w:val="Vireliouraai"/>
    <w:locked/>
    <w:rsid w:val="0054750D"/>
    <w:rPr>
      <w:b/>
      <w:sz w:val="36"/>
    </w:rPr>
  </w:style>
  <w:style w:type="paragraph" w:customStyle="1" w:styleId="Autorius">
    <w:name w:val="Autorius"/>
    <w:basedOn w:val="Normal"/>
    <w:locked/>
    <w:rsid w:val="008B63CA"/>
    <w:pPr>
      <w:spacing w:before="120" w:after="120"/>
      <w:ind w:firstLine="0"/>
    </w:pPr>
  </w:style>
  <w:style w:type="paragraph" w:customStyle="1" w:styleId="Autorirmasapatinis">
    <w:name w:val="Autorių rėmas (apatinis)"/>
    <w:basedOn w:val="Autorius"/>
    <w:next w:val="Vireliouraai"/>
    <w:qFormat/>
    <w:rsid w:val="0054750D"/>
    <w:pPr>
      <w:pBdr>
        <w:bottom w:val="single" w:sz="4" w:space="1" w:color="D4AF37"/>
      </w:pBdr>
      <w:spacing w:before="0"/>
    </w:pPr>
  </w:style>
  <w:style w:type="paragraph" w:customStyle="1" w:styleId="Autorirmasvirutinis">
    <w:name w:val="Autorių rėmas (viršutinis)"/>
    <w:basedOn w:val="Autorius"/>
    <w:next w:val="Autorius"/>
    <w:qFormat/>
    <w:rsid w:val="0054750D"/>
    <w:pPr>
      <w:pBdr>
        <w:top w:val="single" w:sz="4" w:space="1" w:color="D4AF37"/>
      </w:pBdr>
      <w:spacing w:before="0"/>
    </w:pPr>
  </w:style>
  <w:style w:type="paragraph" w:customStyle="1" w:styleId="Autoriusparykintas">
    <w:name w:val="Autorius (paryškintas)"/>
    <w:basedOn w:val="Autorius"/>
    <w:next w:val="Autorius"/>
    <w:qFormat/>
    <w:rsid w:val="009D6C0B"/>
    <w:pPr>
      <w:spacing w:before="60"/>
    </w:pPr>
    <w:rPr>
      <w:b/>
    </w:rPr>
  </w:style>
  <w:style w:type="paragraph" w:customStyle="1" w:styleId="Antratbenr">
    <w:name w:val="Antraštė be nr."/>
    <w:basedOn w:val="Heading1"/>
    <w:next w:val="Normal"/>
    <w:qFormat/>
    <w:rsid w:val="0023733C"/>
    <w:pPr>
      <w:numPr>
        <w:numId w:val="0"/>
      </w:numPr>
      <w:jc w:val="center"/>
    </w:pPr>
  </w:style>
  <w:style w:type="paragraph" w:styleId="Header">
    <w:name w:val="header"/>
    <w:basedOn w:val="Normal"/>
    <w:link w:val="HeaderChar"/>
    <w:rsid w:val="004D1B15"/>
    <w:pPr>
      <w:tabs>
        <w:tab w:val="center" w:pos="4819"/>
        <w:tab w:val="right" w:pos="9638"/>
      </w:tabs>
    </w:pPr>
  </w:style>
  <w:style w:type="character" w:customStyle="1" w:styleId="HeaderChar">
    <w:name w:val="Header Char"/>
    <w:link w:val="Header"/>
    <w:rsid w:val="004D1B15"/>
    <w:rPr>
      <w:sz w:val="24"/>
      <w:lang w:eastAsia="en-US"/>
    </w:rPr>
  </w:style>
  <w:style w:type="paragraph" w:styleId="Footer">
    <w:name w:val="footer"/>
    <w:basedOn w:val="Normal"/>
    <w:link w:val="FooterChar"/>
    <w:uiPriority w:val="99"/>
    <w:rsid w:val="004D1B15"/>
    <w:pPr>
      <w:tabs>
        <w:tab w:val="center" w:pos="4819"/>
        <w:tab w:val="right" w:pos="9638"/>
      </w:tabs>
    </w:pPr>
  </w:style>
  <w:style w:type="character" w:customStyle="1" w:styleId="FooterChar">
    <w:name w:val="Footer Char"/>
    <w:link w:val="Footer"/>
    <w:uiPriority w:val="99"/>
    <w:rsid w:val="004D1B15"/>
    <w:rPr>
      <w:sz w:val="24"/>
      <w:lang w:eastAsia="en-US"/>
    </w:rPr>
  </w:style>
  <w:style w:type="paragraph" w:customStyle="1" w:styleId="NormalLentelms">
    <w:name w:val="Normal Lentelėms"/>
    <w:qFormat/>
    <w:rsid w:val="00592B97"/>
    <w:pPr>
      <w:spacing w:before="60" w:after="60"/>
      <w:contextualSpacing/>
    </w:pPr>
    <w:rPr>
      <w:sz w:val="24"/>
      <w:lang w:eastAsia="en-US"/>
    </w:rPr>
  </w:style>
  <w:style w:type="paragraph" w:styleId="Caption">
    <w:name w:val="caption"/>
    <w:basedOn w:val="Normal"/>
    <w:next w:val="Normal"/>
    <w:unhideWhenUsed/>
    <w:qFormat/>
    <w:rsid w:val="00CD4DC3"/>
    <w:pPr>
      <w:spacing w:before="0" w:line="240" w:lineRule="auto"/>
    </w:pPr>
    <w:rPr>
      <w:i/>
      <w:iCs/>
      <w:color w:val="44546A" w:themeColor="text2"/>
      <w:sz w:val="18"/>
      <w:szCs w:val="18"/>
    </w:rPr>
  </w:style>
  <w:style w:type="paragraph" w:styleId="BalloonText">
    <w:name w:val="Balloon Text"/>
    <w:basedOn w:val="Normal"/>
    <w:link w:val="BalloonTextChar"/>
    <w:semiHidden/>
    <w:unhideWhenUsed/>
    <w:rsid w:val="006D58D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D58DF"/>
    <w:rPr>
      <w:rFonts w:ascii="Segoe UI" w:hAnsi="Segoe UI" w:cs="Segoe UI"/>
      <w:sz w:val="18"/>
      <w:szCs w:val="18"/>
      <w:lang w:eastAsia="en-US"/>
    </w:rPr>
  </w:style>
  <w:style w:type="paragraph" w:styleId="TableofFigures">
    <w:name w:val="table of figures"/>
    <w:basedOn w:val="Normal"/>
    <w:next w:val="Normal"/>
    <w:uiPriority w:val="99"/>
    <w:rsid w:val="00540631"/>
    <w:pPr>
      <w:spacing w:after="0"/>
    </w:pPr>
  </w:style>
  <w:style w:type="paragraph" w:styleId="Bibliography">
    <w:name w:val="Bibliography"/>
    <w:basedOn w:val="Normal"/>
    <w:next w:val="Normal"/>
    <w:uiPriority w:val="37"/>
    <w:unhideWhenUsed/>
    <w:rsid w:val="00D86E4E"/>
  </w:style>
  <w:style w:type="paragraph" w:styleId="ListParagraph">
    <w:name w:val="List Paragraph"/>
    <w:basedOn w:val="Normal"/>
    <w:uiPriority w:val="34"/>
    <w:qFormat/>
    <w:rsid w:val="004A38EB"/>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86680">
      <w:bodyDiv w:val="1"/>
      <w:marLeft w:val="0"/>
      <w:marRight w:val="0"/>
      <w:marTop w:val="0"/>
      <w:marBottom w:val="0"/>
      <w:divBdr>
        <w:top w:val="none" w:sz="0" w:space="0" w:color="auto"/>
        <w:left w:val="none" w:sz="0" w:space="0" w:color="auto"/>
        <w:bottom w:val="none" w:sz="0" w:space="0" w:color="auto"/>
        <w:right w:val="none" w:sz="0" w:space="0" w:color="auto"/>
      </w:divBdr>
    </w:div>
    <w:div w:id="84619484">
      <w:bodyDiv w:val="1"/>
      <w:marLeft w:val="0"/>
      <w:marRight w:val="0"/>
      <w:marTop w:val="0"/>
      <w:marBottom w:val="0"/>
      <w:divBdr>
        <w:top w:val="none" w:sz="0" w:space="0" w:color="auto"/>
        <w:left w:val="none" w:sz="0" w:space="0" w:color="auto"/>
        <w:bottom w:val="none" w:sz="0" w:space="0" w:color="auto"/>
        <w:right w:val="none" w:sz="0" w:space="0" w:color="auto"/>
      </w:divBdr>
    </w:div>
    <w:div w:id="90439982">
      <w:bodyDiv w:val="1"/>
      <w:marLeft w:val="0"/>
      <w:marRight w:val="0"/>
      <w:marTop w:val="0"/>
      <w:marBottom w:val="0"/>
      <w:divBdr>
        <w:top w:val="none" w:sz="0" w:space="0" w:color="auto"/>
        <w:left w:val="none" w:sz="0" w:space="0" w:color="auto"/>
        <w:bottom w:val="none" w:sz="0" w:space="0" w:color="auto"/>
        <w:right w:val="none" w:sz="0" w:space="0" w:color="auto"/>
      </w:divBdr>
    </w:div>
    <w:div w:id="139689940">
      <w:bodyDiv w:val="1"/>
      <w:marLeft w:val="0"/>
      <w:marRight w:val="0"/>
      <w:marTop w:val="0"/>
      <w:marBottom w:val="0"/>
      <w:divBdr>
        <w:top w:val="none" w:sz="0" w:space="0" w:color="auto"/>
        <w:left w:val="none" w:sz="0" w:space="0" w:color="auto"/>
        <w:bottom w:val="none" w:sz="0" w:space="0" w:color="auto"/>
        <w:right w:val="none" w:sz="0" w:space="0" w:color="auto"/>
      </w:divBdr>
    </w:div>
    <w:div w:id="150757155">
      <w:bodyDiv w:val="1"/>
      <w:marLeft w:val="0"/>
      <w:marRight w:val="0"/>
      <w:marTop w:val="0"/>
      <w:marBottom w:val="0"/>
      <w:divBdr>
        <w:top w:val="none" w:sz="0" w:space="0" w:color="auto"/>
        <w:left w:val="none" w:sz="0" w:space="0" w:color="auto"/>
        <w:bottom w:val="none" w:sz="0" w:space="0" w:color="auto"/>
        <w:right w:val="none" w:sz="0" w:space="0" w:color="auto"/>
      </w:divBdr>
    </w:div>
    <w:div w:id="252058993">
      <w:bodyDiv w:val="1"/>
      <w:marLeft w:val="0"/>
      <w:marRight w:val="0"/>
      <w:marTop w:val="0"/>
      <w:marBottom w:val="0"/>
      <w:divBdr>
        <w:top w:val="none" w:sz="0" w:space="0" w:color="auto"/>
        <w:left w:val="none" w:sz="0" w:space="0" w:color="auto"/>
        <w:bottom w:val="none" w:sz="0" w:space="0" w:color="auto"/>
        <w:right w:val="none" w:sz="0" w:space="0" w:color="auto"/>
      </w:divBdr>
    </w:div>
    <w:div w:id="324823138">
      <w:bodyDiv w:val="1"/>
      <w:marLeft w:val="0"/>
      <w:marRight w:val="0"/>
      <w:marTop w:val="0"/>
      <w:marBottom w:val="0"/>
      <w:divBdr>
        <w:top w:val="none" w:sz="0" w:space="0" w:color="auto"/>
        <w:left w:val="none" w:sz="0" w:space="0" w:color="auto"/>
        <w:bottom w:val="none" w:sz="0" w:space="0" w:color="auto"/>
        <w:right w:val="none" w:sz="0" w:space="0" w:color="auto"/>
      </w:divBdr>
    </w:div>
    <w:div w:id="509367579">
      <w:bodyDiv w:val="1"/>
      <w:marLeft w:val="0"/>
      <w:marRight w:val="0"/>
      <w:marTop w:val="0"/>
      <w:marBottom w:val="0"/>
      <w:divBdr>
        <w:top w:val="none" w:sz="0" w:space="0" w:color="auto"/>
        <w:left w:val="none" w:sz="0" w:space="0" w:color="auto"/>
        <w:bottom w:val="none" w:sz="0" w:space="0" w:color="auto"/>
        <w:right w:val="none" w:sz="0" w:space="0" w:color="auto"/>
      </w:divBdr>
    </w:div>
    <w:div w:id="607469344">
      <w:bodyDiv w:val="1"/>
      <w:marLeft w:val="0"/>
      <w:marRight w:val="0"/>
      <w:marTop w:val="0"/>
      <w:marBottom w:val="0"/>
      <w:divBdr>
        <w:top w:val="none" w:sz="0" w:space="0" w:color="auto"/>
        <w:left w:val="none" w:sz="0" w:space="0" w:color="auto"/>
        <w:bottom w:val="none" w:sz="0" w:space="0" w:color="auto"/>
        <w:right w:val="none" w:sz="0" w:space="0" w:color="auto"/>
      </w:divBdr>
    </w:div>
    <w:div w:id="640891858">
      <w:bodyDiv w:val="1"/>
      <w:marLeft w:val="0"/>
      <w:marRight w:val="0"/>
      <w:marTop w:val="0"/>
      <w:marBottom w:val="0"/>
      <w:divBdr>
        <w:top w:val="none" w:sz="0" w:space="0" w:color="auto"/>
        <w:left w:val="none" w:sz="0" w:space="0" w:color="auto"/>
        <w:bottom w:val="none" w:sz="0" w:space="0" w:color="auto"/>
        <w:right w:val="none" w:sz="0" w:space="0" w:color="auto"/>
      </w:divBdr>
    </w:div>
    <w:div w:id="658919681">
      <w:bodyDiv w:val="1"/>
      <w:marLeft w:val="0"/>
      <w:marRight w:val="0"/>
      <w:marTop w:val="0"/>
      <w:marBottom w:val="0"/>
      <w:divBdr>
        <w:top w:val="none" w:sz="0" w:space="0" w:color="auto"/>
        <w:left w:val="none" w:sz="0" w:space="0" w:color="auto"/>
        <w:bottom w:val="none" w:sz="0" w:space="0" w:color="auto"/>
        <w:right w:val="none" w:sz="0" w:space="0" w:color="auto"/>
      </w:divBdr>
    </w:div>
    <w:div w:id="671294134">
      <w:bodyDiv w:val="1"/>
      <w:marLeft w:val="0"/>
      <w:marRight w:val="0"/>
      <w:marTop w:val="0"/>
      <w:marBottom w:val="0"/>
      <w:divBdr>
        <w:top w:val="none" w:sz="0" w:space="0" w:color="auto"/>
        <w:left w:val="none" w:sz="0" w:space="0" w:color="auto"/>
        <w:bottom w:val="none" w:sz="0" w:space="0" w:color="auto"/>
        <w:right w:val="none" w:sz="0" w:space="0" w:color="auto"/>
      </w:divBdr>
    </w:div>
    <w:div w:id="680284191">
      <w:bodyDiv w:val="1"/>
      <w:marLeft w:val="0"/>
      <w:marRight w:val="0"/>
      <w:marTop w:val="0"/>
      <w:marBottom w:val="0"/>
      <w:divBdr>
        <w:top w:val="none" w:sz="0" w:space="0" w:color="auto"/>
        <w:left w:val="none" w:sz="0" w:space="0" w:color="auto"/>
        <w:bottom w:val="none" w:sz="0" w:space="0" w:color="auto"/>
        <w:right w:val="none" w:sz="0" w:space="0" w:color="auto"/>
      </w:divBdr>
    </w:div>
    <w:div w:id="681010636">
      <w:bodyDiv w:val="1"/>
      <w:marLeft w:val="0"/>
      <w:marRight w:val="0"/>
      <w:marTop w:val="0"/>
      <w:marBottom w:val="0"/>
      <w:divBdr>
        <w:top w:val="none" w:sz="0" w:space="0" w:color="auto"/>
        <w:left w:val="none" w:sz="0" w:space="0" w:color="auto"/>
        <w:bottom w:val="none" w:sz="0" w:space="0" w:color="auto"/>
        <w:right w:val="none" w:sz="0" w:space="0" w:color="auto"/>
      </w:divBdr>
    </w:div>
    <w:div w:id="790978520">
      <w:bodyDiv w:val="1"/>
      <w:marLeft w:val="0"/>
      <w:marRight w:val="0"/>
      <w:marTop w:val="0"/>
      <w:marBottom w:val="0"/>
      <w:divBdr>
        <w:top w:val="none" w:sz="0" w:space="0" w:color="auto"/>
        <w:left w:val="none" w:sz="0" w:space="0" w:color="auto"/>
        <w:bottom w:val="none" w:sz="0" w:space="0" w:color="auto"/>
        <w:right w:val="none" w:sz="0" w:space="0" w:color="auto"/>
      </w:divBdr>
    </w:div>
    <w:div w:id="865337669">
      <w:bodyDiv w:val="1"/>
      <w:marLeft w:val="0"/>
      <w:marRight w:val="0"/>
      <w:marTop w:val="0"/>
      <w:marBottom w:val="0"/>
      <w:divBdr>
        <w:top w:val="none" w:sz="0" w:space="0" w:color="auto"/>
        <w:left w:val="none" w:sz="0" w:space="0" w:color="auto"/>
        <w:bottom w:val="none" w:sz="0" w:space="0" w:color="auto"/>
        <w:right w:val="none" w:sz="0" w:space="0" w:color="auto"/>
      </w:divBdr>
    </w:div>
    <w:div w:id="914365394">
      <w:bodyDiv w:val="1"/>
      <w:marLeft w:val="0"/>
      <w:marRight w:val="0"/>
      <w:marTop w:val="0"/>
      <w:marBottom w:val="0"/>
      <w:divBdr>
        <w:top w:val="none" w:sz="0" w:space="0" w:color="auto"/>
        <w:left w:val="none" w:sz="0" w:space="0" w:color="auto"/>
        <w:bottom w:val="none" w:sz="0" w:space="0" w:color="auto"/>
        <w:right w:val="none" w:sz="0" w:space="0" w:color="auto"/>
      </w:divBdr>
    </w:div>
    <w:div w:id="989482376">
      <w:bodyDiv w:val="1"/>
      <w:marLeft w:val="0"/>
      <w:marRight w:val="0"/>
      <w:marTop w:val="0"/>
      <w:marBottom w:val="0"/>
      <w:divBdr>
        <w:top w:val="none" w:sz="0" w:space="0" w:color="auto"/>
        <w:left w:val="none" w:sz="0" w:space="0" w:color="auto"/>
        <w:bottom w:val="none" w:sz="0" w:space="0" w:color="auto"/>
        <w:right w:val="none" w:sz="0" w:space="0" w:color="auto"/>
      </w:divBdr>
    </w:div>
    <w:div w:id="1044719430">
      <w:bodyDiv w:val="1"/>
      <w:marLeft w:val="0"/>
      <w:marRight w:val="0"/>
      <w:marTop w:val="0"/>
      <w:marBottom w:val="0"/>
      <w:divBdr>
        <w:top w:val="none" w:sz="0" w:space="0" w:color="auto"/>
        <w:left w:val="none" w:sz="0" w:space="0" w:color="auto"/>
        <w:bottom w:val="none" w:sz="0" w:space="0" w:color="auto"/>
        <w:right w:val="none" w:sz="0" w:space="0" w:color="auto"/>
      </w:divBdr>
    </w:div>
    <w:div w:id="1201359583">
      <w:bodyDiv w:val="1"/>
      <w:marLeft w:val="0"/>
      <w:marRight w:val="0"/>
      <w:marTop w:val="0"/>
      <w:marBottom w:val="0"/>
      <w:divBdr>
        <w:top w:val="none" w:sz="0" w:space="0" w:color="auto"/>
        <w:left w:val="none" w:sz="0" w:space="0" w:color="auto"/>
        <w:bottom w:val="none" w:sz="0" w:space="0" w:color="auto"/>
        <w:right w:val="none" w:sz="0" w:space="0" w:color="auto"/>
      </w:divBdr>
    </w:div>
    <w:div w:id="1283658135">
      <w:bodyDiv w:val="1"/>
      <w:marLeft w:val="0"/>
      <w:marRight w:val="0"/>
      <w:marTop w:val="0"/>
      <w:marBottom w:val="0"/>
      <w:divBdr>
        <w:top w:val="none" w:sz="0" w:space="0" w:color="auto"/>
        <w:left w:val="none" w:sz="0" w:space="0" w:color="auto"/>
        <w:bottom w:val="none" w:sz="0" w:space="0" w:color="auto"/>
        <w:right w:val="none" w:sz="0" w:space="0" w:color="auto"/>
      </w:divBdr>
    </w:div>
    <w:div w:id="1606617242">
      <w:bodyDiv w:val="1"/>
      <w:marLeft w:val="0"/>
      <w:marRight w:val="0"/>
      <w:marTop w:val="0"/>
      <w:marBottom w:val="0"/>
      <w:divBdr>
        <w:top w:val="none" w:sz="0" w:space="0" w:color="auto"/>
        <w:left w:val="none" w:sz="0" w:space="0" w:color="auto"/>
        <w:bottom w:val="none" w:sz="0" w:space="0" w:color="auto"/>
        <w:right w:val="none" w:sz="0" w:space="0" w:color="auto"/>
      </w:divBdr>
    </w:div>
    <w:div w:id="1689720433">
      <w:bodyDiv w:val="1"/>
      <w:marLeft w:val="0"/>
      <w:marRight w:val="0"/>
      <w:marTop w:val="0"/>
      <w:marBottom w:val="0"/>
      <w:divBdr>
        <w:top w:val="none" w:sz="0" w:space="0" w:color="auto"/>
        <w:left w:val="none" w:sz="0" w:space="0" w:color="auto"/>
        <w:bottom w:val="none" w:sz="0" w:space="0" w:color="auto"/>
        <w:right w:val="none" w:sz="0" w:space="0" w:color="auto"/>
      </w:divBdr>
    </w:div>
    <w:div w:id="1741975478">
      <w:bodyDiv w:val="1"/>
      <w:marLeft w:val="0"/>
      <w:marRight w:val="0"/>
      <w:marTop w:val="0"/>
      <w:marBottom w:val="0"/>
      <w:divBdr>
        <w:top w:val="none" w:sz="0" w:space="0" w:color="auto"/>
        <w:left w:val="none" w:sz="0" w:space="0" w:color="auto"/>
        <w:bottom w:val="none" w:sz="0" w:space="0" w:color="auto"/>
        <w:right w:val="none" w:sz="0" w:space="0" w:color="auto"/>
      </w:divBdr>
    </w:div>
    <w:div w:id="1745957972">
      <w:bodyDiv w:val="1"/>
      <w:marLeft w:val="0"/>
      <w:marRight w:val="0"/>
      <w:marTop w:val="0"/>
      <w:marBottom w:val="0"/>
      <w:divBdr>
        <w:top w:val="none" w:sz="0" w:space="0" w:color="auto"/>
        <w:left w:val="none" w:sz="0" w:space="0" w:color="auto"/>
        <w:bottom w:val="none" w:sz="0" w:space="0" w:color="auto"/>
        <w:right w:val="none" w:sz="0" w:space="0" w:color="auto"/>
      </w:divBdr>
    </w:div>
    <w:div w:id="1791431603">
      <w:bodyDiv w:val="1"/>
      <w:marLeft w:val="0"/>
      <w:marRight w:val="0"/>
      <w:marTop w:val="0"/>
      <w:marBottom w:val="0"/>
      <w:divBdr>
        <w:top w:val="none" w:sz="0" w:space="0" w:color="auto"/>
        <w:left w:val="none" w:sz="0" w:space="0" w:color="auto"/>
        <w:bottom w:val="none" w:sz="0" w:space="0" w:color="auto"/>
        <w:right w:val="none" w:sz="0" w:space="0" w:color="auto"/>
      </w:divBdr>
    </w:div>
    <w:div w:id="1855536186">
      <w:bodyDiv w:val="1"/>
      <w:marLeft w:val="0"/>
      <w:marRight w:val="0"/>
      <w:marTop w:val="0"/>
      <w:marBottom w:val="0"/>
      <w:divBdr>
        <w:top w:val="none" w:sz="0" w:space="0" w:color="auto"/>
        <w:left w:val="none" w:sz="0" w:space="0" w:color="auto"/>
        <w:bottom w:val="none" w:sz="0" w:space="0" w:color="auto"/>
        <w:right w:val="none" w:sz="0" w:space="0" w:color="auto"/>
      </w:divBdr>
    </w:div>
    <w:div w:id="1867064088">
      <w:bodyDiv w:val="1"/>
      <w:marLeft w:val="0"/>
      <w:marRight w:val="0"/>
      <w:marTop w:val="0"/>
      <w:marBottom w:val="0"/>
      <w:divBdr>
        <w:top w:val="none" w:sz="0" w:space="0" w:color="auto"/>
        <w:left w:val="none" w:sz="0" w:space="0" w:color="auto"/>
        <w:bottom w:val="none" w:sz="0" w:space="0" w:color="auto"/>
        <w:right w:val="none" w:sz="0" w:space="0" w:color="auto"/>
      </w:divBdr>
    </w:div>
    <w:div w:id="1922451260">
      <w:bodyDiv w:val="1"/>
      <w:marLeft w:val="0"/>
      <w:marRight w:val="0"/>
      <w:marTop w:val="0"/>
      <w:marBottom w:val="0"/>
      <w:divBdr>
        <w:top w:val="none" w:sz="0" w:space="0" w:color="auto"/>
        <w:left w:val="none" w:sz="0" w:space="0" w:color="auto"/>
        <w:bottom w:val="none" w:sz="0" w:space="0" w:color="auto"/>
        <w:right w:val="none" w:sz="0" w:space="0" w:color="auto"/>
      </w:divBdr>
    </w:div>
    <w:div w:id="196766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lt.wikipedia.org/wiki/Microsoft" TargetMode="External"/><Relationship Id="rId18" Type="http://schemas.openxmlformats.org/officeDocument/2006/relationships/hyperlink" Target="https://lt.wikipedia.org/wiki/Programavimo_kalba" TargetMode="External"/><Relationship Id="rId26" Type="http://schemas.openxmlformats.org/officeDocument/2006/relationships/image" Target="media/image6.png"/><Relationship Id="rId39" Type="http://schemas.openxmlformats.org/officeDocument/2006/relationships/image" Target="https://i.ibb.co/yh10yp2/Screenshot-from-2020-04-11-14-47-09.png" TargetMode="External"/><Relationship Id="rId21" Type="http://schemas.openxmlformats.org/officeDocument/2006/relationships/hyperlink" Target="https://lt.wikipedia.org/wiki/Programavimo_kalba" TargetMode="External"/><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https://i.ibb.co/583196R/Screenshot-from-2020-04-11-14-49-19.png" TargetMode="External"/><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image" Target="https://scontent.fvno3-1.fna.fbcdn.net/v/t1.15752-9/94748755_961792220906250_4654059152157442048_n.png?_nc_cat=108&amp;_nc_sid=b96e70&amp;_nc_ohc=K5v5t6wgTX8AX9Ng09B&amp;_nc_ht=scontent.fvno3-1.fna&amp;oh=c4fbbcc5f03de0b6e922a041b69f552c&amp;oe=5ED01F77" TargetMode="External"/><Relationship Id="rId68" Type="http://schemas.openxmlformats.org/officeDocument/2006/relationships/image" Target="media/image30.png"/><Relationship Id="rId76" Type="http://schemas.openxmlformats.org/officeDocument/2006/relationships/image" Target="media/image36.png"/><Relationship Id="rId84" Type="http://schemas.openxmlformats.org/officeDocument/2006/relationships/image" Target="media/image41.png"/><Relationship Id="rId89"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t.wikipedia.org/w/index.php?title=Dinamin%C4%97_programavimo_kalba&amp;action=edit&amp;redlink=1" TargetMode="External"/><Relationship Id="rId29" Type="http://schemas.openxmlformats.org/officeDocument/2006/relationships/image" Target="media/image8.png"/><Relationship Id="rId11" Type="http://schemas.openxmlformats.org/officeDocument/2006/relationships/hyperlink" Target="https://lt.wikipedia.org/wiki/Objektinis_programavimas"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https://i.ibb.co/yPRKNFL/Screenshot-from-2020-04-11-14-46-33.png" TargetMode="External"/><Relationship Id="rId40" Type="http://schemas.openxmlformats.org/officeDocument/2006/relationships/image" Target="media/image15.png"/><Relationship Id="rId45" Type="http://schemas.openxmlformats.org/officeDocument/2006/relationships/image" Target="https://i.ibb.co/FVf3gD9/Screenshot-from-2020-04-11-14-48-46.png" TargetMode="External"/><Relationship Id="rId53" Type="http://schemas.openxmlformats.org/officeDocument/2006/relationships/image" Target="https://i.ibb.co/Wc04RD0/Screenshot-from-2020-04-11-14-50-04.png" TargetMode="External"/><Relationship Id="rId58" Type="http://schemas.openxmlformats.org/officeDocument/2006/relationships/image" Target="media/image25.png"/><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https://scontent.fvno3-1.fna.fbcdn.net/v/t1.15752-9/95953475_593461314854687_881951889053188096_n.png?_nc_cat=103&amp;_nc_sid=b96e70&amp;_nc_ohc=bd5HN_V49QYAX-DrRJO&amp;_nc_ht=scontent.fvno3-1.fna&amp;oh=9679c17ccb4695b1601dd210ed5ab83a&amp;oe=5EDB516F" TargetMode="External"/><Relationship Id="rId87"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https://scontent.fvno3-1.fna.fbcdn.net/v/t1.15752-9/94881905_224396602336419_5780204348877307904_n.png?_nc_cat=102&amp;_nc_sid=b96e70&amp;_nc_ohc=jxQNyqGP_JMAX9kiS1d&amp;_nc_ht=scontent.fvno3-1.fna&amp;oh=17ef0244674c3ba2b46d9d49786889f7&amp;oe=5ECDD529" TargetMode="External"/><Relationship Id="rId82" Type="http://schemas.openxmlformats.org/officeDocument/2006/relationships/image" Target="media/image40.png"/><Relationship Id="rId90" Type="http://schemas.openxmlformats.org/officeDocument/2006/relationships/image" Target="media/image46.png"/><Relationship Id="rId19" Type="http://schemas.openxmlformats.org/officeDocument/2006/relationships/hyperlink" Target="https://lt.wikipedia.org/wiki/Programavimo_kalba" TargetMode="External"/><Relationship Id="rId14" Type="http://schemas.openxmlformats.org/officeDocument/2006/relationships/hyperlink" Target="https://lt.wikipedia.org/wiki/.NET" TargetMode="External"/><Relationship Id="rId22" Type="http://schemas.openxmlformats.org/officeDocument/2006/relationships/image" Target="media/image2.png"/><Relationship Id="rId27" Type="http://schemas.openxmlformats.org/officeDocument/2006/relationships/hyperlink" Target="mailto:Admin@localhost.com" TargetMode="External"/><Relationship Id="rId30" Type="http://schemas.openxmlformats.org/officeDocument/2006/relationships/image" Target="media/image9.png"/><Relationship Id="rId35" Type="http://schemas.openxmlformats.org/officeDocument/2006/relationships/image" Target="https://i.ibb.co/rG5j0JG/Screenshot-from-2020-04-11-14-46-11.png" TargetMode="External"/><Relationship Id="rId43" Type="http://schemas.openxmlformats.org/officeDocument/2006/relationships/image" Target="https://i.ibb.co/KbKCDyB/Screenshot-from-2020-04-11-14-48-08.png" TargetMode="External"/><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image" Target="media/image31.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https://i.ibb.co/f45Mb6D/Screenshot-from-2020-04-11-14-49-53.png" TargetMode="External"/><Relationship Id="rId72" Type="http://schemas.openxmlformats.org/officeDocument/2006/relationships/image" Target="https://scontent.fvno3-1.fna.fbcdn.net/v/t1.15752-9/96080955_875315049648498_2971335070603804672_n.png?_nc_cat=109&amp;_nc_sid=b96e70&amp;_nc_ohc=-gXM_gjiw6gAX_hl00P&amp;_nc_ht=scontent.fvno3-1.fna&amp;oh=d0828b7976e240f69af2062b30190db7&amp;oe=5ED97897" TargetMode="External"/><Relationship Id="rId80" Type="http://schemas.openxmlformats.org/officeDocument/2006/relationships/image" Target="media/image39.png"/><Relationship Id="rId85" Type="http://schemas.openxmlformats.org/officeDocument/2006/relationships/image" Target="https://scontent.fvno3-1.fna.fbcdn.net/v/t1.15752-9/96419386_221640045801171_7241916371225804800_n.png?_nc_cat=109&amp;_nc_sid=b96e70&amp;_nc_ohc=GZJSRA81gJIAX-caECf&amp;_nc_ht=scontent.fvno3-1.fna&amp;oh=f9e3b6998fe64f07308ca657c360a52f&amp;oe=5ED96189"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lt.wikipedia.org/wiki/Programavimo_kalba" TargetMode="External"/><Relationship Id="rId17" Type="http://schemas.openxmlformats.org/officeDocument/2006/relationships/hyperlink" Target="https://lt.wikipedia.org/w/index.php?title=Interpretuojama_kalba&amp;action=edit&amp;redlink=1" TargetMode="External"/><Relationship Id="rId25" Type="http://schemas.openxmlformats.org/officeDocument/2006/relationships/image" Target="media/image5.png"/><Relationship Id="rId33" Type="http://schemas.openxmlformats.org/officeDocument/2006/relationships/image" Target="https://i.ibb.co/sPRmz7j/Screenshot-from-2020-04-11-14-43-14.png" TargetMode="Externa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image" Target="https://scontent.fvno3-1.fna.fbcdn.net/v/t1.15752-9/94817042_240080267202903_7393855353332432896_n.png?_nc_cat=109&amp;_nc_sid=b96e70&amp;_nc_ohc=ofUj31aixPMAX_wTEqy&amp;_nc_ht=scontent.fvno3-1.fna&amp;oh=2bd2113201eababda0523c5172bbd322&amp;oe=5ECE1DB6" TargetMode="External"/><Relationship Id="rId67" Type="http://schemas.openxmlformats.org/officeDocument/2006/relationships/image" Target="https://scontent.fvno3-1.fna.fbcdn.net/v/t1.15752-9/94882377_586019888680370_7156494866187288576_n.png?_nc_cat=107&amp;_nc_sid=b96e70&amp;_nc_ohc=5oGTPrhEEaYAX_wsvwK&amp;_nc_ht=scontent.fvno3-1.fna&amp;oh=79c84c6d9381f6fd70feaf6855cdbf0b&amp;oe=5ECFD52F" TargetMode="External"/><Relationship Id="rId20" Type="http://schemas.openxmlformats.org/officeDocument/2006/relationships/hyperlink" Target="https://lt.wikipedia.org/w/index.php?title=Programavimo_%C5%A1ablonai&amp;action=edit&amp;redlink=1" TargetMode="External"/><Relationship Id="rId41" Type="http://schemas.openxmlformats.org/officeDocument/2006/relationships/image" Target="https://i.ibb.co/NTZqrdt/Screenshot-from-2020-04-11-14-47-38.png" TargetMode="External"/><Relationship Id="rId54" Type="http://schemas.openxmlformats.org/officeDocument/2006/relationships/image" Target="media/image22.png"/><Relationship Id="rId62" Type="http://schemas.openxmlformats.org/officeDocument/2006/relationships/image" Target="media/image27.png"/><Relationship Id="rId70" Type="http://schemas.openxmlformats.org/officeDocument/2006/relationships/image" Target="media/image32.png"/><Relationship Id="rId75" Type="http://schemas.openxmlformats.org/officeDocument/2006/relationships/image" Target="https://scontent.fvno3-1.fna.fbcdn.net/v/t1.15752-9/95793819_279545653204061_4388287606673113088_n.png?_nc_cat=100&amp;_nc_sid=b96e70&amp;_nc_ohc=uvGed66lIccAX-J5Cc_&amp;_nc_ht=scontent.fvno3-1.fna&amp;oh=5eabde7c7b781e579378738586ff6ba2&amp;oe=5ED83CAE" TargetMode="External"/><Relationship Id="rId83" Type="http://schemas.openxmlformats.org/officeDocument/2006/relationships/image" Target="https://scontent.fvno3-1.fna.fbcdn.net/v/t1.15752-9/95602929_513917932825529_411575214053261312_n.png?_nc_cat=105&amp;_nc_sid=b96e70&amp;_nc_ohc=g_buJwG7o2cAX8LOT42&amp;_nc_ht=scontent.fvno3-1.fna&amp;oh=514851c651c8849bb2ff99e1da75bf8f&amp;oe=5ED9AA1D" TargetMode="External"/><Relationship Id="rId88" Type="http://schemas.openxmlformats.org/officeDocument/2006/relationships/image" Target="media/image44.png"/><Relationship Id="rId91"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t.wikipedia.org/wiki/Programavimo_kalba"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https://i.ibb.co/3yJfwkJ/Screenshot-from-2020-04-11-14-49-38.png" TargetMode="External"/><Relationship Id="rId57" Type="http://schemas.openxmlformats.org/officeDocument/2006/relationships/image" Target="https://scontent.fvno3-1.fna.fbcdn.net/v/t1.15752-9/94960297_235976747511380_6315126041509625856_n.png?_nc_cat=109&amp;_nc_sid=b96e70&amp;_nc_ohc=Pw_nhuS2MHoAX8qxcau&amp;_nc_ht=scontent.fvno3-1.fna&amp;oh=7b282783955496a0df1ccd605df8d5a3&amp;oe=5ECE03EE" TargetMode="External"/><Relationship Id="rId10" Type="http://schemas.openxmlformats.org/officeDocument/2006/relationships/hyperlink" Target="https://lt.wikipedia.org/wiki/Programavimo_kalba" TargetMode="External"/><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https://scontent.fvno3-1.fna.fbcdn.net/v/t1.15752-9/94878151_555156438755504_3175778297032212480_n.png?_nc_cat=101&amp;_nc_sid=b96e70&amp;_nc_ohc=UylgHwCho4oAX8wYkI5&amp;_nc_ht=scontent.fvno3-1.fna&amp;oh=8f879904006c589c8f489ed164e3de82&amp;oe=5ECD316C" TargetMode="External"/><Relationship Id="rId73" Type="http://schemas.openxmlformats.org/officeDocument/2006/relationships/image" Target="media/image34.png"/><Relationship Id="rId78" Type="http://schemas.openxmlformats.org/officeDocument/2006/relationships/image" Target="media/image38.png"/><Relationship Id="rId81" Type="http://schemas.openxmlformats.org/officeDocument/2006/relationships/image" Target="https://scontent.fvno3-1.fna.fbcdn.net/v/t1.15752-9/95742057_286300179070564_8308650999032053760_n.png?_nc_cat=111&amp;_nc_sid=b96e70&amp;_nc_ohc=3Dz5xmeE4wsAX-tw6Rc&amp;_nc_ht=scontent.fvno3-1.fna&amp;oh=b81eb4361704b8461c663e4ddc3d71a8&amp;oe=5ED9DC3C" TargetMode="External"/><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Uni20</b:Tag>
    <b:SourceType>InternetSite</b:SourceType>
    <b:Guid>{BBA0C327-9AC0-4973-AC7C-418DB6B4D6EF}</b:Guid>
    <b:Title>Unified Modeling Language</b:Title>
    <b:InternetSiteTitle>Wikipedia</b:InternetSiteTitle>
    <b:YearAccessed>2020</b:YearAccessed>
    <b:MonthAccessed>gegužės</b:MonthAccessed>
    <b:DayAccessed>21</b:DayAccessed>
    <b:URL>https://lt.wikipedia.org/wiki/Unified_Modeling_Language</b:URL>
    <b:RefOrder>4</b:RefOrder>
  </b:Source>
  <b:Source>
    <b:Tag>Atl20</b:Tag>
    <b:SourceType>InternetSite</b:SourceType>
    <b:Guid>{FBB8BA5F-7C9A-4F39-85FE-B8C1B81FE652}</b:Guid>
    <b:Title>Atlassian</b:Title>
    <b:InternetSiteTitle>Atlassian</b:InternetSiteTitle>
    <b:YearAccessed>2020</b:YearAccessed>
    <b:MonthAccessed>gegužės</b:MonthAccessed>
    <b:DayAccessed>21</b:DayAccessed>
    <b:URL>https://www.atlassian.com/</b:URL>
    <b:RefOrder>1</b:RefOrder>
  </b:Source>
  <b:Source>
    <b:Tag>Scr20</b:Tag>
    <b:SourceType>InternetSite</b:SourceType>
    <b:Guid>{4599F3E5-34B0-4C7D-ACB0-3887AF050FB5}</b:Guid>
    <b:Title>Scrum</b:Title>
    <b:InternetSiteTitle>Wikipedia</b:InternetSiteTitle>
    <b:YearAccessed>2020</b:YearAccessed>
    <b:MonthAccessed>gegužės</b:MonthAccessed>
    <b:DayAccessed>21</b:DayAccessed>
    <b:URL>https://en.wikipedia.org/wiki/Scrum</b:URL>
    <b:RefOrder>2</b:RefOrder>
  </b:Source>
  <b:Source>
    <b:Tag>Sym20</b:Tag>
    <b:SourceType>InternetSite</b:SourceType>
    <b:Guid>{B6257679-9587-4C7E-B042-B40B532D6EC8}</b:Guid>
    <b:Title>Symfony</b:Title>
    <b:InternetSiteTitle>Symfony</b:InternetSiteTitle>
    <b:YearAccessed>2020</b:YearAccessed>
    <b:MonthAccessed>gegužės</b:MonthAccessed>
    <b:DayAccessed>21</b:DayAccessed>
    <b:StandardNumber>https://symfony.com/</b:StandardNumber>
    <b:RefOrder>5</b:RefOrder>
  </b:Source>
  <b:Source>
    <b:Tag>AJa20</b:Tag>
    <b:SourceType>InternetSite</b:SourceType>
    <b:Guid>{372B9932-37CB-40E0-ADB9-7CB8FB8F25BB}</b:Guid>
    <b:Title>A JavaScript library for building user interfaces</b:Title>
    <b:InternetSiteTitle>React</b:InternetSiteTitle>
    <b:YearAccessed>2020</b:YearAccessed>
    <b:MonthAccessed>gegužės</b:MonthAccessed>
    <b:DayAccessed>21</b:DayAccessed>
    <b:URL>https://reactjs.org/</b:URL>
    <b:RefOrder>3</b:RefOrder>
  </b:Source>
  <b:Source>
    <b:Tag>JSS20</b:Tag>
    <b:SourceType>InternetSite</b:SourceType>
    <b:Guid>{3604CB93-256E-4B65-96D5-8EB10701E6B7}</b:Guid>
    <b:Title>JSS is an authoring tool for CSS which uses JavaScript as a host language.</b:Title>
    <b:InternetSiteTitle>jss</b:InternetSiteTitle>
    <b:YearAccessed>2020</b:YearAccessed>
    <b:MonthAccessed>gegužės</b:MonthAccessed>
    <b:DayAccessed>17</b:DayAccessed>
    <b:URL>https://github.com/cssinjs/jss</b:URL>
    <b:RefOrder>7</b:RefOrder>
  </b:Source>
  <b:Source>
    <b:Tag>Bui20</b:Tag>
    <b:SourceType>InternetSite</b:SourceType>
    <b:Guid>{9CC3D2E8-047A-4567-B0CE-C8F81B3809E2}</b:Guid>
    <b:Title>Build bulletproof UI components faster</b:Title>
    <b:InternetSiteTitle>Storybook</b:InternetSiteTitle>
    <b:YearAccessed>2020</b:YearAccessed>
    <b:MonthAccessed>gegužės</b:MonthAccessed>
    <b:DayAccessed>21</b:DayAccessed>
    <b:URL>https://storybook.js.org/</b:URL>
    <b:RefOrder>8</b:RefOrder>
  </b:Source>
  <b:Source>
    <b:Tag>Enz20</b:Tag>
    <b:SourceType>InternetSite</b:SourceType>
    <b:Guid>{BC3C1DC4-BAB9-4B02-83A7-CFBBFD287735}</b:Guid>
    <b:Title>Enzyme is a JavaScript Testing utility for React that makes it easier to test your React Components' output.</b:Title>
    <b:InternetSiteTitle>EnzymeJS</b:InternetSiteTitle>
    <b:YearAccessed>2020</b:YearAccessed>
    <b:MonthAccessed>gegužės</b:MonthAccessed>
    <b:DayAccessed>17</b:DayAccessed>
    <b:URL>https://enzymejs.github.io/enzyme/</b:URL>
    <b:RefOrder>9</b:RefOrder>
  </b:Source>
  <b:Source>
    <b:Tag>Get20</b:Tag>
    <b:SourceType>InternetSite</b:SourceType>
    <b:Guid>{7DAAC9BF-306C-493B-A29A-C33AAB691297}</b:Guid>
    <b:Title>Getting Started</b:Title>
    <b:InternetSiteTitle>jestjs</b:InternetSiteTitle>
    <b:YearAccessed>2020</b:YearAccessed>
    <b:MonthAccessed>gegužės</b:MonthAccessed>
    <b:DayAccessed>17</b:DayAccessed>
    <b:URL>https://jestjs.io/docs/en/getting-started</b:URL>
    <b:RefOrder>10</b:RefOrder>
  </b:Source>
  <b:Source>
    <b:Tag>APr20</b:Tag>
    <b:SourceType>InternetSite</b:SourceType>
    <b:Guid>{7574875D-E3AC-4710-96ED-DA5CAD09A1B1}</b:Guid>
    <b:Title>A Predictable State Container for JS Apps</b:Title>
    <b:InternetSiteTitle>redux</b:InternetSiteTitle>
    <b:YearAccessed>2020</b:YearAccessed>
    <b:MonthAccessed>gegužės</b:MonthAccessed>
    <b:DayAccessed>17</b:DayAccessed>
    <b:URL>https://redux.js.org/</b:URL>
    <b:RefOrder>6</b:RefOrder>
  </b:Source>
</b:Sources>
</file>

<file path=customXml/itemProps1.xml><?xml version="1.0" encoding="utf-8"?>
<ds:datastoreItem xmlns:ds="http://schemas.openxmlformats.org/officeDocument/2006/customXml" ds:itemID="{D2BE9747-42F6-4CB7-B6EF-1670A25E7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44</Pages>
  <Words>8523</Words>
  <Characters>48583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Baigiamosios praktikos ataskaita</vt:lpstr>
    </vt:vector>
  </TitlesOfParts>
  <Company>KTU</Company>
  <LinksUpToDate>false</LinksUpToDate>
  <CharactersWithSpaces>56993</CharactersWithSpaces>
  <SharedDoc>false</SharedDoc>
  <HLinks>
    <vt:vector size="282" baseType="variant">
      <vt:variant>
        <vt:i4>2883622</vt:i4>
      </vt:variant>
      <vt:variant>
        <vt:i4>282</vt:i4>
      </vt:variant>
      <vt:variant>
        <vt:i4>0</vt:i4>
      </vt:variant>
      <vt:variant>
        <vt:i4>5</vt:i4>
      </vt:variant>
      <vt:variant>
        <vt:lpwstr>https://www.ebooks.ktu.lt/einfo/1466/rasto-darbu-rengimo-metodiniai-nurodymai/</vt:lpwstr>
      </vt:variant>
      <vt:variant>
        <vt:lpwstr/>
      </vt:variant>
      <vt:variant>
        <vt:i4>1966132</vt:i4>
      </vt:variant>
      <vt:variant>
        <vt:i4>275</vt:i4>
      </vt:variant>
      <vt:variant>
        <vt:i4>0</vt:i4>
      </vt:variant>
      <vt:variant>
        <vt:i4>5</vt:i4>
      </vt:variant>
      <vt:variant>
        <vt:lpwstr/>
      </vt:variant>
      <vt:variant>
        <vt:lpwstr>_Toc33798380</vt:lpwstr>
      </vt:variant>
      <vt:variant>
        <vt:i4>1507387</vt:i4>
      </vt:variant>
      <vt:variant>
        <vt:i4>269</vt:i4>
      </vt:variant>
      <vt:variant>
        <vt:i4>0</vt:i4>
      </vt:variant>
      <vt:variant>
        <vt:i4>5</vt:i4>
      </vt:variant>
      <vt:variant>
        <vt:lpwstr/>
      </vt:variant>
      <vt:variant>
        <vt:lpwstr>_Toc33798379</vt:lpwstr>
      </vt:variant>
      <vt:variant>
        <vt:i4>1441851</vt:i4>
      </vt:variant>
      <vt:variant>
        <vt:i4>263</vt:i4>
      </vt:variant>
      <vt:variant>
        <vt:i4>0</vt:i4>
      </vt:variant>
      <vt:variant>
        <vt:i4>5</vt:i4>
      </vt:variant>
      <vt:variant>
        <vt:lpwstr/>
      </vt:variant>
      <vt:variant>
        <vt:lpwstr>_Toc33798378</vt:lpwstr>
      </vt:variant>
      <vt:variant>
        <vt:i4>1638459</vt:i4>
      </vt:variant>
      <vt:variant>
        <vt:i4>257</vt:i4>
      </vt:variant>
      <vt:variant>
        <vt:i4>0</vt:i4>
      </vt:variant>
      <vt:variant>
        <vt:i4>5</vt:i4>
      </vt:variant>
      <vt:variant>
        <vt:lpwstr/>
      </vt:variant>
      <vt:variant>
        <vt:lpwstr>_Toc33798377</vt:lpwstr>
      </vt:variant>
      <vt:variant>
        <vt:i4>1572923</vt:i4>
      </vt:variant>
      <vt:variant>
        <vt:i4>251</vt:i4>
      </vt:variant>
      <vt:variant>
        <vt:i4>0</vt:i4>
      </vt:variant>
      <vt:variant>
        <vt:i4>5</vt:i4>
      </vt:variant>
      <vt:variant>
        <vt:lpwstr/>
      </vt:variant>
      <vt:variant>
        <vt:lpwstr>_Toc33798376</vt:lpwstr>
      </vt:variant>
      <vt:variant>
        <vt:i4>1769531</vt:i4>
      </vt:variant>
      <vt:variant>
        <vt:i4>245</vt:i4>
      </vt:variant>
      <vt:variant>
        <vt:i4>0</vt:i4>
      </vt:variant>
      <vt:variant>
        <vt:i4>5</vt:i4>
      </vt:variant>
      <vt:variant>
        <vt:lpwstr/>
      </vt:variant>
      <vt:variant>
        <vt:lpwstr>_Toc33798375</vt:lpwstr>
      </vt:variant>
      <vt:variant>
        <vt:i4>1703995</vt:i4>
      </vt:variant>
      <vt:variant>
        <vt:i4>239</vt:i4>
      </vt:variant>
      <vt:variant>
        <vt:i4>0</vt:i4>
      </vt:variant>
      <vt:variant>
        <vt:i4>5</vt:i4>
      </vt:variant>
      <vt:variant>
        <vt:lpwstr/>
      </vt:variant>
      <vt:variant>
        <vt:lpwstr>_Toc33798374</vt:lpwstr>
      </vt:variant>
      <vt:variant>
        <vt:i4>1900603</vt:i4>
      </vt:variant>
      <vt:variant>
        <vt:i4>233</vt:i4>
      </vt:variant>
      <vt:variant>
        <vt:i4>0</vt:i4>
      </vt:variant>
      <vt:variant>
        <vt:i4>5</vt:i4>
      </vt:variant>
      <vt:variant>
        <vt:lpwstr/>
      </vt:variant>
      <vt:variant>
        <vt:lpwstr>_Toc33798373</vt:lpwstr>
      </vt:variant>
      <vt:variant>
        <vt:i4>1835067</vt:i4>
      </vt:variant>
      <vt:variant>
        <vt:i4>227</vt:i4>
      </vt:variant>
      <vt:variant>
        <vt:i4>0</vt:i4>
      </vt:variant>
      <vt:variant>
        <vt:i4>5</vt:i4>
      </vt:variant>
      <vt:variant>
        <vt:lpwstr/>
      </vt:variant>
      <vt:variant>
        <vt:lpwstr>_Toc33798372</vt:lpwstr>
      </vt:variant>
      <vt:variant>
        <vt:i4>2031675</vt:i4>
      </vt:variant>
      <vt:variant>
        <vt:i4>221</vt:i4>
      </vt:variant>
      <vt:variant>
        <vt:i4>0</vt:i4>
      </vt:variant>
      <vt:variant>
        <vt:i4>5</vt:i4>
      </vt:variant>
      <vt:variant>
        <vt:lpwstr/>
      </vt:variant>
      <vt:variant>
        <vt:lpwstr>_Toc33798371</vt:lpwstr>
      </vt:variant>
      <vt:variant>
        <vt:i4>1966139</vt:i4>
      </vt:variant>
      <vt:variant>
        <vt:i4>215</vt:i4>
      </vt:variant>
      <vt:variant>
        <vt:i4>0</vt:i4>
      </vt:variant>
      <vt:variant>
        <vt:i4>5</vt:i4>
      </vt:variant>
      <vt:variant>
        <vt:lpwstr/>
      </vt:variant>
      <vt:variant>
        <vt:lpwstr>_Toc33798370</vt:lpwstr>
      </vt:variant>
      <vt:variant>
        <vt:i4>1507386</vt:i4>
      </vt:variant>
      <vt:variant>
        <vt:i4>209</vt:i4>
      </vt:variant>
      <vt:variant>
        <vt:i4>0</vt:i4>
      </vt:variant>
      <vt:variant>
        <vt:i4>5</vt:i4>
      </vt:variant>
      <vt:variant>
        <vt:lpwstr/>
      </vt:variant>
      <vt:variant>
        <vt:lpwstr>_Toc33798369</vt:lpwstr>
      </vt:variant>
      <vt:variant>
        <vt:i4>1441850</vt:i4>
      </vt:variant>
      <vt:variant>
        <vt:i4>203</vt:i4>
      </vt:variant>
      <vt:variant>
        <vt:i4>0</vt:i4>
      </vt:variant>
      <vt:variant>
        <vt:i4>5</vt:i4>
      </vt:variant>
      <vt:variant>
        <vt:lpwstr/>
      </vt:variant>
      <vt:variant>
        <vt:lpwstr>_Toc33798368</vt:lpwstr>
      </vt:variant>
      <vt:variant>
        <vt:i4>1638458</vt:i4>
      </vt:variant>
      <vt:variant>
        <vt:i4>197</vt:i4>
      </vt:variant>
      <vt:variant>
        <vt:i4>0</vt:i4>
      </vt:variant>
      <vt:variant>
        <vt:i4>5</vt:i4>
      </vt:variant>
      <vt:variant>
        <vt:lpwstr/>
      </vt:variant>
      <vt:variant>
        <vt:lpwstr>_Toc33798367</vt:lpwstr>
      </vt:variant>
      <vt:variant>
        <vt:i4>1572922</vt:i4>
      </vt:variant>
      <vt:variant>
        <vt:i4>191</vt:i4>
      </vt:variant>
      <vt:variant>
        <vt:i4>0</vt:i4>
      </vt:variant>
      <vt:variant>
        <vt:i4>5</vt:i4>
      </vt:variant>
      <vt:variant>
        <vt:lpwstr/>
      </vt:variant>
      <vt:variant>
        <vt:lpwstr>_Toc33798366</vt:lpwstr>
      </vt:variant>
      <vt:variant>
        <vt:i4>1769530</vt:i4>
      </vt:variant>
      <vt:variant>
        <vt:i4>185</vt:i4>
      </vt:variant>
      <vt:variant>
        <vt:i4>0</vt:i4>
      </vt:variant>
      <vt:variant>
        <vt:i4>5</vt:i4>
      </vt:variant>
      <vt:variant>
        <vt:lpwstr/>
      </vt:variant>
      <vt:variant>
        <vt:lpwstr>_Toc33798365</vt:lpwstr>
      </vt:variant>
      <vt:variant>
        <vt:i4>1703994</vt:i4>
      </vt:variant>
      <vt:variant>
        <vt:i4>179</vt:i4>
      </vt:variant>
      <vt:variant>
        <vt:i4>0</vt:i4>
      </vt:variant>
      <vt:variant>
        <vt:i4>5</vt:i4>
      </vt:variant>
      <vt:variant>
        <vt:lpwstr/>
      </vt:variant>
      <vt:variant>
        <vt:lpwstr>_Toc33798364</vt:lpwstr>
      </vt:variant>
      <vt:variant>
        <vt:i4>1900602</vt:i4>
      </vt:variant>
      <vt:variant>
        <vt:i4>173</vt:i4>
      </vt:variant>
      <vt:variant>
        <vt:i4>0</vt:i4>
      </vt:variant>
      <vt:variant>
        <vt:i4>5</vt:i4>
      </vt:variant>
      <vt:variant>
        <vt:lpwstr/>
      </vt:variant>
      <vt:variant>
        <vt:lpwstr>_Toc33798363</vt:lpwstr>
      </vt:variant>
      <vt:variant>
        <vt:i4>1835066</vt:i4>
      </vt:variant>
      <vt:variant>
        <vt:i4>167</vt:i4>
      </vt:variant>
      <vt:variant>
        <vt:i4>0</vt:i4>
      </vt:variant>
      <vt:variant>
        <vt:i4>5</vt:i4>
      </vt:variant>
      <vt:variant>
        <vt:lpwstr/>
      </vt:variant>
      <vt:variant>
        <vt:lpwstr>_Toc33798362</vt:lpwstr>
      </vt:variant>
      <vt:variant>
        <vt:i4>2031674</vt:i4>
      </vt:variant>
      <vt:variant>
        <vt:i4>161</vt:i4>
      </vt:variant>
      <vt:variant>
        <vt:i4>0</vt:i4>
      </vt:variant>
      <vt:variant>
        <vt:i4>5</vt:i4>
      </vt:variant>
      <vt:variant>
        <vt:lpwstr/>
      </vt:variant>
      <vt:variant>
        <vt:lpwstr>_Toc33798361</vt:lpwstr>
      </vt:variant>
      <vt:variant>
        <vt:i4>1966138</vt:i4>
      </vt:variant>
      <vt:variant>
        <vt:i4>155</vt:i4>
      </vt:variant>
      <vt:variant>
        <vt:i4>0</vt:i4>
      </vt:variant>
      <vt:variant>
        <vt:i4>5</vt:i4>
      </vt:variant>
      <vt:variant>
        <vt:lpwstr/>
      </vt:variant>
      <vt:variant>
        <vt:lpwstr>_Toc33798360</vt:lpwstr>
      </vt:variant>
      <vt:variant>
        <vt:i4>1507385</vt:i4>
      </vt:variant>
      <vt:variant>
        <vt:i4>149</vt:i4>
      </vt:variant>
      <vt:variant>
        <vt:i4>0</vt:i4>
      </vt:variant>
      <vt:variant>
        <vt:i4>5</vt:i4>
      </vt:variant>
      <vt:variant>
        <vt:lpwstr/>
      </vt:variant>
      <vt:variant>
        <vt:lpwstr>_Toc33798359</vt:lpwstr>
      </vt:variant>
      <vt:variant>
        <vt:i4>1441849</vt:i4>
      </vt:variant>
      <vt:variant>
        <vt:i4>143</vt:i4>
      </vt:variant>
      <vt:variant>
        <vt:i4>0</vt:i4>
      </vt:variant>
      <vt:variant>
        <vt:i4>5</vt:i4>
      </vt:variant>
      <vt:variant>
        <vt:lpwstr/>
      </vt:variant>
      <vt:variant>
        <vt:lpwstr>_Toc33798358</vt:lpwstr>
      </vt:variant>
      <vt:variant>
        <vt:i4>1638457</vt:i4>
      </vt:variant>
      <vt:variant>
        <vt:i4>137</vt:i4>
      </vt:variant>
      <vt:variant>
        <vt:i4>0</vt:i4>
      </vt:variant>
      <vt:variant>
        <vt:i4>5</vt:i4>
      </vt:variant>
      <vt:variant>
        <vt:lpwstr/>
      </vt:variant>
      <vt:variant>
        <vt:lpwstr>_Toc33798357</vt:lpwstr>
      </vt:variant>
      <vt:variant>
        <vt:i4>1572921</vt:i4>
      </vt:variant>
      <vt:variant>
        <vt:i4>131</vt:i4>
      </vt:variant>
      <vt:variant>
        <vt:i4>0</vt:i4>
      </vt:variant>
      <vt:variant>
        <vt:i4>5</vt:i4>
      </vt:variant>
      <vt:variant>
        <vt:lpwstr/>
      </vt:variant>
      <vt:variant>
        <vt:lpwstr>_Toc33798356</vt:lpwstr>
      </vt:variant>
      <vt:variant>
        <vt:i4>1769529</vt:i4>
      </vt:variant>
      <vt:variant>
        <vt:i4>125</vt:i4>
      </vt:variant>
      <vt:variant>
        <vt:i4>0</vt:i4>
      </vt:variant>
      <vt:variant>
        <vt:i4>5</vt:i4>
      </vt:variant>
      <vt:variant>
        <vt:lpwstr/>
      </vt:variant>
      <vt:variant>
        <vt:lpwstr>_Toc33798355</vt:lpwstr>
      </vt:variant>
      <vt:variant>
        <vt:i4>1703993</vt:i4>
      </vt:variant>
      <vt:variant>
        <vt:i4>119</vt:i4>
      </vt:variant>
      <vt:variant>
        <vt:i4>0</vt:i4>
      </vt:variant>
      <vt:variant>
        <vt:i4>5</vt:i4>
      </vt:variant>
      <vt:variant>
        <vt:lpwstr/>
      </vt:variant>
      <vt:variant>
        <vt:lpwstr>_Toc33798354</vt:lpwstr>
      </vt:variant>
      <vt:variant>
        <vt:i4>1900601</vt:i4>
      </vt:variant>
      <vt:variant>
        <vt:i4>113</vt:i4>
      </vt:variant>
      <vt:variant>
        <vt:i4>0</vt:i4>
      </vt:variant>
      <vt:variant>
        <vt:i4>5</vt:i4>
      </vt:variant>
      <vt:variant>
        <vt:lpwstr/>
      </vt:variant>
      <vt:variant>
        <vt:lpwstr>_Toc33798353</vt:lpwstr>
      </vt:variant>
      <vt:variant>
        <vt:i4>1835065</vt:i4>
      </vt:variant>
      <vt:variant>
        <vt:i4>107</vt:i4>
      </vt:variant>
      <vt:variant>
        <vt:i4>0</vt:i4>
      </vt:variant>
      <vt:variant>
        <vt:i4>5</vt:i4>
      </vt:variant>
      <vt:variant>
        <vt:lpwstr/>
      </vt:variant>
      <vt:variant>
        <vt:lpwstr>_Toc33798352</vt:lpwstr>
      </vt:variant>
      <vt:variant>
        <vt:i4>2031673</vt:i4>
      </vt:variant>
      <vt:variant>
        <vt:i4>101</vt:i4>
      </vt:variant>
      <vt:variant>
        <vt:i4>0</vt:i4>
      </vt:variant>
      <vt:variant>
        <vt:i4>5</vt:i4>
      </vt:variant>
      <vt:variant>
        <vt:lpwstr/>
      </vt:variant>
      <vt:variant>
        <vt:lpwstr>_Toc33798351</vt:lpwstr>
      </vt:variant>
      <vt:variant>
        <vt:i4>1966137</vt:i4>
      </vt:variant>
      <vt:variant>
        <vt:i4>95</vt:i4>
      </vt:variant>
      <vt:variant>
        <vt:i4>0</vt:i4>
      </vt:variant>
      <vt:variant>
        <vt:i4>5</vt:i4>
      </vt:variant>
      <vt:variant>
        <vt:lpwstr/>
      </vt:variant>
      <vt:variant>
        <vt:lpwstr>_Toc33798350</vt:lpwstr>
      </vt:variant>
      <vt:variant>
        <vt:i4>1507384</vt:i4>
      </vt:variant>
      <vt:variant>
        <vt:i4>89</vt:i4>
      </vt:variant>
      <vt:variant>
        <vt:i4>0</vt:i4>
      </vt:variant>
      <vt:variant>
        <vt:i4>5</vt:i4>
      </vt:variant>
      <vt:variant>
        <vt:lpwstr/>
      </vt:variant>
      <vt:variant>
        <vt:lpwstr>_Toc33798349</vt:lpwstr>
      </vt:variant>
      <vt:variant>
        <vt:i4>1441848</vt:i4>
      </vt:variant>
      <vt:variant>
        <vt:i4>83</vt:i4>
      </vt:variant>
      <vt:variant>
        <vt:i4>0</vt:i4>
      </vt:variant>
      <vt:variant>
        <vt:i4>5</vt:i4>
      </vt:variant>
      <vt:variant>
        <vt:lpwstr/>
      </vt:variant>
      <vt:variant>
        <vt:lpwstr>_Toc33798348</vt:lpwstr>
      </vt:variant>
      <vt:variant>
        <vt:i4>1638456</vt:i4>
      </vt:variant>
      <vt:variant>
        <vt:i4>77</vt:i4>
      </vt:variant>
      <vt:variant>
        <vt:i4>0</vt:i4>
      </vt:variant>
      <vt:variant>
        <vt:i4>5</vt:i4>
      </vt:variant>
      <vt:variant>
        <vt:lpwstr/>
      </vt:variant>
      <vt:variant>
        <vt:lpwstr>_Toc33798347</vt:lpwstr>
      </vt:variant>
      <vt:variant>
        <vt:i4>1572920</vt:i4>
      </vt:variant>
      <vt:variant>
        <vt:i4>71</vt:i4>
      </vt:variant>
      <vt:variant>
        <vt:i4>0</vt:i4>
      </vt:variant>
      <vt:variant>
        <vt:i4>5</vt:i4>
      </vt:variant>
      <vt:variant>
        <vt:lpwstr/>
      </vt:variant>
      <vt:variant>
        <vt:lpwstr>_Toc33798346</vt:lpwstr>
      </vt:variant>
      <vt:variant>
        <vt:i4>1769528</vt:i4>
      </vt:variant>
      <vt:variant>
        <vt:i4>65</vt:i4>
      </vt:variant>
      <vt:variant>
        <vt:i4>0</vt:i4>
      </vt:variant>
      <vt:variant>
        <vt:i4>5</vt:i4>
      </vt:variant>
      <vt:variant>
        <vt:lpwstr/>
      </vt:variant>
      <vt:variant>
        <vt:lpwstr>_Toc33798345</vt:lpwstr>
      </vt:variant>
      <vt:variant>
        <vt:i4>1703992</vt:i4>
      </vt:variant>
      <vt:variant>
        <vt:i4>59</vt:i4>
      </vt:variant>
      <vt:variant>
        <vt:i4>0</vt:i4>
      </vt:variant>
      <vt:variant>
        <vt:i4>5</vt:i4>
      </vt:variant>
      <vt:variant>
        <vt:lpwstr/>
      </vt:variant>
      <vt:variant>
        <vt:lpwstr>_Toc33798344</vt:lpwstr>
      </vt:variant>
      <vt:variant>
        <vt:i4>1900600</vt:i4>
      </vt:variant>
      <vt:variant>
        <vt:i4>53</vt:i4>
      </vt:variant>
      <vt:variant>
        <vt:i4>0</vt:i4>
      </vt:variant>
      <vt:variant>
        <vt:i4>5</vt:i4>
      </vt:variant>
      <vt:variant>
        <vt:lpwstr/>
      </vt:variant>
      <vt:variant>
        <vt:lpwstr>_Toc33798343</vt:lpwstr>
      </vt:variant>
      <vt:variant>
        <vt:i4>1835064</vt:i4>
      </vt:variant>
      <vt:variant>
        <vt:i4>47</vt:i4>
      </vt:variant>
      <vt:variant>
        <vt:i4>0</vt:i4>
      </vt:variant>
      <vt:variant>
        <vt:i4>5</vt:i4>
      </vt:variant>
      <vt:variant>
        <vt:lpwstr/>
      </vt:variant>
      <vt:variant>
        <vt:lpwstr>_Toc33798342</vt:lpwstr>
      </vt:variant>
      <vt:variant>
        <vt:i4>2031672</vt:i4>
      </vt:variant>
      <vt:variant>
        <vt:i4>41</vt:i4>
      </vt:variant>
      <vt:variant>
        <vt:i4>0</vt:i4>
      </vt:variant>
      <vt:variant>
        <vt:i4>5</vt:i4>
      </vt:variant>
      <vt:variant>
        <vt:lpwstr/>
      </vt:variant>
      <vt:variant>
        <vt:lpwstr>_Toc33798341</vt:lpwstr>
      </vt:variant>
      <vt:variant>
        <vt:i4>1966136</vt:i4>
      </vt:variant>
      <vt:variant>
        <vt:i4>35</vt:i4>
      </vt:variant>
      <vt:variant>
        <vt:i4>0</vt:i4>
      </vt:variant>
      <vt:variant>
        <vt:i4>5</vt:i4>
      </vt:variant>
      <vt:variant>
        <vt:lpwstr/>
      </vt:variant>
      <vt:variant>
        <vt:lpwstr>_Toc33798340</vt:lpwstr>
      </vt:variant>
      <vt:variant>
        <vt:i4>1507391</vt:i4>
      </vt:variant>
      <vt:variant>
        <vt:i4>29</vt:i4>
      </vt:variant>
      <vt:variant>
        <vt:i4>0</vt:i4>
      </vt:variant>
      <vt:variant>
        <vt:i4>5</vt:i4>
      </vt:variant>
      <vt:variant>
        <vt:lpwstr/>
      </vt:variant>
      <vt:variant>
        <vt:lpwstr>_Toc33798339</vt:lpwstr>
      </vt:variant>
      <vt:variant>
        <vt:i4>1441855</vt:i4>
      </vt:variant>
      <vt:variant>
        <vt:i4>23</vt:i4>
      </vt:variant>
      <vt:variant>
        <vt:i4>0</vt:i4>
      </vt:variant>
      <vt:variant>
        <vt:i4>5</vt:i4>
      </vt:variant>
      <vt:variant>
        <vt:lpwstr/>
      </vt:variant>
      <vt:variant>
        <vt:lpwstr>_Toc33798338</vt:lpwstr>
      </vt:variant>
      <vt:variant>
        <vt:i4>1638463</vt:i4>
      </vt:variant>
      <vt:variant>
        <vt:i4>17</vt:i4>
      </vt:variant>
      <vt:variant>
        <vt:i4>0</vt:i4>
      </vt:variant>
      <vt:variant>
        <vt:i4>5</vt:i4>
      </vt:variant>
      <vt:variant>
        <vt:lpwstr/>
      </vt:variant>
      <vt:variant>
        <vt:lpwstr>_Toc33798337</vt:lpwstr>
      </vt:variant>
      <vt:variant>
        <vt:i4>1572927</vt:i4>
      </vt:variant>
      <vt:variant>
        <vt:i4>11</vt:i4>
      </vt:variant>
      <vt:variant>
        <vt:i4>0</vt:i4>
      </vt:variant>
      <vt:variant>
        <vt:i4>5</vt:i4>
      </vt:variant>
      <vt:variant>
        <vt:lpwstr/>
      </vt:variant>
      <vt:variant>
        <vt:lpwstr>_Toc33798336</vt:lpwstr>
      </vt:variant>
      <vt:variant>
        <vt:i4>1769535</vt:i4>
      </vt:variant>
      <vt:variant>
        <vt:i4>5</vt:i4>
      </vt:variant>
      <vt:variant>
        <vt:i4>0</vt:i4>
      </vt:variant>
      <vt:variant>
        <vt:i4>5</vt:i4>
      </vt:variant>
      <vt:variant>
        <vt:lpwstr/>
      </vt:variant>
      <vt:variant>
        <vt:lpwstr>_Toc33798335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Baigiamosios praktikos ataskaita</dc:title>
  <dc:subject/>
  <dc:creator>isd</dc:creator>
  <cp:keywords/>
  <dc:description/>
  <cp:lastModifiedBy>Ignas Jasonas</cp:lastModifiedBy>
  <cp:revision>7</cp:revision>
  <cp:lastPrinted>2005-04-19T07:53:00Z</cp:lastPrinted>
  <dcterms:created xsi:type="dcterms:W3CDTF">2020-05-20T21:52:00Z</dcterms:created>
  <dcterms:modified xsi:type="dcterms:W3CDTF">2020-05-21T13:13:00Z</dcterms:modified>
</cp:coreProperties>
</file>